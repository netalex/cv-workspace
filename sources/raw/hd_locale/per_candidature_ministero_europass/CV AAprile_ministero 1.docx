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1"/>
      </w:tblGrid>
      <w:tr xmlns:wp14="http://schemas.microsoft.com/office/word/2010/wordml" w:rsidR="00000000" w:rsidTr="623C4CDE" w14:paraId="23B4F1FC" wp14:textId="77777777">
        <w:trPr>
          <w:trHeight w:val="340"/>
        </w:trPr>
        <w:tc>
          <w:tcPr>
            <w:tcW w:w="2834" w:type="dxa"/>
            <w:shd w:val="clear" w:color="auto" w:fill="auto"/>
            <w:tcMar/>
            <w:vAlign w:val="center"/>
          </w:tcPr>
          <w:p w:rsidR="00CB7EE9" w:rsidRDefault="00CB7EE9" w14:paraId="78214470" wp14:textId="77777777">
            <w:pPr>
              <w:pStyle w:val="ECVPersonalInfoHeading"/>
            </w:pPr>
            <w:r>
              <w:rPr>
                <w:caps w:val="0"/>
              </w:rPr>
              <w:t>INFORMAZIONI PERSONALI</w:t>
            </w: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377E4A33" wp14:textId="77777777">
            <w:pPr>
              <w:pStyle w:val="ECVNameField"/>
            </w:pPr>
            <w:r>
              <w:rPr>
                <w:b/>
                <w:bCs/>
                <w:sz w:val="24"/>
                <w:szCs w:val="16"/>
              </w:rPr>
              <w:t>Alessandro Aprile</w:t>
            </w:r>
          </w:p>
        </w:tc>
      </w:tr>
      <w:tr xmlns:wp14="http://schemas.microsoft.com/office/word/2010/wordml" w:rsidR="00000000" w:rsidTr="623C4CDE" w14:paraId="672A6659" wp14:textId="77777777">
        <w:trPr>
          <w:trHeight w:val="227" w:hRule="exact"/>
        </w:trPr>
        <w:tc>
          <w:tcPr>
            <w:tcW w:w="10375" w:type="dxa"/>
            <w:gridSpan w:val="2"/>
            <w:shd w:val="clear" w:color="auto" w:fill="auto"/>
            <w:tcMar/>
          </w:tcPr>
          <w:p w:rsidR="00CB7EE9" w:rsidRDefault="00CB7EE9" w14:paraId="0A37501D" wp14:textId="77777777">
            <w:pPr>
              <w:snapToGrid w:val="0"/>
            </w:pPr>
          </w:p>
        </w:tc>
      </w:tr>
      <w:tr xmlns:wp14="http://schemas.microsoft.com/office/word/2010/wordml" w:rsidR="00000000" w:rsidTr="623C4CDE" w14:paraId="0D97FCAC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5DAB6C7B" wp14:textId="77777777">
            <w:pPr>
              <w:snapToGrid w:val="0"/>
            </w:pPr>
          </w:p>
        </w:tc>
        <w:tc>
          <w:tcPr>
            <w:tcW w:w="7541" w:type="dxa"/>
            <w:shd w:val="clear" w:color="auto" w:fill="auto"/>
            <w:tcMar/>
          </w:tcPr>
          <w:p w:rsidR="00CB7EE9" w:rsidRDefault="00CB7EE9" w14:paraId="6C5718D1" wp14:textId="77777777">
            <w:pPr>
              <w:pStyle w:val="2"/>
              <w:spacing w:after="0"/>
              <w:rPr>
                <w:color w:val="000000"/>
                <w:lang w:val="it-IT"/>
              </w:rPr>
            </w:pPr>
            <w:r>
              <w:rPr>
                <w:noProof/>
              </w:rPr>
              <w:drawing>
                <wp:anchor xmlns:wp14="http://schemas.microsoft.com/office/word/2010/wordprocessingDrawing" distT="0" distB="0" distL="0" distR="71755" simplePos="0" relativeHeight="251657216" behindDoc="0" locked="0" layoutInCell="1" allowOverlap="1" wp14:anchorId="5CA7CD2D" wp14:editId="77777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</wp:posOffset>
                  </wp:positionV>
                  <wp:extent cx="123190" cy="137795"/>
                  <wp:effectExtent l="0" t="0" r="0" b="0"/>
                  <wp:wrapSquare wrapText="bothSides"/>
                  <wp:docPr id="128051641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10" t="-436" r="-510" b="-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" cy="137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color w:val="000000"/>
                <w:lang w:val="it-IT"/>
              </w:rPr>
              <w:t>Via Domenico Berra 17, 20123 Milano</w:t>
            </w:r>
          </w:p>
          <w:p w:rsidR="00CB7EE9" w:rsidRDefault="00CB7EE9" w14:paraId="02EB378F" wp14:textId="77777777">
            <w:pPr>
              <w:suppressLineNumbers/>
              <w:spacing w:line="100" w:lineRule="atLeast"/>
              <w:textAlignment w:val="center"/>
              <w:rPr>
                <w:color w:val="000000"/>
                <w:lang w:val="it-IT"/>
              </w:rPr>
            </w:pPr>
          </w:p>
        </w:tc>
      </w:tr>
      <w:tr xmlns:wp14="http://schemas.microsoft.com/office/word/2010/wordml" w:rsidR="00000000" w:rsidTr="623C4CDE" w14:paraId="6A05A809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5A39BBE3" wp14:textId="77777777">
            <w:pPr>
              <w:snapToGrid w:val="0"/>
            </w:pPr>
          </w:p>
        </w:tc>
        <w:tc>
          <w:tcPr>
            <w:tcW w:w="7541" w:type="dxa"/>
            <w:shd w:val="clear" w:color="auto" w:fill="auto"/>
            <w:tcMar/>
          </w:tcPr>
          <w:p w:rsidR="00CB7EE9" w:rsidRDefault="00CB7EE9" w14:paraId="41C8F396" wp14:textId="77777777">
            <w:pPr>
              <w:snapToGrid w:val="0"/>
              <w:rPr>
                <w:lang w:val="it-IT"/>
              </w:rPr>
            </w:pPr>
          </w:p>
        </w:tc>
      </w:tr>
      <w:tr xmlns:wp14="http://schemas.microsoft.com/office/word/2010/wordml" w:rsidR="00000000" w:rsidTr="623C4CDE" w14:paraId="2FD35FDD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72A3D3EC" wp14:textId="77777777">
            <w:pPr>
              <w:snapToGrid w:val="0"/>
              <w:rPr>
                <w:lang w:val="it-IT"/>
              </w:rPr>
            </w:pP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036E8B9F" wp14:textId="77777777">
            <w:r>
              <w:rPr>
                <w:noProof/>
              </w:rPr>
              <w:drawing>
                <wp:anchor xmlns:wp14="http://schemas.microsoft.com/office/word/2010/wordprocessingDrawing" distT="0" distB="0" distL="0" distR="71755" simplePos="0" relativeHeight="251658240" behindDoc="0" locked="0" layoutInCell="1" allowOverlap="1" wp14:anchorId="77CFD628" wp14:editId="77777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</wp:posOffset>
                  </wp:positionV>
                  <wp:extent cx="125730" cy="138430"/>
                  <wp:effectExtent l="0" t="0" r="0" b="0"/>
                  <wp:wrapSquare wrapText="bothSides"/>
                  <wp:docPr id="1317149631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10" t="-436" r="-510" b="-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38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Arial" w:cs="Arial"/>
                <w:kern w:val="0"/>
                <w:sz w:val="18"/>
                <w:szCs w:val="18"/>
                <w:lang w:val="it-IT"/>
              </w:rPr>
              <w:t xml:space="preserve"> Alessandro.aprile</w:t>
            </w:r>
            <w:r>
              <w:rPr>
                <w:kern w:val="0"/>
                <w:sz w:val="18"/>
                <w:szCs w:val="18"/>
                <w:lang w:eastAsia="hi-IN"/>
              </w:rPr>
              <w:t>@alkemy.com</w:t>
            </w:r>
          </w:p>
        </w:tc>
      </w:tr>
      <w:tr xmlns:wp14="http://schemas.microsoft.com/office/word/2010/wordml" w:rsidR="00000000" w:rsidTr="623C4CDE" w14:paraId="5229A992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0D0B940D" wp14:textId="77777777">
            <w:pPr>
              <w:snapToGrid w:val="0"/>
            </w:pP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1030A7D7" wp14:textId="77777777">
            <w:pPr>
              <w:pStyle w:val="ECVGenderRow"/>
            </w:pPr>
            <w:r>
              <w:rPr>
                <w:rStyle w:val="ECVHeadingContactDetails"/>
                <w:lang w:val="it-IT"/>
              </w:rPr>
              <w:t>Sesso</w:t>
            </w:r>
            <w:r>
              <w:rPr>
                <w:lang w:val="it-IT"/>
              </w:rPr>
              <w:t xml:space="preserve"> </w:t>
            </w:r>
            <w:r>
              <w:rPr>
                <w:rStyle w:val="ECVContactDetails"/>
                <w:lang w:val="it-IT"/>
              </w:rPr>
              <w:t>Maschile</w:t>
            </w:r>
            <w:r>
              <w:rPr>
                <w:lang w:val="it-IT"/>
              </w:rPr>
              <w:t xml:space="preserve"> </w:t>
            </w:r>
            <w:r>
              <w:rPr>
                <w:rStyle w:val="ECVHeadingContactDetails"/>
                <w:lang w:val="it-IT"/>
              </w:rPr>
              <w:t>| Data di nascita</w:t>
            </w:r>
            <w:r>
              <w:rPr>
                <w:lang w:val="it-IT"/>
              </w:rPr>
              <w:t xml:space="preserve"> </w:t>
            </w:r>
            <w:r>
              <w:rPr>
                <w:rStyle w:val="ECVContactDetails"/>
                <w:lang w:val="it-IT"/>
              </w:rPr>
              <w:t>01/07/1977</w:t>
            </w:r>
            <w:r>
              <w:rPr>
                <w:rStyle w:val="ECVHeadingContactDetails"/>
                <w:lang w:val="it-IT"/>
              </w:rPr>
              <w:t>| Nazionalità</w:t>
            </w:r>
            <w:r>
              <w:rPr>
                <w:lang w:val="it-IT"/>
              </w:rPr>
              <w:t xml:space="preserve"> </w:t>
            </w:r>
            <w:r>
              <w:rPr>
                <w:rStyle w:val="ECVContactDetails"/>
                <w:lang w:val="it-IT"/>
              </w:rPr>
              <w:t>Italiana</w:t>
            </w:r>
            <w:r>
              <w:rPr>
                <w:lang w:val="it-IT"/>
              </w:rPr>
              <w:t xml:space="preserve"> </w:t>
            </w:r>
          </w:p>
        </w:tc>
      </w:tr>
      <w:tr xmlns:wp14="http://schemas.microsoft.com/office/word/2010/wordml" w:rsidR="00000000" w:rsidTr="623C4CDE" w14:paraId="0E27B00A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60061E4C" wp14:textId="77777777">
            <w:pPr>
              <w:snapToGrid w:val="0"/>
            </w:pP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44EAFD9C" wp14:textId="77777777">
            <w:pPr>
              <w:pStyle w:val="ECVGenderRow"/>
              <w:snapToGrid w:val="0"/>
              <w:rPr>
                <w:lang w:val="it-IT"/>
              </w:rPr>
            </w:pPr>
          </w:p>
        </w:tc>
      </w:tr>
      <w:tr xmlns:wp14="http://schemas.microsoft.com/office/word/2010/wordml" w:rsidR="00000000" w:rsidTr="623C4CDE" w14:paraId="4B94D5A5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3DEEC669" wp14:textId="77777777">
            <w:pPr>
              <w:snapToGrid w:val="0"/>
            </w:pP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3656B9AB" wp14:textId="77777777">
            <w:pPr>
              <w:pStyle w:val="ECVNameField"/>
              <w:snapToGrid w:val="0"/>
              <w:rPr>
                <w:lang w:val="it-IT"/>
              </w:rPr>
            </w:pPr>
          </w:p>
        </w:tc>
      </w:tr>
      <w:tr xmlns:wp14="http://schemas.microsoft.com/office/word/2010/wordml" w:rsidR="00000000" w:rsidTr="623C4CDE" w14:paraId="63D1B6B4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34011865" wp14:textId="01C042C2">
            <w:pPr>
              <w:pStyle w:val="ECVLeftHeading"/>
            </w:pPr>
            <w:r w:rsidRPr="623C4CDE" w:rsidR="7A3E9B43">
              <w:rPr>
                <w:lang w:val="it-IT" w:eastAsia="hi-IN"/>
              </w:rPr>
              <w:t>occupazione</w:t>
            </w:r>
            <w:r w:rsidRPr="623C4CDE" w:rsidR="00CB7EE9">
              <w:rPr>
                <w:lang w:val="it-IT" w:eastAsia="hi-IN"/>
              </w:rPr>
              <w:t xml:space="preserve"> PER LA QUALE SI CONCORRE</w:t>
            </w: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46636B77" wp14:textId="77777777">
            <w:pPr>
              <w:pStyle w:val="ECVNameField"/>
              <w:rPr>
                <w:i/>
                <w:iCs/>
                <w:sz w:val="18"/>
                <w:lang w:val="it-IT"/>
              </w:rPr>
            </w:pPr>
            <w:r>
              <w:rPr>
                <w:rStyle w:val="ECVHeadingContactDetails"/>
                <w:lang w:val="it-IT"/>
              </w:rPr>
              <w:t>Profilo Professionale:</w:t>
            </w:r>
            <w:r>
              <w:rPr>
                <w:i/>
                <w:iCs/>
                <w:sz w:val="18"/>
                <w:lang w:val="it-IT"/>
              </w:rPr>
              <w:t xml:space="preserve"> Programmatore Front End</w:t>
            </w:r>
          </w:p>
          <w:p w:rsidR="00CB7EE9" w:rsidRDefault="00CB7EE9" w14:paraId="45FB0818" wp14:textId="77777777">
            <w:pPr>
              <w:pStyle w:val="ECVNameField"/>
              <w:rPr>
                <w:i/>
                <w:iCs/>
                <w:sz w:val="18"/>
                <w:lang w:val="it-IT"/>
              </w:rPr>
            </w:pPr>
          </w:p>
        </w:tc>
      </w:tr>
      <w:tr xmlns:wp14="http://schemas.microsoft.com/office/word/2010/wordml" w:rsidR="00000000" w:rsidTr="623C4CDE" w14:paraId="049F31CB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53128261" wp14:textId="77777777">
            <w:pPr>
              <w:snapToGrid w:val="0"/>
            </w:pP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62486C05" wp14:textId="77777777">
            <w:pPr>
              <w:pStyle w:val="ECVGenderRow"/>
              <w:snapToGrid w:val="0"/>
              <w:rPr>
                <w:lang w:val="it-IT"/>
              </w:rPr>
            </w:pPr>
          </w:p>
        </w:tc>
      </w:tr>
      <w:tr xmlns:wp14="http://schemas.microsoft.com/office/word/2010/wordml" w:rsidR="00000000" w:rsidTr="623C4CDE" w14:paraId="696CF2A3" wp14:textId="77777777">
        <w:trPr>
          <w:trHeight w:val="397"/>
        </w:trPr>
        <w:tc>
          <w:tcPr>
            <w:tcW w:w="2834" w:type="dxa"/>
            <w:shd w:val="clear" w:color="auto" w:fill="auto"/>
            <w:tcMar/>
            <w:vAlign w:val="center"/>
          </w:tcPr>
          <w:p w:rsidR="00CB7EE9" w:rsidP="623C4CDE" w:rsidRDefault="00CB7EE9" w14:paraId="4F3A837B" wp14:textId="2B368CA7">
            <w:pPr>
              <w:pStyle w:val="ECVLeftHeading"/>
              <w:rPr>
                <w:lang w:val="it-IT" w:eastAsia="hi-IN"/>
              </w:rPr>
            </w:pPr>
            <w:r w:rsidRPr="623C4CDE" w:rsidR="00CB7EE9">
              <w:rPr>
                <w:lang w:val="it-IT" w:eastAsia="hi-IN"/>
              </w:rPr>
              <w:t xml:space="preserve">competenze e </w:t>
            </w:r>
            <w:r w:rsidRPr="623C4CDE" w:rsidR="784E1BAE">
              <w:rPr>
                <w:lang w:val="it-IT" w:eastAsia="hi-IN"/>
              </w:rPr>
              <w:t>responsabilità</w:t>
            </w: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491F0EF2" wp14:textId="77777777">
            <w:pPr>
              <w:pStyle w:val="Corpotesto"/>
            </w:pPr>
            <w:r>
              <w:rPr>
                <w:rStyle w:val="ECVHeadingContactDetails"/>
                <w:rFonts w:eastAsia="ArialMT" w:cs="ArialMT"/>
                <w:color w:val="3F3A38"/>
                <w:lang w:val="it-IT" w:eastAsia="hi-IN"/>
              </w:rPr>
              <w:t xml:space="preserve">Pluriennale esperienza nello sviluppo front-end e progettazione software su diverse piattaforme e tecnologie dal 2000, spesso su grandi clienti (privati e PA). </w:t>
            </w:r>
            <w:r>
              <w:rPr>
                <w:rStyle w:val="ECVHeadingContactDetails"/>
                <w:rFonts w:eastAsia="ArialMT" w:cs="ArialMT"/>
                <w:color w:val="3F3A38"/>
                <w:lang w:val="it-IT" w:eastAsia="hi-IN"/>
              </w:rPr>
              <w:br/>
            </w:r>
            <w:r>
              <w:rPr>
                <w:rStyle w:val="ECVHeadingContactDetails"/>
                <w:rFonts w:eastAsia="ArialMT" w:cs="ArialMT"/>
                <w:color w:val="3F3A38"/>
                <w:lang w:val="it-IT" w:eastAsia="hi-IN"/>
              </w:rPr>
              <w:t>Competenze e responsabilità acquisite:</w:t>
            </w:r>
          </w:p>
          <w:p w:rsidR="00CB7EE9" w:rsidRDefault="00CB7EE9" w14:paraId="5DE86351" wp14:textId="77777777">
            <w:pPr>
              <w:pStyle w:val="Corpotesto"/>
              <w:numPr>
                <w:ilvl w:val="0"/>
                <w:numId w:val="4"/>
              </w:numPr>
              <w:tabs>
                <w:tab w:val="left" w:pos="0"/>
              </w:tabs>
            </w:pPr>
            <w:r>
              <w:t xml:space="preserve">Sviluppo e specializzazione in tecnologie front-end, con focus su Angular, React e sviluppo mobile ibrido; </w:t>
            </w:r>
          </w:p>
          <w:p w:rsidR="00CB7EE9" w:rsidRDefault="00CB7EE9" w14:paraId="064BCBB6" wp14:textId="77777777">
            <w:pPr>
              <w:pStyle w:val="Corpotesto"/>
              <w:numPr>
                <w:ilvl w:val="0"/>
                <w:numId w:val="4"/>
              </w:numPr>
              <w:tabs>
                <w:tab w:val="left" w:pos="0"/>
              </w:tabs>
            </w:pPr>
            <w:r>
              <w:t xml:space="preserve">Analisi, progettazione, sviluppo e manutenzione di applicazioni web e mobile, inclusi CMS e WebApp; </w:t>
            </w:r>
          </w:p>
          <w:p w:rsidR="00CB7EE9" w:rsidRDefault="00CB7EE9" w14:paraId="438A4A4D" wp14:textId="77777777">
            <w:pPr>
              <w:pStyle w:val="Corpotesto"/>
              <w:numPr>
                <w:ilvl w:val="0"/>
                <w:numId w:val="4"/>
              </w:numPr>
              <w:tabs>
                <w:tab w:val="left" w:pos="0"/>
              </w:tabs>
            </w:pPr>
            <w:r>
              <w:t xml:space="preserve">Implementazione di metodologie agili, peer programming e condivisione di conoscenze all'interno del team; </w:t>
            </w:r>
          </w:p>
          <w:p w:rsidR="00CB7EE9" w:rsidRDefault="00CB7EE9" w14:paraId="233013F6" wp14:textId="77777777">
            <w:pPr>
              <w:pStyle w:val="Corpotesto"/>
              <w:numPr>
                <w:ilvl w:val="0"/>
                <w:numId w:val="4"/>
              </w:numPr>
              <w:tabs>
                <w:tab w:val="left" w:pos="0"/>
              </w:tabs>
            </w:pPr>
            <w:r>
              <w:t xml:space="preserve">Redazione di documentazione tecnica e di progetto, anche in contesti certificati ISO; </w:t>
            </w:r>
          </w:p>
          <w:p w:rsidR="00CB7EE9" w:rsidRDefault="00CB7EE9" w14:paraId="146E6D9D" wp14:textId="77777777">
            <w:pPr>
              <w:pStyle w:val="Corpotesto"/>
              <w:numPr>
                <w:ilvl w:val="0"/>
                <w:numId w:val="4"/>
              </w:numPr>
              <w:tabs>
                <w:tab w:val="left" w:pos="0"/>
              </w:tabs>
            </w:pPr>
            <w:r>
              <w:t xml:space="preserve">Gestione di gruppi di lavoro, formazione del personale e supporto diretto ai clienti; </w:t>
            </w:r>
          </w:p>
          <w:p w:rsidR="00CB7EE9" w:rsidRDefault="00CB7EE9" w14:paraId="629A5413" wp14:textId="77777777">
            <w:pPr>
              <w:pStyle w:val="Corpotesto"/>
              <w:numPr>
                <w:ilvl w:val="0"/>
                <w:numId w:val="4"/>
              </w:numPr>
              <w:tabs>
                <w:tab w:val="left" w:pos="0"/>
              </w:tabs>
              <w:spacing w:after="283"/>
            </w:pPr>
            <w:r>
              <w:t>Adattabilità a diverse tecnologie e ruoli, dalla programmazione al supporto sistemistico e al testing.</w:t>
            </w:r>
          </w:p>
        </w:tc>
      </w:tr>
      <w:tr xmlns:wp14="http://schemas.microsoft.com/office/word/2010/wordml" w:rsidR="00000000" w:rsidTr="623C4CDE" w14:paraId="4101652C" wp14:textId="77777777">
        <w:trPr>
          <w:trHeight w:val="397"/>
        </w:trPr>
        <w:tc>
          <w:tcPr>
            <w:tcW w:w="2834" w:type="dxa"/>
            <w:shd w:val="clear" w:color="auto" w:fill="auto"/>
            <w:tcMar/>
            <w:vAlign w:val="center"/>
          </w:tcPr>
          <w:p w:rsidR="00CB7EE9" w:rsidRDefault="00CB7EE9" w14:paraId="4B99056E" wp14:textId="77777777">
            <w:pPr>
              <w:pStyle w:val="ECVLeftHeading"/>
              <w:snapToGrid w:val="0"/>
            </w:pPr>
          </w:p>
        </w:tc>
        <w:tc>
          <w:tcPr>
            <w:tcW w:w="7541" w:type="dxa"/>
            <w:shd w:val="clear" w:color="auto" w:fill="auto"/>
            <w:tcMar/>
            <w:vAlign w:val="center"/>
          </w:tcPr>
          <w:p w:rsidR="00CB7EE9" w:rsidRDefault="00CB7EE9" w14:paraId="1299C43A" wp14:textId="77777777">
            <w:pPr>
              <w:pStyle w:val="ECVOrganisationDetails"/>
              <w:snapToGrid w:val="0"/>
              <w:jc w:val="both"/>
              <w:rPr>
                <w:lang w:val="it-IT" w:eastAsia="hi-IN"/>
              </w:rPr>
            </w:pPr>
          </w:p>
        </w:tc>
      </w:tr>
    </w:tbl>
    <w:p xmlns:wp14="http://schemas.microsoft.com/office/word/2010/wordml" w:rsidR="00CB7EE9" w:rsidRDefault="00CB7EE9" w14:paraId="4DDBEF00" wp14:textId="77777777">
      <w:pPr>
        <w:pStyle w:val="ECVText"/>
        <w:rPr>
          <w:lang w:val="it-IT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xmlns:wp14="http://schemas.microsoft.com/office/word/2010/wordml" w:rsidR="00000000" w14:paraId="1B6F2BA8" wp14:textId="77777777">
        <w:trPr>
          <w:trHeight w:val="170"/>
        </w:trPr>
        <w:tc>
          <w:tcPr>
            <w:tcW w:w="2835" w:type="dxa"/>
            <w:shd w:val="clear" w:color="auto" w:fill="auto"/>
          </w:tcPr>
          <w:p w:rsidR="00CB7EE9" w:rsidRDefault="00CB7EE9" w14:paraId="26C2A6E7" wp14:textId="77777777">
            <w:pPr>
              <w:pStyle w:val="ECVLeftHeading"/>
            </w:pPr>
            <w:r>
              <w:rPr>
                <w:caps w:val="0"/>
              </w:rPr>
              <w:t>ESPERIENZA PROFESSIONALE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CB7EE9" w:rsidRDefault="00CB7EE9" w14:paraId="29D6B04F" wp14:textId="77777777">
            <w:pPr>
              <w:pStyle w:val="ECVBlueBox"/>
            </w:pPr>
            <w:r>
              <w:rPr>
                <w:noProof/>
                <w:lang w:val="it-IT" w:eastAsia="ja-JP"/>
              </w:rPr>
              <w:drawing>
                <wp:inline xmlns:wp14="http://schemas.microsoft.com/office/word/2010/wordprocessingDrawing" distT="0" distB="0" distL="0" distR="0" wp14:anchorId="39F24094" wp14:editId="7777777">
                  <wp:extent cx="4791075" cy="85725"/>
                  <wp:effectExtent l="0" t="0" r="0" b="0"/>
                  <wp:docPr id="1219963844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2" t="-632" r="-12" b="-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</w:t>
            </w:r>
          </w:p>
        </w:tc>
      </w:tr>
    </w:tbl>
    <w:p xmlns:wp14="http://schemas.microsoft.com/office/word/2010/wordml" w:rsidR="00CB7EE9" w:rsidRDefault="00CB7EE9" w14:paraId="3461D779" wp14:textId="77777777">
      <w:pPr>
        <w:pStyle w:val="ECVText"/>
      </w:pPr>
    </w:p>
    <w:tbl>
      <w:tblPr>
        <w:tblpPr w:topFromText="6" w:bottomFromText="170" w:vertAnchor="text" w:tblpY="6"/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8391"/>
      </w:tblGrid>
      <w:tr xmlns:wp14="http://schemas.microsoft.com/office/word/2010/wordml" w:rsidR="00000000" w14:paraId="799DC0F0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3C04FD3E" wp14:textId="77777777">
            <w:pPr>
              <w:pStyle w:val="ECVDate"/>
            </w:pPr>
            <w:r>
              <w:rPr>
                <w:lang w:val="it-IT"/>
              </w:rPr>
              <w:t>2024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0B73A9D7" wp14:textId="77777777">
            <w:pPr>
              <w:pStyle w:val="ECVSubSectionHeading"/>
            </w:pPr>
            <w:r>
              <w:rPr>
                <w:lang w:val="it-IT"/>
              </w:rPr>
              <w:t>Sviluppatore Front End</w:t>
            </w:r>
          </w:p>
        </w:tc>
      </w:tr>
      <w:tr xmlns:wp14="http://schemas.microsoft.com/office/word/2010/wordml" w:rsidR="00000000" w14:paraId="76F9C63D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3CF2D8B6" wp14:textId="77777777">
            <w:pPr>
              <w:pStyle w:val="ECVDate"/>
              <w:snapToGrid w:val="0"/>
              <w:jc w:val="left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2E37B9F6" wp14:textId="77777777">
            <w:pPr>
              <w:pStyle w:val="EuropassSectionDetails"/>
              <w:rPr>
                <w:lang w:val="it-IT"/>
              </w:rPr>
            </w:pPr>
            <w:r>
              <w:rPr>
                <w:lang w:val="it-IT"/>
              </w:rPr>
              <w:t>Sviluppatore Front End (Angular) - ICCREA (In remoto)</w:t>
            </w:r>
          </w:p>
          <w:p w:rsidR="00CB7EE9" w:rsidRDefault="00CB7EE9" w14:paraId="776B1A91" wp14:textId="77777777">
            <w:pPr>
              <w:pStyle w:val="EuropassSectionDetails"/>
            </w:pPr>
            <w:r>
              <w:rPr>
                <w:lang w:val="it-IT"/>
              </w:rPr>
              <w:t>Consulente informatico in ruolo di programmatore in ambito JAVA e Tech/Team Leader</w:t>
            </w:r>
          </w:p>
        </w:tc>
      </w:tr>
      <w:tr xmlns:wp14="http://schemas.microsoft.com/office/word/2010/wordml" w:rsidR="00000000" w14:paraId="2BEE4AFE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0FB78278" wp14:textId="77777777">
            <w:pPr>
              <w:pStyle w:val="ECVDate"/>
              <w:snapToGrid w:val="0"/>
              <w:jc w:val="left"/>
              <w:rPr>
                <w:color w:val="3F3A38"/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419B2519" wp14:textId="77777777">
            <w:pPr>
              <w:pStyle w:val="CVNormal"/>
              <w:ind w:left="0"/>
            </w:pPr>
            <w:r>
              <w:t>Clienti:</w:t>
            </w:r>
          </w:p>
          <w:p w:rsidR="00CB7EE9" w:rsidRDefault="00CB7EE9" w14:paraId="2B2B411A" wp14:textId="77777777">
            <w:pPr>
              <w:pStyle w:val="CVNormal"/>
              <w:numPr>
                <w:ilvl w:val="0"/>
                <w:numId w:val="3"/>
              </w:numPr>
            </w:pPr>
            <w:r>
              <w:t>ICCREA</w:t>
            </w:r>
          </w:p>
          <w:p w:rsidR="00CB7EE9" w:rsidRDefault="00CB7EE9" w14:paraId="64BC5DB1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>- Manutenzione e aggiornamento di un'applicazione interna per un istituto bancario che consente il caricamento massivo di file CSV contenenti dati contrattuali per mutui e prestiti</w:t>
            </w:r>
          </w:p>
          <w:p w:rsidR="00CB7EE9" w:rsidRDefault="00CB7EE9" w14:paraId="3E73ADEF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 xml:space="preserve">   - Miglioramento e ottimizzazione del codice, ottenendo un notevole aumento delle prestazioni del front-end</w:t>
            </w:r>
          </w:p>
          <w:p w:rsidR="00CB7EE9" w:rsidRDefault="00CB7EE9" w14:paraId="3BF0EB5F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 xml:space="preserve">    - Implementazione di nuove funzionalità entro scadenze estremamente ristrette, mantenendo la coerenza funzionale e di design</w:t>
            </w:r>
          </w:p>
          <w:p w:rsidR="00CB7EE9" w:rsidRDefault="00CB7EE9" w14:paraId="4C459F8D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 xml:space="preserve">    - Integrazione di Git hooks per una distribuzione continua a prova di errore</w:t>
            </w:r>
          </w:p>
          <w:p w:rsidR="00CB7EE9" w:rsidRDefault="00CB7EE9" w14:paraId="26202AAA" wp14:textId="77777777">
            <w:pPr>
              <w:pStyle w:val="CVNormal"/>
            </w:pPr>
            <w:r>
              <w:t>Tecnologie usate Angular</w:t>
            </w:r>
          </w:p>
          <w:p w:rsidR="00CB7EE9" w:rsidRDefault="00CB7EE9" w14:paraId="1FC39945" wp14:textId="77777777">
            <w:pPr>
              <w:pStyle w:val="EuropassSectionDetails"/>
              <w:rPr>
                <w:lang w:val="it-IT"/>
              </w:rPr>
            </w:pPr>
          </w:p>
        </w:tc>
      </w:tr>
      <w:tr xmlns:wp14="http://schemas.microsoft.com/office/word/2010/wordml" w:rsidR="00000000" w14:paraId="7826B69D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73F56A6F" wp14:textId="77777777">
            <w:pPr>
              <w:pStyle w:val="ECVDate"/>
              <w:rPr>
                <w:lang w:val="it-IT"/>
              </w:rPr>
            </w:pPr>
            <w:r>
              <w:rPr>
                <w:lang w:val="it-IT"/>
              </w:rPr>
              <w:t>2023</w:t>
            </w:r>
          </w:p>
          <w:p w:rsidR="00CB7EE9" w:rsidRDefault="00CB7EE9" w14:paraId="0562CB0E" wp14:textId="77777777">
            <w:pPr>
              <w:pStyle w:val="ECVDate"/>
              <w:jc w:val="left"/>
              <w:rPr>
                <w:lang w:val="it-IT"/>
              </w:rPr>
            </w:pPr>
          </w:p>
          <w:p w:rsidR="00CB7EE9" w:rsidRDefault="00CB7EE9" w14:paraId="34CE0A41" wp14:textId="77777777">
            <w:pPr>
              <w:pStyle w:val="ECVDate"/>
              <w:jc w:val="left"/>
              <w:rPr>
                <w:lang w:val="it-IT"/>
              </w:rPr>
            </w:pPr>
          </w:p>
          <w:p w:rsidR="00CB7EE9" w:rsidRDefault="00CB7EE9" w14:paraId="62EBF3C5" wp14:textId="77777777">
            <w:pPr>
              <w:pStyle w:val="ECVDate"/>
              <w:jc w:val="left"/>
              <w:rPr>
                <w:lang w:val="en-US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718EBAF2" wp14:textId="77777777">
            <w:pPr>
              <w:pStyle w:val="ECVSubSectionHeading"/>
            </w:pPr>
            <w:r>
              <w:rPr>
                <w:lang w:val="en-US"/>
              </w:rPr>
              <w:t>Sviluppatore Front End</w:t>
            </w:r>
          </w:p>
        </w:tc>
      </w:tr>
      <w:tr xmlns:wp14="http://schemas.microsoft.com/office/word/2010/wordml" w:rsidR="00000000" w14:paraId="0AB8BCAB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6D98A12B" wp14:textId="77777777">
            <w:pPr>
              <w:snapToGrid w:val="0"/>
              <w:rPr>
                <w:lang w:val="en-US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2AE65CE7" wp14:textId="77777777">
            <w:pPr>
              <w:pStyle w:val="EuropassSectionDetails"/>
              <w:rPr>
                <w:lang w:val="it-IT"/>
              </w:rPr>
            </w:pPr>
            <w:r>
              <w:rPr>
                <w:lang w:val="it-IT"/>
              </w:rPr>
              <w:t>Sviluppatore Front End - GFT</w:t>
            </w:r>
          </w:p>
          <w:p w:rsidR="00CB7EE9" w:rsidRDefault="00CB7EE9" w14:paraId="5356BEA8" wp14:textId="77777777">
            <w:pPr>
              <w:pStyle w:val="EuropassSectionDetails"/>
            </w:pPr>
            <w:r>
              <w:rPr>
                <w:lang w:val="it-IT"/>
              </w:rPr>
              <w:t>Strumento di dashboard centralizzato per le filiali di una grande compagnia assicurativa</w:t>
            </w:r>
          </w:p>
        </w:tc>
      </w:tr>
      <w:tr xmlns:wp14="http://schemas.microsoft.com/office/word/2010/wordml" w:rsidR="00000000" w14:paraId="1167C0CB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2946DB82" wp14:textId="77777777">
            <w:pPr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5C0A519F" wp14:textId="77777777">
            <w:pPr>
              <w:pStyle w:val="CVNormal"/>
              <w:ind w:left="0"/>
            </w:pPr>
            <w:r>
              <w:t>Clienti:</w:t>
            </w:r>
          </w:p>
          <w:p w:rsidR="00CB7EE9" w:rsidRDefault="00CB7EE9" w14:paraId="6FC12CD6" wp14:textId="77777777">
            <w:pPr>
              <w:pStyle w:val="CVNormal"/>
              <w:numPr>
                <w:ilvl w:val="0"/>
                <w:numId w:val="3"/>
              </w:numPr>
            </w:pPr>
            <w:r>
              <w:t>GFT</w:t>
            </w:r>
          </w:p>
          <w:p w:rsidR="00CB7EE9" w:rsidRDefault="00CB7EE9" w14:paraId="443F4D8D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>Strumento di dashboard centralizzato per le filiali di una grande compagnia assicurativa</w:t>
            </w:r>
          </w:p>
          <w:p w:rsidR="00CB7EE9" w:rsidRDefault="00CB7EE9" w14:paraId="28C4C509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>Test del Front End, raggiungendo una copertura dell'80% in una base di codice di circa 116.000 righe</w:t>
            </w:r>
          </w:p>
          <w:p w:rsidR="00CB7EE9" w:rsidRDefault="00CB7EE9" w14:paraId="50569CCF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>Mentoring degli sviluppatori junior attraverso sessioni di pair programming e supporto costante, riducendo il tempo di inserimento del 50%</w:t>
            </w:r>
          </w:p>
          <w:p w:rsidR="00CB7EE9" w:rsidRDefault="00CB7EE9" w14:paraId="019E2D88" wp14:textId="77777777">
            <w:pPr>
              <w:pStyle w:val="CVNormal"/>
              <w:numPr>
                <w:ilvl w:val="1"/>
                <w:numId w:val="3"/>
              </w:numPr>
              <w:ind w:left="1422"/>
            </w:pPr>
            <w:r>
              <w:t>Integrazione dell'editor WYSIWYG di PrimeNG in un componente personalizzato altamente specializzato</w:t>
            </w:r>
          </w:p>
          <w:p w:rsidR="00CB7EE9" w:rsidRDefault="00CB7EE9" w14:paraId="77AD7C70" wp14:textId="77777777">
            <w:pPr>
              <w:pStyle w:val="CVNormal"/>
            </w:pPr>
            <w:r>
              <w:t>Tecnologie usate Angular, PrimeNG</w:t>
            </w:r>
          </w:p>
          <w:p w:rsidR="00CB7EE9" w:rsidRDefault="00CB7EE9" w14:paraId="5997CC1D" wp14:textId="77777777">
            <w:pPr>
              <w:pStyle w:val="EuropassSectionDetails"/>
              <w:rPr>
                <w:lang w:val="it-IT"/>
              </w:rPr>
            </w:pPr>
          </w:p>
        </w:tc>
      </w:tr>
      <w:tr xmlns:wp14="http://schemas.microsoft.com/office/word/2010/wordml" w:rsidR="00000000" w14:paraId="2F2D9901" wp14:textId="77777777">
        <w:tc>
          <w:tcPr>
            <w:tcW w:w="1985" w:type="dxa"/>
            <w:shd w:val="clear" w:color="auto" w:fill="auto"/>
          </w:tcPr>
          <w:p w:rsidR="00CB7EE9" w:rsidRDefault="00CB7EE9" w14:paraId="1FBE425F" wp14:textId="77777777">
            <w:pPr>
              <w:pStyle w:val="ECVDate"/>
            </w:pPr>
            <w:r>
              <w:rPr>
                <w:lang w:val="it-IT"/>
              </w:rPr>
              <w:t>2022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360A45E8" wp14:textId="77777777">
            <w:pPr>
              <w:pStyle w:val="ECVSubSectionHeading"/>
            </w:pPr>
            <w:r>
              <w:rPr>
                <w:lang w:val="it-IT"/>
              </w:rPr>
              <w:t>Sviluppatore Front End</w:t>
            </w:r>
          </w:p>
        </w:tc>
      </w:tr>
      <w:tr xmlns:wp14="http://schemas.microsoft.com/office/word/2010/wordml" w:rsidR="00000000" w14:paraId="0559FAE3" wp14:textId="77777777">
        <w:tc>
          <w:tcPr>
            <w:tcW w:w="1985" w:type="dxa"/>
            <w:shd w:val="clear" w:color="auto" w:fill="auto"/>
          </w:tcPr>
          <w:p w:rsidR="00CB7EE9" w:rsidRDefault="00CB7EE9" w14:paraId="110FFD37" wp14:textId="77777777">
            <w:pPr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5A661E5D" wp14:textId="77777777">
            <w:pPr>
              <w:pStyle w:val="EuropassSectionDetails"/>
            </w:pPr>
            <w:r>
              <w:rPr>
                <w:lang w:val="it-IT"/>
              </w:rPr>
              <w:t>Sviluppatore Front End (Angular) - Engineering (In remoto)</w:t>
            </w:r>
          </w:p>
          <w:p w:rsidR="00CB7EE9" w:rsidRDefault="00CB7EE9" w14:paraId="3B42E662" wp14:textId="77777777">
            <w:pPr>
              <w:pStyle w:val="CVNormal"/>
              <w:ind w:left="0"/>
            </w:pPr>
            <w:r>
              <w:t>Sviluppo di una sezione front end del portale CRM per il Ministero della Difesa italiano - Marina militare</w:t>
            </w:r>
          </w:p>
        </w:tc>
      </w:tr>
      <w:tr xmlns:wp14="http://schemas.microsoft.com/office/word/2010/wordml" w:rsidR="00000000" w14:paraId="16ACE283" wp14:textId="77777777">
        <w:tc>
          <w:tcPr>
            <w:tcW w:w="1985" w:type="dxa"/>
            <w:shd w:val="clear" w:color="auto" w:fill="auto"/>
          </w:tcPr>
          <w:p w:rsidR="00CB7EE9" w:rsidRDefault="00CB7EE9" w14:paraId="6B699379" wp14:textId="77777777">
            <w:pPr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16A6B9D7" wp14:textId="77777777">
            <w:pPr>
              <w:pStyle w:val="CVNormal"/>
              <w:ind w:left="0"/>
            </w:pPr>
            <w:r>
              <w:t>Clienti:</w:t>
            </w:r>
          </w:p>
          <w:p w:rsidR="00CB7EE9" w:rsidRDefault="00CB7EE9" w14:paraId="55D424AD" wp14:textId="77777777">
            <w:pPr>
              <w:pStyle w:val="CVNormal"/>
              <w:numPr>
                <w:ilvl w:val="0"/>
                <w:numId w:val="3"/>
              </w:numPr>
            </w:pPr>
            <w:r>
              <w:t>Ministero della Difesa  - Marina militare</w:t>
            </w:r>
          </w:p>
          <w:p w:rsidR="00CB7EE9" w:rsidRDefault="00CB7EE9" w14:paraId="7FDAC1A6" wp14:textId="77777777">
            <w:pPr>
              <w:pStyle w:val="CVNormal"/>
              <w:numPr>
                <w:ilvl w:val="1"/>
                <w:numId w:val="3"/>
              </w:numPr>
            </w:pPr>
            <w:r>
              <w:t>Integrazione della libreria JavaScript puro "Ace.js editor" come componente Angular personalizzato</w:t>
            </w:r>
          </w:p>
          <w:p w:rsidR="00CB7EE9" w:rsidRDefault="00CB7EE9" w14:paraId="7F50ACBA" wp14:textId="77777777">
            <w:pPr>
              <w:pStyle w:val="CVNormal"/>
              <w:numPr>
                <w:ilvl w:val="1"/>
                <w:numId w:val="3"/>
              </w:numPr>
            </w:pPr>
            <w:r>
              <w:t>onboard degli sviluppatori junior attraverso il pair programming, supportandone l'inserimento e l'autonomia</w:t>
            </w:r>
          </w:p>
          <w:p w:rsidR="00CB7EE9" w:rsidRDefault="00CB7EE9" w14:paraId="69DA9450" wp14:textId="77777777">
            <w:pPr>
              <w:pStyle w:val="CVNormal"/>
              <w:numPr>
                <w:ilvl w:val="1"/>
                <w:numId w:val="3"/>
              </w:numPr>
            </w:pPr>
            <w:r>
              <w:t>Impostazione del framework agile, garantendo efficienza durante tutto il progetto</w:t>
            </w:r>
          </w:p>
          <w:p w:rsidR="00CB7EE9" w:rsidRDefault="00CB7EE9" w14:paraId="48041D57" wp14:textId="77777777">
            <w:pPr>
              <w:pStyle w:val="CVNormal"/>
              <w:numPr>
                <w:ilvl w:val="1"/>
                <w:numId w:val="3"/>
              </w:numPr>
            </w:pPr>
            <w:r>
              <w:t>Perfezionamento dei requisiti in un team interfunzionale di 10 persone tra sviluppatori Front End/Back End e specialisti di database</w:t>
            </w:r>
          </w:p>
          <w:p w:rsidR="00CB7EE9" w:rsidRDefault="00CB7EE9" w14:paraId="44141C33" wp14:textId="77777777">
            <w:pPr>
              <w:pStyle w:val="CVNormal"/>
              <w:numPr>
                <w:ilvl w:val="1"/>
                <w:numId w:val="3"/>
              </w:numPr>
            </w:pPr>
            <w:r>
              <w:t>Gestione di una base di codice di almeno 8000 righe per il rilascio iniziale</w:t>
            </w:r>
          </w:p>
          <w:p w:rsidR="00CB7EE9" w:rsidRDefault="00CB7EE9" w14:paraId="41FE446D" wp14:textId="77777777">
            <w:pPr>
              <w:pStyle w:val="CVNormal"/>
            </w:pPr>
            <w:r>
              <w:t>Tecnologie usate: Angular</w:t>
            </w:r>
          </w:p>
          <w:p w:rsidR="00CB7EE9" w:rsidRDefault="00CB7EE9" w14:paraId="3FE9F23F" wp14:textId="77777777">
            <w:pPr>
              <w:pStyle w:val="EuropassSectionDetails"/>
              <w:rPr>
                <w:lang w:val="it-IT"/>
              </w:rPr>
            </w:pPr>
          </w:p>
          <w:p w:rsidR="00CB7EE9" w:rsidRDefault="00CB7EE9" w14:paraId="1F72F646" wp14:textId="77777777">
            <w:pPr>
              <w:pStyle w:val="EuropassSectionDetails"/>
              <w:ind w:left="720"/>
              <w:rPr>
                <w:color w:val="1593CB"/>
                <w:szCs w:val="18"/>
                <w:lang w:val="it-IT"/>
              </w:rPr>
            </w:pPr>
          </w:p>
        </w:tc>
      </w:tr>
      <w:tr xmlns:wp14="http://schemas.microsoft.com/office/word/2010/wordml" w:rsidR="00000000" w14:paraId="629E2D63" wp14:textId="77777777">
        <w:tc>
          <w:tcPr>
            <w:tcW w:w="1985" w:type="dxa"/>
            <w:shd w:val="clear" w:color="auto" w:fill="auto"/>
          </w:tcPr>
          <w:p w:rsidR="00CB7EE9" w:rsidRDefault="00CB7EE9" w14:paraId="78066D58" wp14:textId="77777777">
            <w:pPr>
              <w:pStyle w:val="ECVDate"/>
            </w:pPr>
            <w:r>
              <w:rPr>
                <w:lang w:val="it-IT"/>
              </w:rPr>
              <w:t>2022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1B6BE7BF" wp14:textId="77777777">
            <w:pPr>
              <w:pStyle w:val="ECVSubSectionHeading"/>
            </w:pPr>
            <w:r>
              <w:rPr>
                <w:lang w:val="it-IT"/>
              </w:rPr>
              <w:t xml:space="preserve">Sviluppatore Front End in ambto A&amp;M (assistenza e manutenzione) </w:t>
            </w:r>
          </w:p>
        </w:tc>
      </w:tr>
      <w:tr xmlns:wp14="http://schemas.microsoft.com/office/word/2010/wordml" w:rsidR="00000000" w14:paraId="43F775CC" wp14:textId="77777777">
        <w:tc>
          <w:tcPr>
            <w:tcW w:w="1985" w:type="dxa"/>
            <w:shd w:val="clear" w:color="auto" w:fill="auto"/>
          </w:tcPr>
          <w:p w:rsidR="00CB7EE9" w:rsidRDefault="00CB7EE9" w14:paraId="08CE6F91" wp14:textId="77777777">
            <w:pPr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0BD7DAE3" wp14:textId="77777777">
            <w:pPr>
              <w:pStyle w:val="EuropassSectionDetails"/>
            </w:pPr>
            <w:r>
              <w:rPr>
                <w:lang w:val="it-IT"/>
              </w:rPr>
              <w:t>GFT (In remoto)</w:t>
            </w:r>
          </w:p>
        </w:tc>
      </w:tr>
      <w:tr xmlns:wp14="http://schemas.microsoft.com/office/word/2010/wordml" w:rsidR="00000000" w14:paraId="4A5F53AD" wp14:textId="77777777">
        <w:tc>
          <w:tcPr>
            <w:tcW w:w="1985" w:type="dxa"/>
            <w:shd w:val="clear" w:color="auto" w:fill="auto"/>
          </w:tcPr>
          <w:p w:rsidR="00CB7EE9" w:rsidRDefault="00CB7EE9" w14:paraId="61CDCEAD" wp14:textId="77777777">
            <w:pPr>
              <w:snapToGrid w:val="0"/>
              <w:rPr>
                <w:lang w:val="en-US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376D785C" wp14:textId="77777777">
            <w:pPr>
              <w:pStyle w:val="CVNormal"/>
              <w:ind w:left="0"/>
            </w:pPr>
            <w:r>
              <w:t>Manutenzione di applicativo assicurativo in deploy a partire dalle issue utenti</w:t>
            </w:r>
          </w:p>
          <w:p w:rsidR="00CB7EE9" w:rsidRDefault="00CB7EE9" w14:paraId="3227E388" wp14:textId="77777777">
            <w:pPr>
              <w:pStyle w:val="CVNormal"/>
              <w:ind w:left="0"/>
            </w:pPr>
            <w:r>
              <w:t>Clienti:</w:t>
            </w:r>
          </w:p>
          <w:p w:rsidR="00CB7EE9" w:rsidRDefault="00CB7EE9" w14:paraId="096BBAA9" wp14:textId="77777777">
            <w:pPr>
              <w:pStyle w:val="CVNormal"/>
              <w:numPr>
                <w:ilvl w:val="0"/>
                <w:numId w:val="3"/>
              </w:numPr>
            </w:pPr>
            <w:r>
              <w:t>GFT</w:t>
            </w:r>
          </w:p>
          <w:p w:rsidR="00CB7EE9" w:rsidRDefault="00CB7EE9" w14:paraId="140B7B3B" wp14:textId="77777777">
            <w:pPr>
              <w:pStyle w:val="EuropassSectionDetails"/>
              <w:rPr>
                <w:color w:val="1593CB"/>
                <w:szCs w:val="18"/>
                <w:lang w:val="it-IT"/>
              </w:rPr>
            </w:pPr>
            <w:r>
              <w:rPr>
                <w:lang w:val="it-IT"/>
              </w:rPr>
              <w:t>Tecnologie usate: Angular</w:t>
            </w:r>
          </w:p>
          <w:p w:rsidR="00CB7EE9" w:rsidRDefault="00CB7EE9" w14:paraId="6BB9E253" wp14:textId="77777777">
            <w:pPr>
              <w:pStyle w:val="EuropassSectionDetails"/>
              <w:rPr>
                <w:color w:val="1593CB"/>
                <w:szCs w:val="18"/>
                <w:lang w:val="it-IT"/>
              </w:rPr>
            </w:pPr>
          </w:p>
        </w:tc>
      </w:tr>
      <w:tr xmlns:wp14="http://schemas.microsoft.com/office/word/2010/wordml" w:rsidR="00000000" w14:paraId="4F8AFB08" wp14:textId="77777777">
        <w:trPr>
          <w:trHeight w:val="259"/>
        </w:trPr>
        <w:tc>
          <w:tcPr>
            <w:tcW w:w="1985" w:type="dxa"/>
            <w:shd w:val="clear" w:color="auto" w:fill="auto"/>
          </w:tcPr>
          <w:p w:rsidR="00CB7EE9" w:rsidRDefault="00CB7EE9" w14:paraId="69D64232" wp14:textId="77777777">
            <w:pPr>
              <w:pStyle w:val="ECVDate"/>
            </w:pPr>
            <w:r>
              <w:rPr>
                <w:lang w:val="it-IT"/>
              </w:rPr>
              <w:t>2022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29C77E4A" wp14:textId="77777777">
            <w:pPr>
              <w:pStyle w:val="ECVSubSectionHeading"/>
            </w:pPr>
            <w:r>
              <w:rPr>
                <w:lang w:val="it-IT"/>
              </w:rPr>
              <w:t>Sviluppatore Front End (React) - NextIP Milano (In sede)</w:t>
            </w:r>
          </w:p>
        </w:tc>
      </w:tr>
      <w:tr xmlns:wp14="http://schemas.microsoft.com/office/word/2010/wordml" w:rsidR="00000000" w14:paraId="67DE80CB" wp14:textId="77777777">
        <w:tc>
          <w:tcPr>
            <w:tcW w:w="1985" w:type="dxa"/>
            <w:shd w:val="clear" w:color="auto" w:fill="auto"/>
          </w:tcPr>
          <w:p w:rsidR="00CB7EE9" w:rsidRDefault="00CB7EE9" w14:paraId="23DE523C" wp14:textId="77777777">
            <w:pPr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tbl>
            <w:tblPr>
              <w:tblpPr w:topFromText="6" w:bottomFromText="170" w:vertAnchor="text" w:tblpY="6"/>
              <w:tblW w:w="0" w:type="auto"/>
              <w:tblLayout w:type="fixed"/>
              <w:tblCellMar>
                <w:top w:w="40" w:type="dxa"/>
                <w:left w:w="0" w:type="dxa"/>
                <w:bottom w:w="4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0772"/>
            </w:tblGrid>
            <w:tr w:rsidR="00000000" w14:paraId="28F23BE1" wp14:textId="77777777">
              <w:trPr>
                <w:cantSplit/>
              </w:trPr>
              <w:tc>
                <w:tcPr>
                  <w:tcW w:w="10772" w:type="dxa"/>
                  <w:shd w:val="clear" w:color="auto" w:fill="auto"/>
                </w:tcPr>
                <w:p w:rsidR="00CB7EE9" w:rsidRDefault="00CB7EE9" w14:paraId="27276089" wp14:textId="77777777">
                  <w:pPr>
                    <w:pStyle w:val="CVNormal"/>
                    <w:ind w:left="0"/>
                  </w:pPr>
                  <w:r>
                    <w:t>Front End React per un CRM all-in-one per call center</w:t>
                  </w:r>
                </w:p>
              </w:tc>
            </w:tr>
            <w:tr w:rsidR="00000000" w14:paraId="4CCE67BA" wp14:textId="77777777">
              <w:trPr>
                <w:cantSplit/>
              </w:trPr>
              <w:tc>
                <w:tcPr>
                  <w:tcW w:w="10772" w:type="dxa"/>
                  <w:shd w:val="clear" w:color="auto" w:fill="auto"/>
                </w:tcPr>
                <w:p w:rsidR="00CB7EE9" w:rsidRDefault="00CB7EE9" w14:paraId="258D54A5" wp14:textId="77777777">
                  <w:pPr>
                    <w:pStyle w:val="CVNormal"/>
                    <w:ind w:left="0"/>
                  </w:pPr>
                  <w:r>
                    <w:t>Clienti per cui ho lavorato:</w:t>
                  </w:r>
                </w:p>
                <w:p w:rsidR="00CB7EE9" w:rsidRDefault="00CB7EE9" w14:paraId="7F5115DB" wp14:textId="77777777">
                  <w:pPr>
                    <w:pStyle w:val="CVNormal"/>
                    <w:numPr>
                      <w:ilvl w:val="0"/>
                      <w:numId w:val="3"/>
                    </w:numPr>
                  </w:pPr>
                  <w:r>
                    <w:t>NEXTIP</w:t>
                  </w:r>
                </w:p>
                <w:p w:rsidR="00CB7EE9" w:rsidRDefault="00CB7EE9" w14:paraId="4F80591C" wp14:textId="77777777">
                  <w:pPr>
                    <w:pStyle w:val="CVNormal"/>
                    <w:numPr>
                      <w:ilvl w:val="1"/>
                      <w:numId w:val="3"/>
                    </w:numPr>
                  </w:pPr>
                  <w:r>
                    <w:t>Front End React per un CRM all-in-one per call center</w:t>
                  </w:r>
                </w:p>
                <w:p w:rsidR="00CB7EE9" w:rsidRDefault="00CB7EE9" w14:paraId="776FF0AC" wp14:textId="77777777">
                  <w:pPr>
                    <w:pStyle w:val="CVNormal"/>
                    <w:numPr>
                      <w:ilvl w:val="2"/>
                      <w:numId w:val="3"/>
                    </w:numPr>
                  </w:pPr>
                  <w:r>
                    <w:t>Trasformazione di parte del Front End da una vecchia applicazione web PHP monolitica a React, aumentando la velocità del 20%</w:t>
                  </w:r>
                </w:p>
                <w:p w:rsidR="00CB7EE9" w:rsidRDefault="00CB7EE9" w14:paraId="3C8A3C88" wp14:textId="77777777">
                  <w:pPr>
                    <w:pStyle w:val="CVNormal"/>
                  </w:pPr>
                  <w:r>
                    <w:t>Tecnologie usate: React</w:t>
                  </w:r>
                </w:p>
                <w:p w:rsidR="00CB7EE9" w:rsidRDefault="00CB7EE9" w14:paraId="52E56223" wp14:textId="77777777">
                  <w:pPr>
                    <w:pStyle w:val="CVNormal"/>
                    <w:ind w:left="946"/>
                  </w:pPr>
                </w:p>
                <w:p w:rsidR="00CB7EE9" w:rsidRDefault="00CB7EE9" w14:paraId="07547A01" wp14:textId="77777777">
                  <w:pPr>
                    <w:pStyle w:val="CVNormal"/>
                  </w:pPr>
                </w:p>
              </w:tc>
            </w:tr>
          </w:tbl>
          <w:p w:rsidR="00CB7EE9" w:rsidRDefault="00CB7EE9" w14:paraId="5043CB0F" wp14:textId="77777777">
            <w:pPr>
              <w:pStyle w:val="EuropassSectionDetails"/>
              <w:rPr>
                <w:lang w:val="it-IT"/>
              </w:rPr>
            </w:pPr>
          </w:p>
        </w:tc>
      </w:tr>
      <w:tr xmlns:wp14="http://schemas.microsoft.com/office/word/2010/wordml" w:rsidR="00000000" w14:paraId="54EFECC6" wp14:textId="77777777">
        <w:tc>
          <w:tcPr>
            <w:tcW w:w="1985" w:type="dxa"/>
            <w:shd w:val="clear" w:color="auto" w:fill="auto"/>
          </w:tcPr>
          <w:p w:rsidR="00CB7EE9" w:rsidRDefault="00CB7EE9" w14:paraId="05221B99" wp14:textId="77777777">
            <w:pPr>
              <w:pStyle w:val="ECVDate"/>
              <w:snapToGrid w:val="0"/>
            </w:pPr>
            <w:r>
              <w:rPr>
                <w:lang w:val="it-IT"/>
              </w:rPr>
              <w:t>2020-2022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38B8C811" wp14:textId="77777777">
            <w:pPr>
              <w:pStyle w:val="ECVSubSectionHeading"/>
            </w:pPr>
            <w:r>
              <w:rPr>
                <w:lang w:val="it-IT"/>
              </w:rPr>
              <w:t>Sviluppatore Front End (React) - Abstract (In remoto)</w:t>
            </w:r>
          </w:p>
        </w:tc>
      </w:tr>
      <w:tr xmlns:wp14="http://schemas.microsoft.com/office/word/2010/wordml" w:rsidR="00000000" w14:paraId="57A586F6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07459315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6D26083D" wp14:textId="77777777">
            <w:pPr>
              <w:pStyle w:val="CVNormal"/>
              <w:ind w:left="0"/>
            </w:pPr>
            <w:r>
              <w:t>Suite di app mobile e web per il processo decisionale aziendale</w:t>
            </w:r>
          </w:p>
        </w:tc>
      </w:tr>
      <w:tr xmlns:wp14="http://schemas.microsoft.com/office/word/2010/wordml" w:rsidR="00000000" w14:paraId="167F82DE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6537F28F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5E1A72BF" wp14:textId="77777777">
            <w:pPr>
              <w:pStyle w:val="CVNormal"/>
              <w:ind w:left="0"/>
            </w:pPr>
            <w:r>
              <w:t>Clienti per cui ho lavorato:</w:t>
            </w:r>
          </w:p>
          <w:p w:rsidR="00CB7EE9" w:rsidRDefault="00CB7EE9" w14:paraId="7CBFD60A" wp14:textId="77777777">
            <w:pPr>
              <w:pStyle w:val="CVNormal"/>
              <w:numPr>
                <w:ilvl w:val="0"/>
                <w:numId w:val="3"/>
              </w:numPr>
            </w:pPr>
            <w:r>
              <w:t>Abstract</w:t>
            </w:r>
          </w:p>
          <w:p w:rsidR="00CB7EE9" w:rsidRDefault="00CB7EE9" w14:paraId="17BA4B7F" wp14:textId="77777777">
            <w:pPr>
              <w:pStyle w:val="CVNormal"/>
              <w:numPr>
                <w:ilvl w:val="1"/>
                <w:numId w:val="3"/>
              </w:numPr>
            </w:pPr>
            <w:r>
              <w:t>Redazione di oltre 50 pagine di documentazione tecnica, migliorando l'inserimento</w:t>
            </w:r>
          </w:p>
          <w:p w:rsidR="00CB7EE9" w:rsidRDefault="00CB7EE9" w14:paraId="78E01E34" wp14:textId="77777777">
            <w:pPr>
              <w:pStyle w:val="CVNormal"/>
              <w:numPr>
                <w:ilvl w:val="1"/>
                <w:numId w:val="3"/>
              </w:numPr>
            </w:pPr>
            <w:r>
              <w:t>Manutenzione degli sviluppi post-rilascio come membro più anziano del team</w:t>
            </w:r>
          </w:p>
          <w:p w:rsidR="00CB7EE9" w:rsidRDefault="00CB7EE9" w14:paraId="5AA961C6" wp14:textId="77777777">
            <w:pPr>
              <w:pStyle w:val="CVNormal"/>
              <w:numPr>
                <w:ilvl w:val="1"/>
                <w:numId w:val="3"/>
              </w:numPr>
            </w:pPr>
            <w:r>
              <w:t>Scrittura del codice per tutte le app, ciascuna accresciuta fino a 10.000 righe in più</w:t>
            </w:r>
          </w:p>
          <w:p w:rsidR="00CB7EE9" w:rsidRDefault="00CB7EE9" w14:paraId="540853E9" wp14:textId="77777777">
            <w:pPr>
              <w:pStyle w:val="CVNormal"/>
            </w:pPr>
            <w:r>
              <w:t>Tecnologie utilizzate: react, react native</w:t>
            </w:r>
          </w:p>
        </w:tc>
      </w:tr>
      <w:tr xmlns:wp14="http://schemas.microsoft.com/office/word/2010/wordml" w:rsidR="00000000" w14:paraId="189A6AB5" wp14:textId="77777777">
        <w:tc>
          <w:tcPr>
            <w:tcW w:w="1985" w:type="dxa"/>
            <w:shd w:val="clear" w:color="auto" w:fill="auto"/>
          </w:tcPr>
          <w:p w:rsidR="00CB7EE9" w:rsidRDefault="00CB7EE9" w14:paraId="42B71CCD" wp14:textId="77777777">
            <w:pPr>
              <w:pStyle w:val="ECVDate"/>
              <w:snapToGrid w:val="0"/>
            </w:pPr>
            <w:r>
              <w:rPr>
                <w:lang w:val="it-IT"/>
              </w:rPr>
              <w:t>2020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2CBF4438" wp14:textId="77777777">
            <w:pPr>
              <w:pStyle w:val="ECVSubSectionHeading"/>
            </w:pPr>
            <w:r>
              <w:rPr>
                <w:lang w:val="it-IT"/>
              </w:rPr>
              <w:t>Sviluppatore Front End (Angular) - Engineering/A-Ice (In sede/In remoto)</w:t>
            </w:r>
          </w:p>
        </w:tc>
      </w:tr>
      <w:tr xmlns:wp14="http://schemas.microsoft.com/office/word/2010/wordml" w:rsidR="00000000" w14:paraId="407A4063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6DFB9E20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3B598838" wp14:textId="77777777">
            <w:pPr>
              <w:pStyle w:val="CVNormal"/>
              <w:ind w:left="0"/>
            </w:pPr>
            <w:r>
              <w:t>Software di gestione della manutenzione per aeromobili</w:t>
            </w:r>
          </w:p>
        </w:tc>
      </w:tr>
      <w:tr xmlns:wp14="http://schemas.microsoft.com/office/word/2010/wordml" w:rsidR="00000000" w14:paraId="034BA7C2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70DF9E56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47CAE2D7" wp14:textId="77777777">
            <w:pPr>
              <w:pStyle w:val="CVNormal"/>
              <w:ind w:left="0"/>
            </w:pPr>
            <w:r>
              <w:t>Clienti per cui ho lavorato:</w:t>
            </w:r>
          </w:p>
          <w:p w:rsidR="00CB7EE9" w:rsidRDefault="00CB7EE9" w14:paraId="0ABB0BA6" wp14:textId="77777777">
            <w:pPr>
              <w:pStyle w:val="CVNormal"/>
              <w:numPr>
                <w:ilvl w:val="0"/>
                <w:numId w:val="3"/>
              </w:numPr>
            </w:pPr>
            <w:r>
              <w:t>Engineering/A-Ice</w:t>
            </w:r>
          </w:p>
          <w:p w:rsidR="00CB7EE9" w:rsidRDefault="00CB7EE9" w14:paraId="5515E5EC" wp14:textId="77777777">
            <w:pPr>
              <w:pStyle w:val="CVNormal"/>
              <w:numPr>
                <w:ilvl w:val="1"/>
                <w:numId w:val="3"/>
              </w:numPr>
            </w:pPr>
            <w:r>
              <w:t>Ristrutturazione di questa applicazione legacy come SPA Angular, aumentando la velocità del 20%</w:t>
            </w:r>
          </w:p>
          <w:p w:rsidR="00CB7EE9" w:rsidRDefault="00CB7EE9" w14:paraId="7B69C814" wp14:textId="77777777">
            <w:pPr>
              <w:pStyle w:val="CVNormal"/>
            </w:pPr>
            <w:r>
              <w:t>Tecnologie utilizzate: Angular</w:t>
            </w:r>
          </w:p>
        </w:tc>
      </w:tr>
      <w:tr xmlns:wp14="http://schemas.microsoft.com/office/word/2010/wordml" w:rsidR="00000000" w14:paraId="257938D4" wp14:textId="77777777">
        <w:tc>
          <w:tcPr>
            <w:tcW w:w="1985" w:type="dxa"/>
            <w:shd w:val="clear" w:color="auto" w:fill="auto"/>
          </w:tcPr>
          <w:p w:rsidR="00CB7EE9" w:rsidRDefault="00CB7EE9" w14:paraId="77F781D2" wp14:textId="77777777">
            <w:pPr>
              <w:pStyle w:val="ECVDate"/>
              <w:snapToGrid w:val="0"/>
            </w:pPr>
            <w:r>
              <w:rPr>
                <w:lang w:val="it-IT"/>
              </w:rPr>
              <w:t>2020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6F3C9743" wp14:textId="77777777">
            <w:pPr>
              <w:pStyle w:val="ECVSubSectionHeading"/>
            </w:pPr>
            <w:r>
              <w:rPr>
                <w:lang w:val="it-IT"/>
              </w:rPr>
              <w:t>Sviluppatore Front End (Angular) - EmmeLibri Milano (In sede)</w:t>
            </w:r>
          </w:p>
        </w:tc>
      </w:tr>
      <w:tr xmlns:wp14="http://schemas.microsoft.com/office/word/2010/wordml" w:rsidR="00000000" w14:paraId="4C7EBE85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44E871BC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608A43DE" wp14:textId="77777777">
            <w:pPr>
              <w:pStyle w:val="CVNormal"/>
              <w:ind w:left="0"/>
            </w:pPr>
            <w:r>
              <w:t>Front End ERP per la distribuzione di libri B2B</w:t>
            </w:r>
          </w:p>
        </w:tc>
      </w:tr>
      <w:tr xmlns:wp14="http://schemas.microsoft.com/office/word/2010/wordml" w:rsidR="00000000" w14:paraId="49B315EB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144A5D23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28A61E2B" wp14:textId="77777777">
            <w:pPr>
              <w:pStyle w:val="CVNormal"/>
              <w:ind w:left="0"/>
            </w:pPr>
            <w:r>
              <w:t>Clienti per cui ho lavorato:</w:t>
            </w:r>
          </w:p>
          <w:p w:rsidR="00CB7EE9" w:rsidRDefault="00CB7EE9" w14:paraId="3CCA545B" wp14:textId="77777777">
            <w:pPr>
              <w:pStyle w:val="CVNormal"/>
              <w:numPr>
                <w:ilvl w:val="0"/>
                <w:numId w:val="3"/>
              </w:numPr>
            </w:pPr>
            <w:r>
              <w:t>EmmeLibri</w:t>
            </w:r>
          </w:p>
          <w:p w:rsidR="00CB7EE9" w:rsidRDefault="00CB7EE9" w14:paraId="4B3AB2DF" wp14:textId="77777777">
            <w:pPr>
              <w:pStyle w:val="CVNormal"/>
              <w:numPr>
                <w:ilvl w:val="1"/>
                <w:numId w:val="3"/>
              </w:numPr>
            </w:pPr>
            <w:r>
              <w:t>Manutenzione del codice e implementazione delle richieste di modifica, riducendo i bug del 50%</w:t>
            </w:r>
          </w:p>
          <w:p w:rsidR="00CB7EE9" w:rsidRDefault="00CB7EE9" w14:paraId="3E2DB6F2" wp14:textId="77777777">
            <w:pPr>
              <w:pStyle w:val="CVNormal"/>
              <w:numPr>
                <w:ilvl w:val="1"/>
                <w:numId w:val="3"/>
              </w:numPr>
            </w:pPr>
            <w:r>
              <w:t>Formazione dei colleghi su Angular, riducendo i tempi di inattività per onboarding del 25%</w:t>
            </w:r>
          </w:p>
          <w:p w:rsidR="00CB7EE9" w:rsidRDefault="00CB7EE9" w14:paraId="7BFC6F51" wp14:textId="77777777">
            <w:pPr>
              <w:pStyle w:val="CVNormal"/>
            </w:pPr>
            <w:r>
              <w:t>Tecnologie utilizzate: Angular</w:t>
            </w:r>
          </w:p>
        </w:tc>
      </w:tr>
      <w:tr xmlns:wp14="http://schemas.microsoft.com/office/word/2010/wordml" w:rsidR="00000000" w14:paraId="01D2B569" wp14:textId="77777777">
        <w:tc>
          <w:tcPr>
            <w:tcW w:w="1985" w:type="dxa"/>
            <w:shd w:val="clear" w:color="auto" w:fill="auto"/>
          </w:tcPr>
          <w:p w:rsidR="00CB7EE9" w:rsidRDefault="00CB7EE9" w14:paraId="31CE5E38" wp14:textId="77777777">
            <w:pPr>
              <w:pStyle w:val="ECVDate"/>
              <w:snapToGrid w:val="0"/>
            </w:pPr>
            <w:r>
              <w:rPr>
                <w:lang w:val="it-IT"/>
              </w:rPr>
              <w:t>2018-2020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1E38FF26" wp14:textId="77777777">
            <w:pPr>
              <w:pStyle w:val="ECVSubSectionHeading"/>
            </w:pPr>
            <w:r>
              <w:rPr>
                <w:lang w:val="it-IT"/>
              </w:rPr>
              <w:t>Sviluppatore Front End (Angular) - Intesi Milano (In sede)</w:t>
            </w:r>
          </w:p>
        </w:tc>
      </w:tr>
      <w:tr xmlns:wp14="http://schemas.microsoft.com/office/word/2010/wordml" w:rsidR="00000000" w14:paraId="6B4C1165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738610EB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42F860FF" wp14:textId="77777777">
            <w:pPr>
              <w:pStyle w:val="CVNormal"/>
              <w:ind w:left="0"/>
            </w:pPr>
            <w:r>
              <w:t>Sviluppo di un'interfaccia di gestione degli accessi bancari PSD2</w:t>
            </w:r>
          </w:p>
        </w:tc>
      </w:tr>
      <w:tr xmlns:wp14="http://schemas.microsoft.com/office/word/2010/wordml" w:rsidR="00000000" w14:paraId="2ADC051E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637805D2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33D06DD1" wp14:textId="77777777">
            <w:pPr>
              <w:pStyle w:val="CVNormal"/>
              <w:ind w:left="0"/>
            </w:pPr>
            <w:r>
              <w:t>Clienti per cui ho lavorato:</w:t>
            </w:r>
          </w:p>
          <w:p w:rsidR="00CB7EE9" w:rsidRDefault="00CB7EE9" w14:paraId="548091F9" wp14:textId="77777777">
            <w:pPr>
              <w:pStyle w:val="CVNormal"/>
              <w:numPr>
                <w:ilvl w:val="0"/>
                <w:numId w:val="3"/>
              </w:numPr>
            </w:pPr>
            <w:r>
              <w:t>Deutsche Bank</w:t>
            </w:r>
          </w:p>
          <w:p w:rsidR="00CB7EE9" w:rsidRDefault="00CB7EE9" w14:paraId="4D052F82" wp14:textId="77777777">
            <w:pPr>
              <w:pStyle w:val="CVNormal"/>
              <w:numPr>
                <w:ilvl w:val="1"/>
                <w:numId w:val="3"/>
              </w:numPr>
            </w:pPr>
            <w:r>
              <w:t>Progettazione del flusso dell'applicazione in base alle specifiche architetturali</w:t>
            </w:r>
          </w:p>
          <w:p w:rsidR="00CB7EE9" w:rsidRDefault="00CB7EE9" w14:paraId="114037A2" wp14:textId="77777777">
            <w:pPr>
              <w:pStyle w:val="CVNormal"/>
              <w:numPr>
                <w:ilvl w:val="1"/>
                <w:numId w:val="3"/>
              </w:numPr>
            </w:pPr>
            <w:r>
              <w:t>Produzione della documentazione di analisi funzionale per una partenza chiara</w:t>
            </w:r>
          </w:p>
          <w:p w:rsidR="00CB7EE9" w:rsidRDefault="00CB7EE9" w14:paraId="57B31296" wp14:textId="77777777">
            <w:pPr>
              <w:pStyle w:val="CVNormal"/>
              <w:numPr>
                <w:ilvl w:val="1"/>
                <w:numId w:val="3"/>
              </w:numPr>
            </w:pPr>
            <w:r>
              <w:t>Istruzione e formazione di 4 sviluppatori junior, rispettando tutte le scadenze fino alla consegna definitiva</w:t>
            </w:r>
          </w:p>
        </w:tc>
      </w:tr>
      <w:tr xmlns:wp14="http://schemas.microsoft.com/office/word/2010/wordml" w:rsidR="00000000" w14:paraId="00994F45" wp14:textId="77777777">
        <w:tc>
          <w:tcPr>
            <w:tcW w:w="1985" w:type="dxa"/>
            <w:shd w:val="clear" w:color="auto" w:fill="auto"/>
          </w:tcPr>
          <w:p w:rsidR="00CB7EE9" w:rsidRDefault="00CB7EE9" w14:paraId="650B5A13" wp14:textId="77777777">
            <w:pPr>
              <w:pStyle w:val="ECVDate"/>
              <w:snapToGrid w:val="0"/>
            </w:pPr>
            <w:r>
              <w:rPr>
                <w:lang w:val="it-IT"/>
              </w:rPr>
              <w:t>2019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75DC960E" wp14:textId="77777777">
            <w:pPr>
              <w:pStyle w:val="ECVSubSectionHeading"/>
            </w:pPr>
            <w:r>
              <w:rPr>
                <w:lang w:val="it-IT"/>
              </w:rPr>
              <w:t>Sviluppatore Front End (Angular) - Spindox Milano (In sede)</w:t>
            </w:r>
          </w:p>
        </w:tc>
      </w:tr>
      <w:tr xmlns:wp14="http://schemas.microsoft.com/office/word/2010/wordml" w:rsidR="00000000" w14:paraId="2E14981F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463F29E8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47A4B9E8" wp14:textId="77777777">
            <w:pPr>
              <w:pStyle w:val="CVNormal"/>
              <w:ind w:left="0"/>
            </w:pPr>
            <w:r>
              <w:t>Interfaccia web per il sistema di vendita al dettaglio integrato di dispositivi medici audioprotesici</w:t>
            </w:r>
          </w:p>
        </w:tc>
      </w:tr>
      <w:tr xmlns:wp14="http://schemas.microsoft.com/office/word/2010/wordml" w:rsidR="00000000" w14:paraId="73568530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3B7B4B86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17D49626" wp14:textId="77777777">
            <w:pPr>
              <w:pStyle w:val="CVNormal"/>
              <w:ind w:left="0"/>
            </w:pPr>
            <w:r>
              <w:t>Clienti per cui ho lavorato:</w:t>
            </w:r>
          </w:p>
          <w:p w:rsidR="00CB7EE9" w:rsidRDefault="00CB7EE9" w14:paraId="6D7F9B7C" wp14:textId="77777777">
            <w:pPr>
              <w:pStyle w:val="CVNormal"/>
              <w:numPr>
                <w:ilvl w:val="0"/>
                <w:numId w:val="3"/>
              </w:numPr>
            </w:pPr>
            <w:r>
              <w:t>Spindox</w:t>
            </w:r>
          </w:p>
          <w:p w:rsidR="00CB7EE9" w:rsidRDefault="00CB7EE9" w14:paraId="08E3F0D6" wp14:textId="77777777">
            <w:pPr>
              <w:pStyle w:val="CVNormal"/>
              <w:numPr>
                <w:ilvl w:val="1"/>
                <w:numId w:val="3"/>
              </w:numPr>
            </w:pPr>
            <w:r>
              <w:t>Formazione di uno sviluppatore junior per un passaggio di consegne rapido e indolore da 0 esperienza Angular in soli 2 mesi</w:t>
            </w:r>
          </w:p>
          <w:p w:rsidR="00CB7EE9" w:rsidRDefault="00CB7EE9" w14:paraId="0C930C19" wp14:textId="77777777">
            <w:pPr>
              <w:pStyle w:val="CVNormal"/>
              <w:numPr>
                <w:ilvl w:val="1"/>
                <w:numId w:val="3"/>
              </w:numPr>
            </w:pPr>
            <w:r>
              <w:t>Revisione dei documenti DEI suggerendo implementazioni e miglioramenti del Front End</w:t>
            </w:r>
          </w:p>
          <w:p w:rsidR="00CB7EE9" w:rsidRDefault="00CB7EE9" w14:paraId="3CFB864D" wp14:textId="77777777">
            <w:pPr>
              <w:pStyle w:val="CVNormal"/>
            </w:pPr>
            <w:r>
              <w:t>Tecnologie utilizzate: Angular</w:t>
            </w:r>
          </w:p>
        </w:tc>
      </w:tr>
      <w:tr xmlns:wp14="http://schemas.microsoft.com/office/word/2010/wordml" w:rsidR="00000000" w14:paraId="6DD0CB9E" wp14:textId="77777777">
        <w:tc>
          <w:tcPr>
            <w:tcW w:w="1985" w:type="dxa"/>
            <w:shd w:val="clear" w:color="auto" w:fill="auto"/>
          </w:tcPr>
          <w:p w:rsidR="00CB7EE9" w:rsidRDefault="00CB7EE9" w14:paraId="5C61D62B" wp14:textId="77777777">
            <w:pPr>
              <w:pStyle w:val="ECVDate"/>
              <w:snapToGrid w:val="0"/>
            </w:pPr>
            <w:r>
              <w:rPr>
                <w:lang w:val="it-IT"/>
              </w:rPr>
              <w:t>2018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3462CFC8" wp14:textId="77777777">
            <w:pPr>
              <w:pStyle w:val="ECVSubSectionHeading"/>
            </w:pPr>
            <w:r>
              <w:rPr>
                <w:lang w:val="it-IT"/>
              </w:rPr>
              <w:t>Sviluppatore Front End (Angular) - Vittoria Assicurazioni Milano (In sede)</w:t>
            </w:r>
          </w:p>
        </w:tc>
      </w:tr>
      <w:tr xmlns:wp14="http://schemas.microsoft.com/office/word/2010/wordml" w:rsidR="00000000" w14:paraId="469074DC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3A0FF5F2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691863DE" wp14:textId="77777777">
            <w:pPr>
              <w:pStyle w:val="CVNormal"/>
              <w:ind w:left="0"/>
            </w:pPr>
            <w:r>
              <w:t>Manutenzione software assicurativo</w:t>
            </w:r>
          </w:p>
        </w:tc>
      </w:tr>
      <w:tr xmlns:wp14="http://schemas.microsoft.com/office/word/2010/wordml" w:rsidR="00000000" w14:paraId="32AD250C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5630AD66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09629B59" wp14:textId="77777777">
            <w:pPr>
              <w:pStyle w:val="CVNormal"/>
              <w:ind w:left="0"/>
            </w:pPr>
            <w:r>
              <w:t>Clienti per cui ho lavorato:</w:t>
            </w:r>
          </w:p>
          <w:p w:rsidR="00CB7EE9" w:rsidRDefault="00CB7EE9" w14:paraId="1B6CEEF3" wp14:textId="77777777">
            <w:pPr>
              <w:pStyle w:val="CVNormal"/>
              <w:numPr>
                <w:ilvl w:val="0"/>
                <w:numId w:val="3"/>
              </w:numPr>
            </w:pPr>
            <w:r>
              <w:t>Vittoria Assicurazioni</w:t>
            </w:r>
          </w:p>
          <w:p w:rsidR="00CB7EE9" w:rsidRDefault="00CB7EE9" w14:paraId="422175D9" wp14:textId="77777777">
            <w:pPr>
              <w:pStyle w:val="CVNormal"/>
              <w:numPr>
                <w:ilvl w:val="1"/>
                <w:numId w:val="3"/>
              </w:numPr>
            </w:pPr>
            <w:r>
              <w:t>manutenzione software interno</w:t>
            </w:r>
          </w:p>
          <w:p w:rsidR="00CB7EE9" w:rsidRDefault="00CB7EE9" w14:paraId="0BA96452" wp14:textId="77777777">
            <w:pPr>
              <w:pStyle w:val="CVNormal"/>
            </w:pPr>
            <w:r>
              <w:t>Tecnologie utilizzate: Angular</w:t>
            </w:r>
          </w:p>
        </w:tc>
      </w:tr>
      <w:tr xmlns:wp14="http://schemas.microsoft.com/office/word/2010/wordml" w:rsidR="00000000" w14:paraId="14D3F360" wp14:textId="77777777">
        <w:tc>
          <w:tcPr>
            <w:tcW w:w="1985" w:type="dxa"/>
            <w:shd w:val="clear" w:color="auto" w:fill="auto"/>
          </w:tcPr>
          <w:p w:rsidR="00CB7EE9" w:rsidRDefault="00CB7EE9" w14:paraId="145E21DF" wp14:textId="77777777">
            <w:pPr>
              <w:pStyle w:val="ECVDate"/>
              <w:snapToGrid w:val="0"/>
            </w:pPr>
            <w:r>
              <w:rPr>
                <w:lang w:val="it-IT"/>
              </w:rPr>
              <w:t>2018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55EE5730" wp14:textId="77777777">
            <w:pPr>
              <w:pStyle w:val="ECVSubSectionHeading"/>
            </w:pPr>
            <w:r>
              <w:rPr>
                <w:lang w:val="it-IT"/>
              </w:rPr>
              <w:t>Sviluppatore Front End (Angular) - Lutech Milano (In sede)</w:t>
            </w:r>
          </w:p>
        </w:tc>
      </w:tr>
      <w:tr xmlns:wp14="http://schemas.microsoft.com/office/word/2010/wordml" w:rsidR="00000000" w14:paraId="676245E9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61829076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78FF0D49" wp14:textId="77777777">
            <w:pPr>
              <w:pStyle w:val="CVNormal"/>
              <w:ind w:left="0"/>
            </w:pPr>
            <w:r>
              <w:t>Sviluppo di un’app web IVD LIS per laboratori clinici</w:t>
            </w:r>
          </w:p>
        </w:tc>
      </w:tr>
      <w:tr xmlns:wp14="http://schemas.microsoft.com/office/word/2010/wordml" w:rsidR="00000000" w14:paraId="7FFF6F20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2BA226A1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0C30954A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1CD42EB8" wp14:textId="77777777">
            <w:pPr>
              <w:pStyle w:val="CVNormal"/>
              <w:numPr>
                <w:ilvl w:val="0"/>
                <w:numId w:val="3"/>
              </w:numPr>
            </w:pPr>
            <w:r>
              <w:t>Lutech</w:t>
            </w:r>
          </w:p>
          <w:p w:rsidR="00CB7EE9" w:rsidRDefault="00CB7EE9" w14:paraId="15DBD371" wp14:textId="77777777">
            <w:pPr>
              <w:pStyle w:val="CVNormal"/>
              <w:numPr>
                <w:ilvl w:val="1"/>
                <w:numId w:val="3"/>
              </w:numPr>
            </w:pPr>
            <w:r>
              <w:t>Sviluppo dell’interfaccia in Angular e PrimeNG</w:t>
            </w:r>
          </w:p>
          <w:p w:rsidR="00CB7EE9" w:rsidRDefault="00CB7EE9" w14:paraId="317CE4C9" wp14:textId="77777777">
            <w:pPr>
              <w:pStyle w:val="CVNormal"/>
              <w:numPr>
                <w:ilvl w:val="1"/>
                <w:numId w:val="3"/>
              </w:numPr>
            </w:pPr>
            <w:r>
              <w:t>Produzione della documentazione del progetto, SDS e TP, secondo ISO 13485:2012</w:t>
            </w:r>
          </w:p>
          <w:p w:rsidR="00CB7EE9" w:rsidRDefault="00CB7EE9" w14:paraId="35528BBD" wp14:textId="77777777">
            <w:pPr>
              <w:pStyle w:val="CVNormal"/>
            </w:pPr>
            <w:r>
              <w:t>Tecnologie utilizzate: Angular</w:t>
            </w:r>
          </w:p>
        </w:tc>
      </w:tr>
      <w:tr xmlns:wp14="http://schemas.microsoft.com/office/word/2010/wordml" w:rsidR="00000000" w14:paraId="2EB9A37B" wp14:textId="77777777">
        <w:tc>
          <w:tcPr>
            <w:tcW w:w="1985" w:type="dxa"/>
            <w:shd w:val="clear" w:color="auto" w:fill="auto"/>
          </w:tcPr>
          <w:p w:rsidR="00CB7EE9" w:rsidRDefault="00CB7EE9" w14:paraId="7CFB5A06" wp14:textId="77777777">
            <w:pPr>
              <w:pStyle w:val="ECVDate"/>
              <w:snapToGrid w:val="0"/>
            </w:pPr>
            <w:r>
              <w:rPr>
                <w:lang w:val="it-IT"/>
              </w:rPr>
              <w:t>2017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3A351797" wp14:textId="77777777">
            <w:pPr>
              <w:pStyle w:val="ECVSubSectionHeading"/>
            </w:pPr>
            <w:r>
              <w:rPr>
                <w:lang w:val="it-IT"/>
              </w:rPr>
              <w:t>Sviluppatore Front End (AngularJS) - ABB PowerOne Arezzo Toscana (In sede)</w:t>
            </w:r>
          </w:p>
        </w:tc>
      </w:tr>
      <w:tr xmlns:wp14="http://schemas.microsoft.com/office/word/2010/wordml" w:rsidR="00000000" w14:paraId="32AAB9A1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17AD93B2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12449427" wp14:textId="77777777">
            <w:pPr>
              <w:pStyle w:val="CVNormal"/>
              <w:ind w:left="0"/>
            </w:pPr>
            <w:r>
              <w:t>Interfaccia Front End per un’app di controllo intelligente per solar farm</w:t>
            </w:r>
          </w:p>
        </w:tc>
      </w:tr>
      <w:tr xmlns:wp14="http://schemas.microsoft.com/office/word/2010/wordml" w:rsidR="00000000" w14:paraId="55ECA8A2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0DE4B5B7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2E5D5686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040EF49D" wp14:textId="77777777">
            <w:pPr>
              <w:pStyle w:val="CVNormal"/>
              <w:numPr>
                <w:ilvl w:val="0"/>
                <w:numId w:val="3"/>
              </w:numPr>
            </w:pPr>
            <w:r>
              <w:t>ABB PowerOne</w:t>
            </w:r>
          </w:p>
          <w:p w:rsidR="00CB7EE9" w:rsidRDefault="00CB7EE9" w14:paraId="5EACF989" wp14:textId="77777777">
            <w:pPr>
              <w:pStyle w:val="CVNormal"/>
              <w:numPr>
                <w:ilvl w:val="1"/>
                <w:numId w:val="3"/>
              </w:numPr>
            </w:pPr>
            <w:r>
              <w:t>Costruzione e test di funzioni e componenti specifici</w:t>
            </w:r>
          </w:p>
        </w:tc>
      </w:tr>
      <w:tr xmlns:wp14="http://schemas.microsoft.com/office/word/2010/wordml" w:rsidR="00000000" w14:paraId="3B549213" wp14:textId="77777777">
        <w:tc>
          <w:tcPr>
            <w:tcW w:w="1985" w:type="dxa"/>
            <w:shd w:val="clear" w:color="auto" w:fill="auto"/>
          </w:tcPr>
          <w:p w:rsidR="00CB7EE9" w:rsidRDefault="00CB7EE9" w14:paraId="19A7858F" wp14:textId="77777777">
            <w:pPr>
              <w:pStyle w:val="ECVDate"/>
            </w:pPr>
            <w:r>
              <w:rPr>
                <w:lang w:val="it-IT"/>
              </w:rPr>
              <w:t>2015-2017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0C12292B" wp14:textId="77777777">
            <w:pPr>
              <w:pStyle w:val="ECVSubSectionHeading"/>
            </w:pPr>
            <w:r>
              <w:rPr>
                <w:lang w:val="it-IT"/>
              </w:rPr>
              <w:t>Sviluppatore Front End (AngularJS) - (In remoto)</w:t>
            </w:r>
          </w:p>
        </w:tc>
      </w:tr>
      <w:tr xmlns:wp14="http://schemas.microsoft.com/office/word/2010/wordml" w:rsidR="00000000" w14:paraId="3A22777C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66204FF1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1DA3E155" wp14:textId="77777777">
            <w:pPr>
              <w:pStyle w:val="CVNormal"/>
              <w:ind w:left="0"/>
            </w:pPr>
            <w:r>
              <w:t>Sviluppo di un sistema integrato di gestione documentale per il settore trasporto pubblico</w:t>
            </w:r>
          </w:p>
        </w:tc>
      </w:tr>
      <w:tr xmlns:wp14="http://schemas.microsoft.com/office/word/2010/wordml" w:rsidR="00000000" w14:paraId="43D460A1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2DBF0D7D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30163CFA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6CDCEE59" wp14:textId="77777777">
            <w:pPr>
              <w:pStyle w:val="CVNormal"/>
              <w:numPr>
                <w:ilvl w:val="0"/>
                <w:numId w:val="3"/>
              </w:numPr>
            </w:pPr>
            <w:r>
              <w:t>Trenitalia</w:t>
            </w:r>
          </w:p>
          <w:p w:rsidR="00CB7EE9" w:rsidRDefault="00CB7EE9" w14:paraId="2FF2D3F8" wp14:textId="77777777">
            <w:pPr>
              <w:pStyle w:val="CVNormal"/>
              <w:numPr>
                <w:ilvl w:val="1"/>
                <w:numId w:val="3"/>
              </w:numPr>
            </w:pPr>
            <w:r>
              <w:t>Progettazione e implementazione autonoma della struttura frontend per la prima demo</w:t>
            </w:r>
          </w:p>
          <w:p w:rsidR="00CB7EE9" w:rsidRDefault="00CB7EE9" w14:paraId="642601A4" wp14:textId="77777777">
            <w:pPr>
              <w:pStyle w:val="CVNormal"/>
              <w:numPr>
                <w:ilvl w:val="1"/>
                <w:numId w:val="3"/>
              </w:numPr>
            </w:pPr>
            <w:r>
              <w:t>Coordinamento di esperti HTML e grafici</w:t>
            </w:r>
          </w:p>
          <w:p w:rsidR="00CB7EE9" w:rsidRDefault="00CB7EE9" w14:paraId="04017D5A" wp14:textId="77777777">
            <w:pPr>
              <w:pStyle w:val="CVNormal"/>
            </w:pPr>
            <w:r>
              <w:t>Tecnologie utilizzate: AngularJS</w:t>
            </w:r>
          </w:p>
          <w:p w:rsidR="00CB7EE9" w:rsidRDefault="00CB7EE9" w14:paraId="6B62F1B3" wp14:textId="77777777">
            <w:pPr>
              <w:pStyle w:val="CVNormal"/>
              <w:ind w:left="946"/>
            </w:pPr>
          </w:p>
        </w:tc>
      </w:tr>
      <w:tr xmlns:wp14="http://schemas.microsoft.com/office/word/2010/wordml" w:rsidR="00000000" w14:paraId="4CB0FB1F" wp14:textId="77777777">
        <w:tc>
          <w:tcPr>
            <w:tcW w:w="1985" w:type="dxa"/>
            <w:shd w:val="clear" w:color="auto" w:fill="auto"/>
          </w:tcPr>
          <w:p w:rsidR="00CB7EE9" w:rsidRDefault="00CB7EE9" w14:paraId="6CD3E1A9" wp14:textId="77777777">
            <w:pPr>
              <w:pStyle w:val="ECVDate"/>
            </w:pPr>
            <w:r>
              <w:rPr>
                <w:lang w:val="it-IT"/>
              </w:rPr>
              <w:t>2017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14E14124" wp14:textId="77777777">
            <w:pPr>
              <w:pStyle w:val="ECVSubSectionHeading"/>
            </w:pPr>
            <w:r>
              <w:rPr>
                <w:lang w:val="it-IT"/>
              </w:rPr>
              <w:t>Sviluppatore Front End (vanilla JavaScript) - Roma (In sede)</w:t>
            </w:r>
          </w:p>
        </w:tc>
      </w:tr>
      <w:tr xmlns:wp14="http://schemas.microsoft.com/office/word/2010/wordml" w:rsidR="00000000" w14:paraId="13AD5CE2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02F2C34E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64479D1E" wp14:textId="77777777">
            <w:pPr>
              <w:pStyle w:val="CVNormal"/>
              <w:ind w:left="0"/>
            </w:pPr>
            <w:r>
              <w:t>S</w:t>
            </w:r>
            <w:r>
              <w:t>viluppo di un framework di intelligenza artificiale P.A./ chat-bot per POC - (In sede) - 2017</w:t>
            </w:r>
          </w:p>
        </w:tc>
      </w:tr>
      <w:tr xmlns:wp14="http://schemas.microsoft.com/office/word/2010/wordml" w:rsidR="00000000" w14:paraId="08AA510C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680A4E5D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45155D7B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6098FED3" wp14:textId="77777777">
            <w:pPr>
              <w:pStyle w:val="CVNormal"/>
              <w:numPr>
                <w:ilvl w:val="0"/>
                <w:numId w:val="3"/>
              </w:numPr>
            </w:pPr>
            <w:r>
              <w:t>3Wlab – Polizia di stato</w:t>
            </w:r>
          </w:p>
          <w:p w:rsidR="00CB7EE9" w:rsidRDefault="00CB7EE9" w14:paraId="17B2E037" wp14:textId="77777777">
            <w:pPr>
              <w:pStyle w:val="CVNormal"/>
              <w:numPr>
                <w:ilvl w:val="1"/>
                <w:numId w:val="3"/>
              </w:numPr>
            </w:pPr>
            <w:r>
              <w:t>Ricerca e selezione di componenti open-source per creare un’interfaccia Chatbots in NodeJs. L’obiettivo era una webchat POC con funzionalità di intelligenza artificiale come pagina FAQ</w:t>
            </w:r>
          </w:p>
          <w:p w:rsidR="00CB7EE9" w:rsidRDefault="00CB7EE9" w14:paraId="7C649834" wp14:textId="77777777">
            <w:pPr>
              <w:pStyle w:val="CVNormal"/>
            </w:pPr>
            <w:r>
              <w:t>Tecnologie utilizzate: Javascript, nodeJs, botpress</w:t>
            </w:r>
          </w:p>
        </w:tc>
      </w:tr>
      <w:tr xmlns:wp14="http://schemas.microsoft.com/office/word/2010/wordml" w:rsidR="00000000" w14:paraId="68924F17" wp14:textId="77777777">
        <w:tc>
          <w:tcPr>
            <w:tcW w:w="1985" w:type="dxa"/>
            <w:shd w:val="clear" w:color="auto" w:fill="auto"/>
          </w:tcPr>
          <w:p w:rsidR="00CB7EE9" w:rsidRDefault="00CB7EE9" w14:paraId="7D1E0FE1" wp14:textId="77777777">
            <w:pPr>
              <w:pStyle w:val="ECVDate"/>
            </w:pPr>
            <w:r>
              <w:rPr>
                <w:lang w:val="it-IT"/>
              </w:rPr>
              <w:t>2016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55CF7927" wp14:textId="77777777">
            <w:pPr>
              <w:pStyle w:val="ECVSubSectionHeading"/>
            </w:pPr>
            <w:r>
              <w:rPr>
                <w:lang w:val="it-IT"/>
              </w:rPr>
              <w:t>Sviluppatore HTML - Avanade - Milano (In sede)</w:t>
            </w:r>
          </w:p>
        </w:tc>
      </w:tr>
      <w:tr xmlns:wp14="http://schemas.microsoft.com/office/word/2010/wordml" w:rsidR="00000000" w14:paraId="77B7D2CA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19219836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037BFDF6" wp14:textId="77777777">
            <w:pPr>
              <w:pStyle w:val="CVNormal"/>
              <w:ind w:left="0"/>
            </w:pPr>
            <w:r>
              <w:t>Creazione di landing page con standard moderni per nuovo brand telco</w:t>
            </w:r>
          </w:p>
        </w:tc>
      </w:tr>
      <w:tr xmlns:wp14="http://schemas.microsoft.com/office/word/2010/wordml" w:rsidR="00000000" w14:paraId="4B3DB05D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296FEF7D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2FFAD8E0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4FF5144B" wp14:textId="77777777">
            <w:pPr>
              <w:pStyle w:val="CVNormal"/>
              <w:numPr>
                <w:ilvl w:val="0"/>
                <w:numId w:val="3"/>
              </w:numPr>
            </w:pPr>
            <w:r>
              <w:t>wind</w:t>
            </w:r>
          </w:p>
          <w:p w:rsidR="00CB7EE9" w:rsidRDefault="00CB7EE9" w14:paraId="0D7DAD33" wp14:textId="77777777">
            <w:pPr>
              <w:pStyle w:val="CVNormal"/>
              <w:numPr>
                <w:ilvl w:val="1"/>
                <w:numId w:val="3"/>
              </w:numPr>
            </w:pPr>
            <w:r>
              <w:t>Creazione di landing page con standard moderni</w:t>
            </w:r>
          </w:p>
          <w:p w:rsidR="00CB7EE9" w:rsidRDefault="00CB7EE9" w14:paraId="7194DBDC" wp14:textId="77777777">
            <w:pPr>
              <w:pStyle w:val="CVNormal"/>
            </w:pPr>
          </w:p>
          <w:p w:rsidR="00CB7EE9" w:rsidRDefault="00CB7EE9" w14:paraId="432853B3" wp14:textId="77777777">
            <w:pPr>
              <w:pStyle w:val="CVNormal"/>
            </w:pPr>
            <w:r>
              <w:t>Tecnologie utilizzate: HTML, CSS</w:t>
            </w:r>
          </w:p>
        </w:tc>
      </w:tr>
      <w:tr xmlns:wp14="http://schemas.microsoft.com/office/word/2010/wordml" w:rsidR="00000000" w14:paraId="59F61134" wp14:textId="77777777">
        <w:tc>
          <w:tcPr>
            <w:tcW w:w="1985" w:type="dxa"/>
            <w:shd w:val="clear" w:color="auto" w:fill="auto"/>
          </w:tcPr>
          <w:p w:rsidR="00CB7EE9" w:rsidRDefault="00CB7EE9" w14:paraId="022AE731" wp14:textId="77777777">
            <w:pPr>
              <w:pStyle w:val="ECVDate"/>
            </w:pPr>
            <w:r>
              <w:rPr>
                <w:lang w:val="it-IT"/>
              </w:rPr>
              <w:t>2015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3F061AB9" wp14:textId="77777777">
            <w:pPr>
              <w:pStyle w:val="ECVSubSectionHeading"/>
            </w:pPr>
            <w:r>
              <w:rPr>
                <w:lang w:val="it-IT"/>
              </w:rPr>
              <w:t>Sviluppatore Front End (AngularJS) - Winga - Milano (In sede)</w:t>
            </w:r>
          </w:p>
        </w:tc>
      </w:tr>
      <w:tr xmlns:wp14="http://schemas.microsoft.com/office/word/2010/wordml" w:rsidR="00000000" w14:paraId="14114861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769D0D3C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6FA26E00" wp14:textId="77777777">
            <w:pPr>
              <w:pStyle w:val="CVNormal"/>
              <w:ind w:left="0"/>
            </w:pPr>
            <w:r>
              <w:t>microfrontend angular su portale velocity per casinò online</w:t>
            </w:r>
          </w:p>
        </w:tc>
      </w:tr>
      <w:tr xmlns:wp14="http://schemas.microsoft.com/office/word/2010/wordml" w:rsidR="00000000" w14:paraId="2236DAE7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54CD245A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320180CC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17912310" wp14:textId="77777777">
            <w:pPr>
              <w:pStyle w:val="CVNormal"/>
              <w:numPr>
                <w:ilvl w:val="0"/>
                <w:numId w:val="3"/>
              </w:numPr>
            </w:pPr>
            <w:r>
              <w:t>winga</w:t>
            </w:r>
          </w:p>
          <w:p w:rsidR="00CB7EE9" w:rsidRDefault="00CB7EE9" w14:paraId="2A9EB581" wp14:textId="77777777">
            <w:pPr>
              <w:pStyle w:val="CVNormal"/>
            </w:pPr>
            <w:r>
              <w:t>Tecnologie utilizzate: AngularJS, Velocity</w:t>
            </w:r>
          </w:p>
        </w:tc>
      </w:tr>
      <w:tr xmlns:wp14="http://schemas.microsoft.com/office/word/2010/wordml" w:rsidR="00000000" w14:paraId="2666BDC2" wp14:textId="77777777">
        <w:tc>
          <w:tcPr>
            <w:tcW w:w="1985" w:type="dxa"/>
            <w:shd w:val="clear" w:color="auto" w:fill="auto"/>
          </w:tcPr>
          <w:p w:rsidR="00CB7EE9" w:rsidRDefault="00CB7EE9" w14:paraId="61ED9BB5" wp14:textId="77777777">
            <w:pPr>
              <w:pStyle w:val="ECVDate"/>
              <w:snapToGrid w:val="0"/>
            </w:pPr>
            <w:r>
              <w:rPr>
                <w:lang w:val="it-IT"/>
              </w:rPr>
              <w:t>2014-2015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6556F678" wp14:textId="77777777">
            <w:pPr>
              <w:pStyle w:val="ECVSubSectionHeading"/>
            </w:pPr>
            <w:r>
              <w:rPr>
                <w:lang w:val="it-IT"/>
              </w:rPr>
              <w:t>Sviluppatore Front End (vanilla JavaScript) - DS Group Milano (In sede)</w:t>
            </w:r>
          </w:p>
        </w:tc>
      </w:tr>
      <w:tr xmlns:wp14="http://schemas.microsoft.com/office/word/2010/wordml" w:rsidR="00000000" w14:paraId="15EBA78B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1231BE67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5B150FC9" wp14:textId="77777777">
            <w:pPr>
              <w:pStyle w:val="CVNormal"/>
              <w:ind w:left="0"/>
            </w:pPr>
            <w:r>
              <w:t>App proprietaria di shop online con struttura be\fe replicata su mobile - combenia</w:t>
            </w:r>
          </w:p>
        </w:tc>
      </w:tr>
      <w:tr xmlns:wp14="http://schemas.microsoft.com/office/word/2010/wordml" w:rsidR="00000000" w14:paraId="36FEB5B0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30D7AA69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7196D064" wp14:textId="77777777">
            <w:pPr>
              <w:pStyle w:val="CVNormal"/>
              <w:ind w:left="0"/>
            </w:pPr>
          </w:p>
        </w:tc>
      </w:tr>
      <w:tr xmlns:wp14="http://schemas.microsoft.com/office/word/2010/wordml" w:rsidR="00000000" w14:paraId="5CB9E8A0" wp14:textId="77777777">
        <w:tc>
          <w:tcPr>
            <w:tcW w:w="1985" w:type="dxa"/>
            <w:shd w:val="clear" w:color="auto" w:fill="auto"/>
          </w:tcPr>
          <w:p w:rsidR="00CB7EE9" w:rsidRDefault="00CB7EE9" w14:paraId="749D3916" wp14:textId="77777777">
            <w:pPr>
              <w:pStyle w:val="ECVDate"/>
              <w:snapToGrid w:val="0"/>
            </w:pPr>
            <w:r>
              <w:rPr>
                <w:lang w:val="it-IT"/>
              </w:rPr>
              <w:t>2014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1B59F3CF" wp14:textId="77777777">
            <w:pPr>
              <w:pStyle w:val="ECVSubSectionHeading"/>
            </w:pPr>
            <w:r>
              <w:rPr>
                <w:lang w:val="it-IT"/>
              </w:rPr>
              <w:t>Sviluppatore Front End (html/JavaScript) - CERVED Milano (In sede)</w:t>
            </w:r>
          </w:p>
        </w:tc>
      </w:tr>
      <w:tr xmlns:wp14="http://schemas.microsoft.com/office/word/2010/wordml" w:rsidR="00000000" w14:paraId="36FA9EB4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34FF1C98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2475D0CE" wp14:textId="77777777">
            <w:pPr>
              <w:pStyle w:val="CVNormal"/>
              <w:ind w:left="0"/>
            </w:pPr>
            <w:r>
              <w:t>App web per la gestione del portafoglio finanziario e del rating</w:t>
            </w:r>
          </w:p>
        </w:tc>
      </w:tr>
      <w:tr xmlns:wp14="http://schemas.microsoft.com/office/word/2010/wordml" w:rsidR="00000000" w14:paraId="37B7ED88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6D072C0D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2278EF65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407BEE3D" wp14:textId="77777777">
            <w:pPr>
              <w:pStyle w:val="CVNormal"/>
              <w:numPr>
                <w:ilvl w:val="0"/>
                <w:numId w:val="3"/>
              </w:numPr>
            </w:pPr>
            <w:r>
              <w:t>Cerved</w:t>
            </w:r>
          </w:p>
          <w:p w:rsidR="00CB7EE9" w:rsidRDefault="00CB7EE9" w14:paraId="7CBC64C8" wp14:textId="77777777">
            <w:pPr>
              <w:pStyle w:val="CVNormal"/>
              <w:numPr>
                <w:ilvl w:val="1"/>
                <w:numId w:val="3"/>
              </w:numPr>
            </w:pPr>
            <w:r>
              <w:t>Semplificazione dello sviluppo del Front End, sfruttando le best practice come unico sviluppatore Front End</w:t>
            </w:r>
          </w:p>
          <w:p w:rsidR="00CB7EE9" w:rsidRDefault="00CB7EE9" w14:paraId="5D7206FD" wp14:textId="77777777">
            <w:pPr>
              <w:pStyle w:val="CVNormal"/>
              <w:numPr>
                <w:ilvl w:val="1"/>
                <w:numId w:val="3"/>
              </w:numPr>
            </w:pPr>
            <w:r>
              <w:t>Apprendimento di Agile</w:t>
            </w:r>
          </w:p>
          <w:p w:rsidR="00CB7EE9" w:rsidRDefault="00CB7EE9" w14:paraId="6FE32E2F" wp14:textId="77777777">
            <w:pPr>
              <w:pStyle w:val="CVNormal"/>
            </w:pPr>
            <w:r>
              <w:t>Tecnologie utilizzate: HTML, Javascript, agile</w:t>
            </w:r>
          </w:p>
        </w:tc>
      </w:tr>
      <w:tr xmlns:wp14="http://schemas.microsoft.com/office/word/2010/wordml" w:rsidR="00000000" w14:paraId="73D60267" wp14:textId="77777777">
        <w:tc>
          <w:tcPr>
            <w:tcW w:w="1985" w:type="dxa"/>
            <w:shd w:val="clear" w:color="auto" w:fill="auto"/>
          </w:tcPr>
          <w:p w:rsidR="00CB7EE9" w:rsidRDefault="00CB7EE9" w14:paraId="493DED5E" wp14:textId="77777777">
            <w:pPr>
              <w:pStyle w:val="ECVDate"/>
              <w:snapToGrid w:val="0"/>
            </w:pPr>
            <w:r>
              <w:rPr>
                <w:lang w:val="it-IT"/>
              </w:rPr>
              <w:t>2013-2014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6BF2E44D" wp14:textId="77777777">
            <w:pPr>
              <w:pStyle w:val="ECVSubSectionHeading"/>
            </w:pPr>
            <w:r>
              <w:rPr>
                <w:lang w:val="it-IT"/>
              </w:rPr>
              <w:t>Sviluppatore di app ibride (PhoneGap) - FORGE Replay Milano (In sede)</w:t>
            </w:r>
          </w:p>
        </w:tc>
      </w:tr>
      <w:tr xmlns:wp14="http://schemas.microsoft.com/office/word/2010/wordml" w:rsidR="00000000" w14:paraId="4367B506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48A21919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5E29E8E9" wp14:textId="77777777">
            <w:pPr>
              <w:pStyle w:val="CVNormal"/>
              <w:ind w:left="0"/>
            </w:pPr>
            <w:r>
              <w:t>Sviluppo di un’app ibrida di redeem (riscatto) della gamification</w:t>
            </w:r>
          </w:p>
        </w:tc>
      </w:tr>
      <w:tr xmlns:wp14="http://schemas.microsoft.com/office/word/2010/wordml" w:rsidR="00000000" w14:paraId="42D44CD7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6BD18F9B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7D80CEA2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2BA4C1F0" wp14:textId="77777777">
            <w:pPr>
              <w:pStyle w:val="CVNormal"/>
              <w:numPr>
                <w:ilvl w:val="0"/>
                <w:numId w:val="3"/>
              </w:numPr>
            </w:pPr>
            <w:r>
              <w:t>FORGE Replay</w:t>
            </w:r>
          </w:p>
          <w:p w:rsidR="00CB7EE9" w:rsidRDefault="00CB7EE9" w14:paraId="7CCFDA6F" wp14:textId="77777777">
            <w:pPr>
              <w:pStyle w:val="CVNormal"/>
              <w:numPr>
                <w:ilvl w:val="1"/>
                <w:numId w:val="3"/>
              </w:numPr>
            </w:pPr>
            <w:r>
              <w:t>Formazione del team su PhoneGap/Cordova</w:t>
            </w:r>
          </w:p>
          <w:p w:rsidR="00CB7EE9" w:rsidRDefault="00CB7EE9" w14:paraId="7E8F2538" wp14:textId="77777777">
            <w:pPr>
              <w:pStyle w:val="CVNormal"/>
              <w:numPr>
                <w:ilvl w:val="1"/>
                <w:numId w:val="3"/>
              </w:numPr>
            </w:pPr>
            <w:r>
              <w:t>Gestione delle API social e dell’integrazione di servizi di monetizzazione esterni</w:t>
            </w:r>
          </w:p>
          <w:p w:rsidR="00CB7EE9" w:rsidRDefault="00CB7EE9" w14:paraId="7007FDE7" wp14:textId="77777777">
            <w:pPr>
              <w:pStyle w:val="CVNormal"/>
              <w:numPr>
                <w:ilvl w:val="1"/>
                <w:numId w:val="3"/>
              </w:numPr>
            </w:pPr>
            <w:r>
              <w:t>Configurazione dell’ambiente di sviluppo multipiattaforma</w:t>
            </w:r>
          </w:p>
          <w:p w:rsidR="00CB7EE9" w:rsidRDefault="00CB7EE9" w14:paraId="0C97A9A9" wp14:textId="77777777">
            <w:pPr>
              <w:pStyle w:val="CVNormal"/>
            </w:pPr>
            <w:r>
              <w:t>Tecnologie utilizzate: HTML, Javascript, PhoneGap, Cordova</w:t>
            </w:r>
          </w:p>
        </w:tc>
      </w:tr>
      <w:tr xmlns:wp14="http://schemas.microsoft.com/office/word/2010/wordml" w:rsidR="00000000" w14:paraId="5AD82F95" wp14:textId="77777777">
        <w:tc>
          <w:tcPr>
            <w:tcW w:w="1985" w:type="dxa"/>
            <w:shd w:val="clear" w:color="auto" w:fill="auto"/>
          </w:tcPr>
          <w:p w:rsidR="00CB7EE9" w:rsidRDefault="00CB7EE9" w14:paraId="6D567CB7" wp14:textId="77777777">
            <w:pPr>
              <w:pStyle w:val="ECVDate"/>
              <w:snapToGrid w:val="0"/>
            </w:pPr>
            <w:r>
              <w:rPr>
                <w:lang w:val="it-IT"/>
              </w:rPr>
              <w:t>2013-2014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27414B9F" wp14:textId="77777777">
            <w:pPr>
              <w:pStyle w:val="ECVSubSectionHeading"/>
            </w:pPr>
            <w:r>
              <w:rPr>
                <w:lang w:val="it-IT"/>
              </w:rPr>
              <w:t>Sviluppatore di app ibride (Vanilla JavaScript) - FREELANCE (In remoto)</w:t>
            </w:r>
          </w:p>
        </w:tc>
      </w:tr>
      <w:tr xmlns:wp14="http://schemas.microsoft.com/office/word/2010/wordml" w:rsidR="00000000" w14:paraId="7E59C5BD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238601FE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73B193B9" wp14:textId="77777777">
            <w:pPr>
              <w:pStyle w:val="CVNormal"/>
            </w:pPr>
            <w:r>
              <w:t>App per la gestione di materiale biologico per Android, piattaforma ibrida</w:t>
            </w:r>
          </w:p>
        </w:tc>
      </w:tr>
      <w:tr xmlns:wp14="http://schemas.microsoft.com/office/word/2010/wordml" w:rsidR="00000000" w14:paraId="4B520B3B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0F3CABC7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083DCDAB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1AA610E1" wp14:textId="77777777">
            <w:pPr>
              <w:pStyle w:val="CVNormal"/>
              <w:numPr>
                <w:ilvl w:val="0"/>
                <w:numId w:val="3"/>
              </w:numPr>
            </w:pPr>
            <w:r>
              <w:t>freelance</w:t>
            </w:r>
          </w:p>
          <w:p w:rsidR="00CB7EE9" w:rsidRDefault="00CB7EE9" w14:paraId="3C60D16D" wp14:textId="77777777">
            <w:pPr>
              <w:pStyle w:val="CVNormal"/>
              <w:numPr>
                <w:ilvl w:val="1"/>
                <w:numId w:val="3"/>
              </w:numPr>
            </w:pPr>
            <w:r>
              <w:t>Ideazione di un’app PhoneGap per checklist con scansione di codici a barre come sviluppatore unico. Utilizzo offline in uno stoccaggio di materiale biologico deperibile isolato dalla rete</w:t>
            </w:r>
          </w:p>
          <w:p w:rsidR="00CB7EE9" w:rsidRDefault="00CB7EE9" w14:paraId="4611A730" wp14:textId="77777777">
            <w:pPr>
              <w:pStyle w:val="CVNormal"/>
            </w:pPr>
            <w:r>
              <w:t>Tecnologie utilizzate: HTML, Javascript, Cordova</w:t>
            </w:r>
          </w:p>
        </w:tc>
      </w:tr>
      <w:tr xmlns:wp14="http://schemas.microsoft.com/office/word/2010/wordml" w:rsidR="00000000" w14:paraId="0E30DAB9" wp14:textId="77777777">
        <w:tc>
          <w:tcPr>
            <w:tcW w:w="1985" w:type="dxa"/>
            <w:shd w:val="clear" w:color="auto" w:fill="auto"/>
          </w:tcPr>
          <w:p w:rsidR="00CB7EE9" w:rsidRDefault="00CB7EE9" w14:paraId="04F53BA5" wp14:textId="77777777">
            <w:pPr>
              <w:pStyle w:val="ECVDate"/>
              <w:snapToGrid w:val="0"/>
            </w:pPr>
            <w:r>
              <w:rPr>
                <w:lang w:val="it-IT"/>
              </w:rPr>
              <w:t>2008-2013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1DD9D40F" wp14:textId="77777777">
            <w:pPr>
              <w:pStyle w:val="ECVSubSectionHeading"/>
            </w:pPr>
            <w:r>
              <w:rPr>
                <w:lang w:val="it-IT"/>
              </w:rPr>
              <w:t>Sviluppatore PL/SQL e JavaScript - AreaTC Milano/ (In remoto/In sede)</w:t>
            </w:r>
          </w:p>
        </w:tc>
      </w:tr>
      <w:tr xmlns:wp14="http://schemas.microsoft.com/office/word/2010/wordml" w:rsidR="00000000" w14:paraId="30EE3C17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5B08B5D1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0925136E" wp14:textId="77777777">
            <w:pPr>
              <w:pStyle w:val="CVNormal"/>
            </w:pPr>
            <w:r>
              <w:t>Supporto NetDB telCo</w:t>
            </w:r>
          </w:p>
        </w:tc>
      </w:tr>
      <w:tr xmlns:wp14="http://schemas.microsoft.com/office/word/2010/wordml" w:rsidR="00000000" w14:paraId="77747BD6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16DEB4AB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74ECB84D" wp14:textId="77777777">
            <w:pPr>
              <w:pStyle w:val="CVNormal"/>
            </w:pPr>
            <w:r>
              <w:t>Clienti per cui ho lavorato:</w:t>
            </w:r>
          </w:p>
          <w:p w:rsidR="00CB7EE9" w:rsidRDefault="00CB7EE9" w14:paraId="2392C0AB" wp14:textId="77777777">
            <w:pPr>
              <w:pStyle w:val="CVNormal"/>
              <w:numPr>
                <w:ilvl w:val="0"/>
                <w:numId w:val="3"/>
              </w:numPr>
            </w:pPr>
            <w:r>
              <w:t>varie TelCO</w:t>
            </w:r>
          </w:p>
          <w:p w:rsidR="00CB7EE9" w:rsidRDefault="00CB7EE9" w14:paraId="3D34C0E8" wp14:textId="77777777">
            <w:pPr>
              <w:pStyle w:val="CVNormal"/>
              <w:numPr>
                <w:ilvl w:val="1"/>
                <w:numId w:val="3"/>
              </w:numPr>
            </w:pPr>
            <w:r>
              <w:t>Analisi in tempo reale PL/SQL e risoluzione dei problemi del net-db nel settore delle telecomunicazioni</w:t>
            </w:r>
          </w:p>
          <w:p w:rsidR="00CB7EE9" w:rsidRDefault="00CB7EE9" w14:paraId="65BF477B" wp14:textId="77777777">
            <w:pPr>
              <w:pStyle w:val="CVNormal"/>
              <w:numPr>
                <w:ilvl w:val="1"/>
                <w:numId w:val="3"/>
              </w:numPr>
            </w:pPr>
            <w:r>
              <w:t>Ideazione di query SQL pure su sistemi Oracle in produzione per risolvere problemi sul net-db</w:t>
            </w:r>
          </w:p>
        </w:tc>
      </w:tr>
      <w:tr xmlns:wp14="http://schemas.microsoft.com/office/word/2010/wordml" w:rsidR="00000000" w14:paraId="4F614F0D" wp14:textId="77777777">
        <w:tc>
          <w:tcPr>
            <w:tcW w:w="1985" w:type="dxa"/>
            <w:shd w:val="clear" w:color="auto" w:fill="auto"/>
          </w:tcPr>
          <w:p w:rsidR="00CB7EE9" w:rsidRDefault="00CB7EE9" w14:paraId="68D67308" wp14:textId="77777777">
            <w:pPr>
              <w:pStyle w:val="ECVDate"/>
              <w:snapToGrid w:val="0"/>
            </w:pPr>
            <w:r>
              <w:rPr>
                <w:lang w:val="it-IT"/>
              </w:rPr>
              <w:t>2000-2010</w:t>
            </w:r>
          </w:p>
        </w:tc>
        <w:tc>
          <w:tcPr>
            <w:tcW w:w="8390" w:type="dxa"/>
            <w:shd w:val="clear" w:color="auto" w:fill="auto"/>
          </w:tcPr>
          <w:p w:rsidR="00CB7EE9" w:rsidRDefault="00CB7EE9" w14:paraId="3EEC6DF3" wp14:textId="77777777">
            <w:pPr>
              <w:pStyle w:val="ECVSubSectionHeading"/>
            </w:pPr>
            <w:r>
              <w:rPr>
                <w:lang w:val="it-IT"/>
              </w:rPr>
              <w:t>Supporto IT - (In remoto/In sede/all’estero)</w:t>
            </w:r>
          </w:p>
        </w:tc>
      </w:tr>
      <w:tr xmlns:wp14="http://schemas.microsoft.com/office/word/2010/wordml" w:rsidR="00000000" w14:paraId="6931C3D7" wp14:textId="77777777">
        <w:tc>
          <w:tcPr>
            <w:tcW w:w="1985" w:type="dxa"/>
            <w:vMerge w:val="restart"/>
            <w:shd w:val="clear" w:color="auto" w:fill="auto"/>
          </w:tcPr>
          <w:p w:rsidR="00CB7EE9" w:rsidRDefault="00CB7EE9" w14:paraId="0AD9C6F4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0E682B2F" wp14:textId="77777777">
            <w:pPr>
              <w:pStyle w:val="CVNormal"/>
            </w:pPr>
            <w:r>
              <w:t>Test hardware borchie fibra ottica – supporto telefonico clienti finali pc hp\compaq - censimento pc telco</w:t>
            </w:r>
          </w:p>
        </w:tc>
      </w:tr>
      <w:tr xmlns:wp14="http://schemas.microsoft.com/office/word/2010/wordml" w:rsidR="00000000" w14:paraId="4B1F511A" wp14:textId="77777777">
        <w:tc>
          <w:tcPr>
            <w:tcW w:w="1985" w:type="dxa"/>
            <w:vMerge/>
            <w:shd w:val="clear" w:color="auto" w:fill="auto"/>
          </w:tcPr>
          <w:p w:rsidR="00CB7EE9" w:rsidRDefault="00CB7EE9" w14:paraId="65F9C3DC" wp14:textId="77777777">
            <w:pPr>
              <w:pStyle w:val="ECVDate"/>
              <w:snapToGrid w:val="0"/>
              <w:rPr>
                <w:lang w:val="it-IT"/>
              </w:rPr>
            </w:pPr>
          </w:p>
        </w:tc>
        <w:tc>
          <w:tcPr>
            <w:tcW w:w="8390" w:type="dxa"/>
            <w:shd w:val="clear" w:color="auto" w:fill="auto"/>
          </w:tcPr>
          <w:p w:rsidR="00CB7EE9" w:rsidRDefault="00CB7EE9" w14:paraId="5023141B" wp14:textId="77777777">
            <w:pPr>
              <w:pStyle w:val="CVNormal"/>
            </w:pPr>
          </w:p>
        </w:tc>
      </w:tr>
    </w:tbl>
    <w:p xmlns:wp14="http://schemas.microsoft.com/office/word/2010/wordml" w:rsidR="00CB7EE9" w:rsidRDefault="00CB7EE9" w14:paraId="1F3B1409" wp14:textId="77777777">
      <w:pPr>
        <w:rPr>
          <w:lang w:val="it-IT"/>
        </w:rPr>
      </w:pPr>
    </w:p>
    <w:tbl>
      <w:tblPr>
        <w:tblpPr w:topFromText="6" w:bottomFromText="170" w:vertAnchor="text" w:tblpY="6"/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xmlns:wp14="http://schemas.microsoft.com/office/word/2010/wordml" w:rsidR="00000000" w14:paraId="562C75D1" wp14:textId="77777777">
        <w:tc>
          <w:tcPr>
            <w:tcW w:w="2834" w:type="dxa"/>
            <w:shd w:val="clear" w:color="auto" w:fill="auto"/>
          </w:tcPr>
          <w:p w:rsidR="00CB7EE9" w:rsidRDefault="00CB7EE9" w14:paraId="664355AD" wp14:textId="77777777">
            <w:pPr>
              <w:widowControl/>
              <w:suppressAutoHyphens w:val="0"/>
              <w:snapToGrid w:val="0"/>
              <w:rPr>
                <w:lang w:val="it-IT"/>
              </w:rPr>
            </w:pPr>
          </w:p>
        </w:tc>
        <w:tc>
          <w:tcPr>
            <w:tcW w:w="7541" w:type="dxa"/>
            <w:shd w:val="clear" w:color="auto" w:fill="auto"/>
          </w:tcPr>
          <w:p w:rsidR="00CB7EE9" w:rsidRDefault="00CB7EE9" w14:paraId="1A965116" wp14:textId="77777777">
            <w:pPr>
              <w:pStyle w:val="ECVSubSectionHeading"/>
              <w:snapToGrid w:val="0"/>
              <w:rPr>
                <w:lang w:val="it-IT"/>
              </w:rPr>
            </w:pPr>
          </w:p>
        </w:tc>
      </w:tr>
    </w:tbl>
    <w:p xmlns:wp14="http://schemas.microsoft.com/office/word/2010/wordml" w:rsidR="00CB7EE9" w:rsidRDefault="00CB7EE9" w14:paraId="7DF4E37C" wp14:textId="77777777">
      <w:pPr>
        <w:pStyle w:val="ECVText"/>
        <w:rPr>
          <w:lang w:val="it-IT"/>
        </w:rPr>
      </w:pPr>
    </w:p>
    <w:p xmlns:wp14="http://schemas.microsoft.com/office/word/2010/wordml" w:rsidR="00CB7EE9" w:rsidRDefault="00CB7EE9" w14:paraId="44FB30F8" wp14:textId="77777777">
      <w:pPr>
        <w:rPr>
          <w:vanish/>
          <w:lang w:val="it-IT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xmlns:wp14="http://schemas.microsoft.com/office/word/2010/wordml" w:rsidR="00000000" w14:paraId="7E06950A" wp14:textId="77777777">
        <w:trPr>
          <w:trHeight w:val="170"/>
        </w:trPr>
        <w:tc>
          <w:tcPr>
            <w:tcW w:w="2835" w:type="dxa"/>
            <w:shd w:val="clear" w:color="auto" w:fill="auto"/>
          </w:tcPr>
          <w:p w:rsidR="00CB7EE9" w:rsidRDefault="00CB7EE9" w14:paraId="6A9AD968" wp14:textId="77777777">
            <w:pPr>
              <w:pStyle w:val="ECVLeftHeading"/>
            </w:pPr>
            <w:r>
              <w:rPr>
                <w:caps w:val="0"/>
              </w:rPr>
              <w:t>ISTRUZIONE E FORMAZIONE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CB7EE9" w:rsidRDefault="00CB7EE9" w14:paraId="0A6959E7" wp14:textId="77777777">
            <w:pPr>
              <w:pStyle w:val="ECVBlueBox"/>
            </w:pPr>
            <w:r>
              <w:rPr>
                <w:noProof/>
                <w:lang w:val="it-IT" w:eastAsia="ja-JP"/>
              </w:rPr>
              <w:drawing>
                <wp:inline xmlns:wp14="http://schemas.microsoft.com/office/word/2010/wordprocessingDrawing" distT="0" distB="0" distL="0" distR="0" wp14:anchorId="5A465521" wp14:editId="7777777">
                  <wp:extent cx="4791075" cy="85725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2" t="-632" r="-12" b="-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</w:t>
            </w:r>
          </w:p>
        </w:tc>
      </w:tr>
    </w:tbl>
    <w:p xmlns:wp14="http://schemas.microsoft.com/office/word/2010/wordml" w:rsidR="00CB7EE9" w:rsidRDefault="00CB7EE9" w14:paraId="1DA6542E" wp14:textId="77777777">
      <w:pPr>
        <w:pStyle w:val="ECVText"/>
      </w:pPr>
    </w:p>
    <w:tbl>
      <w:tblPr>
        <w:tblpPr w:topFromText="6" w:bottomFromText="170" w:vertAnchor="text" w:tblpY="6"/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7542"/>
      </w:tblGrid>
      <w:tr xmlns:wp14="http://schemas.microsoft.com/office/word/2010/wordml" w:rsidR="00000000" w14:paraId="6D1F9850" wp14:textId="77777777">
        <w:tc>
          <w:tcPr>
            <w:tcW w:w="2834" w:type="dxa"/>
            <w:shd w:val="clear" w:color="auto" w:fill="auto"/>
          </w:tcPr>
          <w:p w:rsidR="00CB7EE9" w:rsidRDefault="00CB7EE9" w14:paraId="223DCFEF" wp14:textId="77777777">
            <w:pPr>
              <w:pStyle w:val="ECVDate"/>
            </w:pPr>
            <w:r>
              <w:t>1999</w:t>
            </w:r>
          </w:p>
        </w:tc>
        <w:tc>
          <w:tcPr>
            <w:tcW w:w="7542" w:type="dxa"/>
            <w:shd w:val="clear" w:color="auto" w:fill="auto"/>
          </w:tcPr>
          <w:p w:rsidR="00CB7EE9" w:rsidRDefault="00CB7EE9" w14:paraId="2F1B4471" wp14:textId="77777777">
            <w:pPr>
              <w:pStyle w:val="ECVSubSectionHeading"/>
            </w:pPr>
            <w:r>
              <w:rPr>
                <w:sz w:val="20"/>
                <w:szCs w:val="22"/>
                <w:lang w:val="it-IT"/>
              </w:rPr>
              <w:t>Luglio 1999</w:t>
            </w:r>
          </w:p>
        </w:tc>
      </w:tr>
      <w:tr xmlns:wp14="http://schemas.microsoft.com/office/word/2010/wordml" w:rsidR="00000000" w14:paraId="5976224A" wp14:textId="77777777">
        <w:tc>
          <w:tcPr>
            <w:tcW w:w="2834" w:type="dxa"/>
            <w:shd w:val="clear" w:color="auto" w:fill="auto"/>
          </w:tcPr>
          <w:p w:rsidR="00CB7EE9" w:rsidRDefault="00CB7EE9" w14:paraId="3041E394" wp14:textId="77777777">
            <w:pPr>
              <w:snapToGrid w:val="0"/>
              <w:rPr>
                <w:sz w:val="20"/>
                <w:szCs w:val="22"/>
                <w:lang w:val="it-IT"/>
              </w:rPr>
            </w:pPr>
          </w:p>
        </w:tc>
        <w:tc>
          <w:tcPr>
            <w:tcW w:w="7542" w:type="dxa"/>
            <w:shd w:val="clear" w:color="auto" w:fill="auto"/>
          </w:tcPr>
          <w:p w:rsidR="00CB7EE9" w:rsidRDefault="00CB7EE9" w14:paraId="5E166279" wp14:textId="77777777">
            <w:pPr>
              <w:pStyle w:val="CVNormal"/>
            </w:pPr>
            <w:r>
              <w:t>Diploma di maturità classica presso Liceo Classic Scientifico Casiraghi Bresso MI</w:t>
            </w:r>
          </w:p>
        </w:tc>
      </w:tr>
      <w:tr xmlns:wp14="http://schemas.microsoft.com/office/word/2010/wordml" w:rsidR="00000000" w14:paraId="722B00AE" wp14:textId="77777777">
        <w:tc>
          <w:tcPr>
            <w:tcW w:w="2834" w:type="dxa"/>
            <w:shd w:val="clear" w:color="auto" w:fill="auto"/>
          </w:tcPr>
          <w:p w:rsidR="00CB7EE9" w:rsidRDefault="00CB7EE9" w14:paraId="42C6D796" wp14:textId="77777777">
            <w:pPr>
              <w:snapToGrid w:val="0"/>
              <w:rPr>
                <w:lang w:val="it-IT"/>
              </w:rPr>
            </w:pPr>
          </w:p>
        </w:tc>
        <w:tc>
          <w:tcPr>
            <w:tcW w:w="7542" w:type="dxa"/>
            <w:shd w:val="clear" w:color="auto" w:fill="auto"/>
          </w:tcPr>
          <w:p w:rsidR="00CB7EE9" w:rsidRDefault="00CB7EE9" w14:paraId="6E1831B3" wp14:textId="77777777">
            <w:pPr>
              <w:snapToGrid w:val="0"/>
              <w:rPr>
                <w:lang w:val="it-IT"/>
              </w:rPr>
            </w:pPr>
          </w:p>
        </w:tc>
      </w:tr>
    </w:tbl>
    <w:p xmlns:wp14="http://schemas.microsoft.com/office/word/2010/wordml" w:rsidR="00CB7EE9" w:rsidRDefault="00CB7EE9" w14:paraId="54E11D2A" wp14:textId="77777777">
      <w:pPr>
        <w:pStyle w:val="ECVText"/>
        <w:rPr>
          <w:lang w:val="it-IT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7540"/>
      </w:tblGrid>
      <w:tr xmlns:wp14="http://schemas.microsoft.com/office/word/2010/wordml" w:rsidR="00000000" w14:paraId="54254C38" wp14:textId="77777777">
        <w:trPr>
          <w:trHeight w:val="170"/>
        </w:trPr>
        <w:tc>
          <w:tcPr>
            <w:tcW w:w="2835" w:type="dxa"/>
            <w:shd w:val="clear" w:color="auto" w:fill="auto"/>
          </w:tcPr>
          <w:p w:rsidR="00CB7EE9" w:rsidRDefault="00CB7EE9" w14:paraId="493255D4" wp14:textId="77777777">
            <w:pPr>
              <w:pStyle w:val="ECVLeftHeading"/>
            </w:pPr>
            <w:r>
              <w:rPr>
                <w:caps w:val="0"/>
              </w:rPr>
              <w:t>COMPETENZE PERSONALI</w:t>
            </w:r>
          </w:p>
        </w:tc>
        <w:tc>
          <w:tcPr>
            <w:tcW w:w="7540" w:type="dxa"/>
            <w:shd w:val="clear" w:color="auto" w:fill="auto"/>
            <w:vAlign w:val="bottom"/>
          </w:tcPr>
          <w:p w:rsidR="00CB7EE9" w:rsidRDefault="00CB7EE9" w14:paraId="100C5B58" wp14:textId="77777777">
            <w:pPr>
              <w:pStyle w:val="ECVBlueBox"/>
            </w:pPr>
            <w:r>
              <w:rPr>
                <w:noProof/>
                <w:lang w:val="it-IT" w:eastAsia="ja-JP"/>
              </w:rPr>
              <w:drawing>
                <wp:inline xmlns:wp14="http://schemas.microsoft.com/office/word/2010/wordprocessingDrawing" distT="0" distB="0" distL="0" distR="0" wp14:anchorId="35999867" wp14:editId="7777777">
                  <wp:extent cx="4791075" cy="85725"/>
                  <wp:effectExtent l="0" t="0" r="0" b="0"/>
                  <wp:docPr id="3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2" t="-632" r="-12" b="-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1075" cy="85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</w:rPr>
              <w:t xml:space="preserve"> </w:t>
            </w:r>
          </w:p>
        </w:tc>
      </w:tr>
    </w:tbl>
    <w:p xmlns:wp14="http://schemas.microsoft.com/office/word/2010/wordml" w:rsidR="00CB7EE9" w:rsidRDefault="00CB7EE9" w14:paraId="31126E5D" wp14:textId="77777777">
      <w:pPr>
        <w:pStyle w:val="ECVText"/>
      </w:pPr>
    </w:p>
    <w:tbl>
      <w:tblPr>
        <w:tblpPr w:topFromText="6" w:bottomFromText="170" w:vertAnchor="text" w:tblpY="6"/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4"/>
        <w:gridCol w:w="1544"/>
        <w:gridCol w:w="1498"/>
        <w:gridCol w:w="1499"/>
        <w:gridCol w:w="1500"/>
        <w:gridCol w:w="1501"/>
      </w:tblGrid>
      <w:tr xmlns:wp14="http://schemas.microsoft.com/office/word/2010/wordml" w:rsidR="00000000" w:rsidTr="623C4CDE" w14:paraId="353FAA97" wp14:textId="77777777">
        <w:trPr>
          <w:trHeight w:val="255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2F698290" wp14:textId="77777777">
            <w:pPr>
              <w:pStyle w:val="ECVLeftDetails"/>
            </w:pPr>
            <w:r>
              <w:t>Lingua madre</w:t>
            </w:r>
          </w:p>
        </w:tc>
        <w:tc>
          <w:tcPr>
            <w:tcW w:w="7542" w:type="dxa"/>
            <w:gridSpan w:val="5"/>
            <w:shd w:val="clear" w:color="auto" w:fill="auto"/>
            <w:tcMar/>
          </w:tcPr>
          <w:p w:rsidR="00CB7EE9" w:rsidRDefault="00CB7EE9" w14:paraId="0BB9D3CC" wp14:textId="77777777">
            <w:pPr>
              <w:pStyle w:val="EuropassSectionDetails"/>
            </w:pPr>
            <w:r>
              <w:t>Italiano</w:t>
            </w:r>
          </w:p>
        </w:tc>
      </w:tr>
      <w:tr xmlns:wp14="http://schemas.microsoft.com/office/word/2010/wordml" w:rsidR="00000000" w:rsidTr="623C4CDE" w14:paraId="2DE403A5" wp14:textId="77777777">
        <w:trPr>
          <w:trHeight w:val="340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62431CDC" wp14:textId="77777777">
            <w:pPr>
              <w:pStyle w:val="ECVLeftHeading"/>
              <w:snapToGrid w:val="0"/>
            </w:pPr>
          </w:p>
        </w:tc>
        <w:tc>
          <w:tcPr>
            <w:tcW w:w="7542" w:type="dxa"/>
            <w:gridSpan w:val="5"/>
            <w:shd w:val="clear" w:color="auto" w:fill="auto"/>
            <w:tcMar/>
          </w:tcPr>
          <w:p w:rsidR="00CB7EE9" w:rsidRDefault="00CB7EE9" w14:paraId="49E398E2" wp14:textId="77777777">
            <w:pPr>
              <w:pStyle w:val="ECVRightColumn"/>
              <w:snapToGrid w:val="0"/>
            </w:pPr>
          </w:p>
        </w:tc>
      </w:tr>
      <w:tr xmlns:wp14="http://schemas.microsoft.com/office/word/2010/wordml" w:rsidR="00000000" w:rsidTr="623C4CDE" w14:paraId="6003476D" wp14:textId="77777777">
        <w:trPr>
          <w:trHeight w:val="340"/>
        </w:trPr>
        <w:tc>
          <w:tcPr>
            <w:tcW w:w="2834" w:type="dxa"/>
            <w:vMerge w:val="restart"/>
            <w:shd w:val="clear" w:color="auto" w:fill="auto"/>
            <w:tcMar/>
          </w:tcPr>
          <w:p w:rsidR="00CB7EE9" w:rsidRDefault="00CB7EE9" w14:paraId="2821CF5B" wp14:textId="77777777">
            <w:pPr>
              <w:pStyle w:val="ECVLeftDetails"/>
            </w:pPr>
            <w:r>
              <w:t>Altre lingue</w:t>
            </w:r>
          </w:p>
        </w:tc>
        <w:tc>
          <w:tcPr>
            <w:tcW w:w="3042" w:type="dxa"/>
            <w:gridSpan w:val="2"/>
            <w:tcBorders>
              <w:top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6E3D8127" wp14:textId="77777777">
            <w:pPr>
              <w:pStyle w:val="ECVLanguageHeading"/>
            </w:pPr>
            <w:r>
              <w:rPr>
                <w:caps w:val="0"/>
              </w:rPr>
              <w:t>COMPRENSIONE</w:t>
            </w:r>
          </w:p>
        </w:tc>
        <w:tc>
          <w:tcPr>
            <w:tcW w:w="2999" w:type="dxa"/>
            <w:gridSpan w:val="2"/>
            <w:tcBorders>
              <w:top w:val="single" w:color="C0C0C0" w:sz="8" w:space="0"/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4A749843" wp14:textId="77777777">
            <w:pPr>
              <w:pStyle w:val="ECVLanguageHeading"/>
            </w:pPr>
            <w:r>
              <w:rPr>
                <w:caps w:val="0"/>
              </w:rPr>
              <w:t>PARLATO</w:t>
            </w:r>
          </w:p>
        </w:tc>
        <w:tc>
          <w:tcPr>
            <w:tcW w:w="1501" w:type="dxa"/>
            <w:tcBorders>
              <w:top w:val="single" w:color="C0C0C0" w:sz="8" w:space="0"/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2838503A" wp14:textId="77777777">
            <w:pPr>
              <w:pStyle w:val="ECVLanguageHeading"/>
            </w:pPr>
            <w:r>
              <w:rPr>
                <w:caps w:val="0"/>
              </w:rPr>
              <w:t>PRODUZIONE SCRITTA</w:t>
            </w:r>
          </w:p>
        </w:tc>
      </w:tr>
      <w:tr xmlns:wp14="http://schemas.microsoft.com/office/word/2010/wordml" w:rsidR="00000000" w:rsidTr="623C4CDE" w14:paraId="5DEAF714" wp14:textId="77777777">
        <w:trPr>
          <w:trHeight w:val="340"/>
        </w:trPr>
        <w:tc>
          <w:tcPr>
            <w:tcW w:w="2834" w:type="dxa"/>
            <w:vMerge/>
            <w:tcMar/>
          </w:tcPr>
          <w:p w:rsidR="00CB7EE9" w:rsidRDefault="00CB7EE9" w14:paraId="16287F21" wp14:textId="77777777">
            <w:pPr>
              <w:snapToGrid w:val="0"/>
            </w:pPr>
          </w:p>
        </w:tc>
        <w:tc>
          <w:tcPr>
            <w:tcW w:w="1544" w:type="dxa"/>
            <w:tcBorders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454C7076" wp14:textId="77777777">
            <w:pPr>
              <w:pStyle w:val="ECVLanguageSubHeading"/>
            </w:pPr>
            <w:r>
              <w:t>Ascolto</w:t>
            </w:r>
          </w:p>
        </w:tc>
        <w:tc>
          <w:tcPr>
            <w:tcW w:w="1498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4E303D10" wp14:textId="77777777">
            <w:pPr>
              <w:pStyle w:val="ECVLanguageSubHeading"/>
            </w:pPr>
            <w:r>
              <w:t>Lettura</w:t>
            </w:r>
          </w:p>
        </w:tc>
        <w:tc>
          <w:tcPr>
            <w:tcW w:w="1499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00030BA6" wp14:textId="77777777">
            <w:pPr>
              <w:pStyle w:val="ECVLanguageSubHeading"/>
            </w:pPr>
            <w:r>
              <w:t>Interazione</w:t>
            </w:r>
          </w:p>
        </w:tc>
        <w:tc>
          <w:tcPr>
            <w:tcW w:w="1500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6B4FD639" wp14:textId="77777777">
            <w:pPr>
              <w:pStyle w:val="ECVLanguageSubHeading"/>
            </w:pPr>
            <w:r>
              <w:t>Produzione orale</w:t>
            </w:r>
          </w:p>
        </w:tc>
        <w:tc>
          <w:tcPr>
            <w:tcW w:w="1501" w:type="dxa"/>
            <w:tcBorders>
              <w:left w:val="single" w:color="C0C0C0" w:sz="8" w:space="0"/>
              <w:bottom w:val="single" w:color="C0C0C0" w:sz="8" w:space="0"/>
            </w:tcBorders>
            <w:shd w:val="clear" w:color="auto" w:fill="auto"/>
            <w:tcMar/>
            <w:vAlign w:val="center"/>
          </w:tcPr>
          <w:p w:rsidR="00CB7EE9" w:rsidRDefault="00CB7EE9" w14:paraId="5BE93A62" wp14:textId="77777777">
            <w:pPr>
              <w:pStyle w:val="ECVRightColumn"/>
              <w:snapToGrid w:val="0"/>
            </w:pPr>
          </w:p>
        </w:tc>
      </w:tr>
      <w:tr xmlns:wp14="http://schemas.microsoft.com/office/word/2010/wordml" w:rsidR="00000000" w:rsidTr="623C4CDE" w14:paraId="3B5E71D8" wp14:textId="77777777">
        <w:trPr>
          <w:trHeight w:val="283"/>
        </w:trPr>
        <w:tc>
          <w:tcPr>
            <w:tcW w:w="2834" w:type="dxa"/>
            <w:shd w:val="clear" w:color="auto" w:fill="auto"/>
            <w:tcMar/>
            <w:vAlign w:val="center"/>
          </w:tcPr>
          <w:p w:rsidR="00CB7EE9" w:rsidRDefault="00CB7EE9" w14:paraId="4460E90E" wp14:textId="77777777">
            <w:pPr>
              <w:pStyle w:val="ECVLanguageName"/>
            </w:pPr>
            <w:r>
              <w:t>inglese</w:t>
            </w:r>
          </w:p>
        </w:tc>
        <w:tc>
          <w:tcPr>
            <w:tcW w:w="1544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CB7EE9" w:rsidRDefault="00CB7EE9" w14:paraId="3CB78038" wp14:textId="77777777">
            <w:pPr>
              <w:pStyle w:val="ECVLanguageLevel"/>
            </w:pPr>
            <w:r>
              <w:rPr>
                <w:caps w:val="0"/>
              </w:rPr>
              <w:t>B1</w:t>
            </w:r>
          </w:p>
        </w:tc>
        <w:tc>
          <w:tcPr>
            <w:tcW w:w="1498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CB7EE9" w:rsidRDefault="00CB7EE9" w14:paraId="7018049F" wp14:textId="77777777">
            <w:pPr>
              <w:pStyle w:val="ECVLanguageLevel"/>
            </w:pPr>
            <w:r>
              <w:rPr>
                <w:caps w:val="0"/>
              </w:rPr>
              <w:t>B1</w:t>
            </w:r>
          </w:p>
        </w:tc>
        <w:tc>
          <w:tcPr>
            <w:tcW w:w="1499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CB7EE9" w:rsidRDefault="00CB7EE9" w14:paraId="54ECECAB" wp14:textId="77777777">
            <w:pPr>
              <w:pStyle w:val="ECVLanguageLevel"/>
            </w:pPr>
            <w:r>
              <w:rPr>
                <w:caps w:val="0"/>
              </w:rPr>
              <w:t>B1</w:t>
            </w:r>
          </w:p>
        </w:tc>
        <w:tc>
          <w:tcPr>
            <w:tcW w:w="1500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CB7EE9" w:rsidRDefault="00CB7EE9" w14:paraId="20854CC6" wp14:textId="77777777">
            <w:pPr>
              <w:pStyle w:val="ECVLanguageLevel"/>
            </w:pPr>
            <w:r>
              <w:rPr>
                <w:caps w:val="0"/>
              </w:rPr>
              <w:t>B1</w:t>
            </w:r>
          </w:p>
        </w:tc>
        <w:tc>
          <w:tcPr>
            <w:tcW w:w="1501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00CB7EE9" w:rsidRDefault="00CB7EE9" w14:paraId="285DAB7D" wp14:textId="77777777">
            <w:pPr>
              <w:pStyle w:val="ECVLanguageLevel"/>
            </w:pPr>
            <w:r>
              <w:rPr>
                <w:caps w:val="0"/>
              </w:rPr>
              <w:t>B1</w:t>
            </w:r>
          </w:p>
        </w:tc>
      </w:tr>
      <w:tr w:rsidR="623C4CDE" w:rsidTr="623C4CDE" w14:paraId="2C9C65F3">
        <w:trPr>
          <w:trHeight w:val="283"/>
        </w:trPr>
        <w:tc>
          <w:tcPr>
            <w:tcW w:w="2834" w:type="dxa"/>
            <w:shd w:val="clear" w:color="auto" w:fill="auto"/>
            <w:tcMar/>
            <w:vAlign w:val="center"/>
          </w:tcPr>
          <w:p w:rsidR="7AD9AD81" w:rsidP="623C4CDE" w:rsidRDefault="7AD9AD81" w14:paraId="6C1BF951" w14:textId="0E310922">
            <w:pPr>
              <w:pStyle w:val="ECVLanguageName"/>
            </w:pPr>
            <w:r w:rsidR="7AD9AD81">
              <w:rPr/>
              <w:t>francese</w:t>
            </w:r>
          </w:p>
        </w:tc>
        <w:tc>
          <w:tcPr>
            <w:tcW w:w="1544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7AD9AD81" w:rsidP="623C4CDE" w:rsidRDefault="7AD9AD81" w14:paraId="21743B6B" w14:textId="24BE1F3B">
            <w:pPr>
              <w:pStyle w:val="ECVLanguageLevel"/>
              <w:rPr>
                <w:caps w:val="0"/>
                <w:smallCaps w:val="0"/>
              </w:rPr>
            </w:pPr>
            <w:r w:rsidR="7AD9AD81">
              <w:rPr>
                <w:caps w:val="0"/>
                <w:smallCaps w:val="0"/>
              </w:rPr>
              <w:t>B1</w:t>
            </w:r>
          </w:p>
        </w:tc>
        <w:tc>
          <w:tcPr>
            <w:tcW w:w="1498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7AD9AD81" w:rsidP="623C4CDE" w:rsidRDefault="7AD9AD81" w14:paraId="61128510" w14:textId="6265A3C8">
            <w:pPr>
              <w:pStyle w:val="ECVLanguageLevel"/>
              <w:rPr>
                <w:caps w:val="0"/>
                <w:smallCaps w:val="0"/>
              </w:rPr>
            </w:pPr>
            <w:r w:rsidR="7AD9AD81">
              <w:rPr>
                <w:caps w:val="0"/>
                <w:smallCaps w:val="0"/>
              </w:rPr>
              <w:t>B1</w:t>
            </w:r>
          </w:p>
        </w:tc>
        <w:tc>
          <w:tcPr>
            <w:tcW w:w="1499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7AD9AD81" w:rsidP="623C4CDE" w:rsidRDefault="7AD9AD81" w14:paraId="3B102A38" w14:textId="3B1E6D0E">
            <w:pPr>
              <w:pStyle w:val="ECVLanguageLevel"/>
              <w:rPr>
                <w:caps w:val="0"/>
                <w:smallCaps w:val="0"/>
              </w:rPr>
            </w:pPr>
            <w:r w:rsidR="7AD9AD81">
              <w:rPr>
                <w:caps w:val="0"/>
                <w:smallCaps w:val="0"/>
              </w:rPr>
              <w:t>B1</w:t>
            </w:r>
          </w:p>
        </w:tc>
        <w:tc>
          <w:tcPr>
            <w:tcW w:w="1500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7AD9AD81" w:rsidP="623C4CDE" w:rsidRDefault="7AD9AD81" w14:paraId="025A3CB3" w14:textId="7B33807A">
            <w:pPr>
              <w:pStyle w:val="ECVLanguageLevel"/>
              <w:rPr>
                <w:caps w:val="0"/>
                <w:smallCaps w:val="0"/>
              </w:rPr>
            </w:pPr>
            <w:r w:rsidR="7AD9AD81">
              <w:rPr>
                <w:caps w:val="0"/>
                <w:smallCaps w:val="0"/>
              </w:rPr>
              <w:t>B1</w:t>
            </w:r>
          </w:p>
        </w:tc>
        <w:tc>
          <w:tcPr>
            <w:tcW w:w="1501" w:type="dxa"/>
            <w:tcBorders>
              <w:bottom w:val="single" w:color="C0C0C0" w:sz="4" w:space="0"/>
            </w:tcBorders>
            <w:shd w:val="clear" w:color="auto" w:fill="auto"/>
            <w:tcMar/>
            <w:vAlign w:val="center"/>
          </w:tcPr>
          <w:p w:rsidR="7AD9AD81" w:rsidP="623C4CDE" w:rsidRDefault="7AD9AD81" w14:paraId="29D54126" w14:textId="10ED0E52">
            <w:pPr>
              <w:pStyle w:val="ECVLanguageLevel"/>
              <w:rPr>
                <w:caps w:val="0"/>
                <w:smallCaps w:val="0"/>
              </w:rPr>
            </w:pPr>
            <w:r w:rsidR="7AD9AD81">
              <w:rPr>
                <w:caps w:val="0"/>
                <w:smallCaps w:val="0"/>
              </w:rPr>
              <w:t>B1</w:t>
            </w:r>
          </w:p>
        </w:tc>
      </w:tr>
      <w:tr xmlns:wp14="http://schemas.microsoft.com/office/word/2010/wordml" w:rsidR="00000000" w:rsidTr="623C4CDE" w14:paraId="132EE12F" wp14:textId="77777777">
        <w:trPr>
          <w:trHeight w:val="397"/>
        </w:trPr>
        <w:tc>
          <w:tcPr>
            <w:tcW w:w="2834" w:type="dxa"/>
            <w:shd w:val="clear" w:color="auto" w:fill="auto"/>
            <w:tcMar/>
          </w:tcPr>
          <w:p w:rsidR="00CB7EE9" w:rsidRDefault="00CB7EE9" w14:paraId="384BA73E" wp14:textId="77777777">
            <w:pPr>
              <w:snapToGrid w:val="0"/>
            </w:pPr>
          </w:p>
        </w:tc>
        <w:tc>
          <w:tcPr>
            <w:tcW w:w="7542" w:type="dxa"/>
            <w:gridSpan w:val="5"/>
            <w:shd w:val="clear" w:color="auto" w:fill="auto"/>
            <w:tcMar/>
            <w:vAlign w:val="bottom"/>
          </w:tcPr>
          <w:p w:rsidR="00CB7EE9" w:rsidRDefault="00CB7EE9" w14:paraId="0ABA4448" wp14:textId="77777777">
            <w:pPr>
              <w:pStyle w:val="ECVLanguageExplanation"/>
            </w:pPr>
            <w:r>
              <w:rPr>
                <w:lang w:val="it-IT"/>
              </w:rPr>
              <w:t>Livelli: A1 e A2: Utente base - B1 e B2: Utente autonomo - C1 e C2: Utente avanzato</w:t>
            </w:r>
          </w:p>
          <w:p w:rsidR="00CB7EE9" w:rsidRDefault="00CB7EE9" w14:paraId="5E9C4C7D" wp14:textId="77777777">
            <w:pPr>
              <w:pStyle w:val="ECVLanguageExplanation"/>
            </w:pPr>
            <w:hyperlink w:history="1" r:id="rId10">
              <w:r>
                <w:rPr>
                  <w:rStyle w:val="Collegamentoipertestuale"/>
                </w:rPr>
                <w:t>Quadro Comune Europeo di Riferimento delle Lingue</w:t>
              </w:r>
            </w:hyperlink>
            <w:r>
              <w:rPr>
                <w:lang w:val="it-IT"/>
              </w:rPr>
              <w:t xml:space="preserve"> </w:t>
            </w:r>
          </w:p>
        </w:tc>
      </w:tr>
    </w:tbl>
    <w:p xmlns:wp14="http://schemas.microsoft.com/office/word/2010/wordml" w:rsidR="00CB7EE9" w:rsidRDefault="00CB7EE9" w14:paraId="34B3F2EB" wp14:textId="77777777">
      <w:pPr>
        <w:pStyle w:val="ECVText"/>
        <w:rPr>
          <w:lang w:val="it-IT"/>
        </w:rPr>
      </w:pPr>
    </w:p>
    <w:tbl>
      <w:tblPr>
        <w:tblpPr w:topFromText="6" w:bottomFromText="170" w:vertAnchor="text" w:tblpY="6"/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31"/>
        <w:gridCol w:w="7645"/>
      </w:tblGrid>
      <w:tr xmlns:wp14="http://schemas.microsoft.com/office/word/2010/wordml" w:rsidR="00000000" w:rsidTr="623C4CDE" w14:paraId="75FB7879" wp14:textId="77777777">
        <w:trPr>
          <w:trHeight w:val="340"/>
        </w:trPr>
        <w:tc>
          <w:tcPr>
            <w:tcW w:w="2694" w:type="dxa"/>
            <w:shd w:val="clear" w:color="auto" w:fill="auto"/>
            <w:tcMar/>
          </w:tcPr>
          <w:p w:rsidR="00CB7EE9" w:rsidRDefault="00CB7EE9" w14:paraId="74C9A763" wp14:textId="77777777">
            <w:pPr>
              <w:pStyle w:val="ECVLeftDetails"/>
            </w:pPr>
            <w:r>
              <w:t>Competenze comunicative</w:t>
            </w:r>
          </w:p>
        </w:tc>
        <w:tc>
          <w:tcPr>
            <w:tcW w:w="7542" w:type="dxa"/>
            <w:shd w:val="clear" w:color="auto" w:fill="auto"/>
            <w:tcMar/>
          </w:tcPr>
          <w:p w:rsidR="00CB7EE9" w:rsidRDefault="00CB7EE9" w14:paraId="13B0D10A" wp14:textId="77777777">
            <w:pPr>
              <w:pStyle w:val="europass5fbulleted5flist"/>
              <w:jc w:val="both"/>
            </w:pPr>
            <w:r>
              <w:rPr>
                <w:color w:val="000000"/>
                <w:lang w:val="it-IT"/>
              </w:rPr>
              <w:t>Sono un comunicatore efficace, in grado di coordinare team multidisciplinari, formare colleghi junior, redigere documentazione tecnica dettagliata e interagire con clienti in italiano, inglese e francese fluentemente.</w:t>
            </w:r>
          </w:p>
        </w:tc>
      </w:tr>
      <w:tr xmlns:wp14="http://schemas.microsoft.com/office/word/2010/wordml" w:rsidR="00000000" w:rsidTr="623C4CDE" w14:paraId="7BC6403A" wp14:textId="77777777">
        <w:trPr>
          <w:trHeight w:val="340"/>
        </w:trPr>
        <w:tc>
          <w:tcPr>
            <w:tcW w:w="2694" w:type="dxa"/>
            <w:shd w:val="clear" w:color="auto" w:fill="auto"/>
            <w:tcMar/>
          </w:tcPr>
          <w:p w:rsidR="00CB7EE9" w:rsidRDefault="00CB7EE9" w14:paraId="6BD4086E" wp14:textId="77777777">
            <w:pPr>
              <w:pStyle w:val="ECVLeftDetails"/>
            </w:pPr>
            <w:r>
              <w:t>Competenze organizzative e gestionali</w:t>
            </w:r>
          </w:p>
        </w:tc>
        <w:tc>
          <w:tcPr>
            <w:tcW w:w="7542" w:type="dxa"/>
            <w:shd w:val="clear" w:color="auto" w:fill="auto"/>
            <w:tcMar/>
          </w:tcPr>
          <w:p w:rsidR="00CB7EE9" w:rsidRDefault="00CB7EE9" w14:paraId="48E61EEC" wp14:textId="1804DACD">
            <w:pPr>
              <w:pStyle w:val="europass5fbulleted5flist"/>
              <w:jc w:val="both"/>
            </w:pPr>
            <w:r w:rsidRPr="623C4CDE" w:rsidR="3810A949">
              <w:rPr>
                <w:color w:val="000000" w:themeColor="text1" w:themeTint="FF" w:themeShade="FF"/>
                <w:lang w:val="it-IT"/>
              </w:rPr>
              <w:t xml:space="preserve">Ho consolidata esperienza nella gestione di progetti front-end complessi, all’interno team </w:t>
            </w:r>
            <w:r w:rsidRPr="623C4CDE" w:rsidR="3810A949">
              <w:rPr>
                <w:color w:val="000000" w:themeColor="text1" w:themeTint="FF" w:themeShade="FF"/>
                <w:lang w:val="it-IT"/>
              </w:rPr>
              <w:t>interfunzionali</w:t>
            </w:r>
            <w:r w:rsidRPr="623C4CDE" w:rsidR="3810A949">
              <w:rPr>
                <w:color w:val="000000" w:themeColor="text1" w:themeTint="FF" w:themeShade="FF"/>
                <w:lang w:val="it-IT"/>
              </w:rPr>
              <w:t>, implementando metodologie agili e garantendo consegne puntuali in ambienti ad alta pressione e con scadenze rigorose.</w:t>
            </w:r>
          </w:p>
        </w:tc>
      </w:tr>
      <w:tr xmlns:wp14="http://schemas.microsoft.com/office/word/2010/wordml" w:rsidR="00000000" w:rsidTr="623C4CDE" w14:paraId="48BA12A2" wp14:textId="77777777">
        <w:trPr>
          <w:trHeight w:val="340"/>
        </w:trPr>
        <w:tc>
          <w:tcPr>
            <w:tcW w:w="2694" w:type="dxa"/>
            <w:shd w:val="clear" w:color="auto" w:fill="auto"/>
            <w:tcMar/>
          </w:tcPr>
          <w:p w:rsidR="00CB7EE9" w:rsidRDefault="00CB7EE9" w14:paraId="48F8274E" wp14:textId="77777777">
            <w:pPr>
              <w:pStyle w:val="ECVLeftDetails"/>
            </w:pPr>
            <w:r>
              <w:t>Competenze  professionali</w:t>
            </w:r>
          </w:p>
        </w:tc>
        <w:tc>
          <w:tcPr>
            <w:tcW w:w="7542" w:type="dxa"/>
            <w:shd w:val="clear" w:color="auto" w:fill="auto"/>
            <w:tcMar/>
          </w:tcPr>
          <w:p w:rsidR="00CB7EE9" w:rsidRDefault="00CB7EE9" w14:paraId="7F050AE5" wp14:textId="09982ED9">
            <w:pPr>
              <w:pStyle w:val="europass5fbulleted5flist"/>
              <w:jc w:val="both"/>
            </w:pPr>
            <w:r w:rsidRPr="623C4CDE" w:rsidR="44920472">
              <w:rPr>
                <w:color w:val="000000" w:themeColor="text1" w:themeTint="FF" w:themeShade="FF"/>
                <w:lang w:val="it-IT"/>
              </w:rPr>
              <w:t xml:space="preserve">Sono uno sviluppatore front-end senior con oltre 20 anni di esperienza, specializzato in </w:t>
            </w:r>
            <w:proofErr w:type="spellStart"/>
            <w:r w:rsidRPr="623C4CDE" w:rsidR="44920472">
              <w:rPr>
                <w:color w:val="000000" w:themeColor="text1" w:themeTint="FF" w:themeShade="FF"/>
                <w:lang w:val="it-IT"/>
              </w:rPr>
              <w:t>Angular</w:t>
            </w:r>
            <w:proofErr w:type="spellEnd"/>
            <w:r w:rsidRPr="623C4CDE" w:rsidR="44920472">
              <w:rPr>
                <w:color w:val="000000" w:themeColor="text1" w:themeTint="FF" w:themeShade="FF"/>
                <w:lang w:val="it-IT"/>
              </w:rPr>
              <w:t xml:space="preserve"> e </w:t>
            </w:r>
            <w:proofErr w:type="spellStart"/>
            <w:r w:rsidRPr="623C4CDE" w:rsidR="44920472">
              <w:rPr>
                <w:color w:val="000000" w:themeColor="text1" w:themeTint="FF" w:themeShade="FF"/>
                <w:lang w:val="it-IT"/>
              </w:rPr>
              <w:t>React</w:t>
            </w:r>
            <w:proofErr w:type="spellEnd"/>
            <w:r w:rsidRPr="623C4CDE" w:rsidR="44920472">
              <w:rPr>
                <w:color w:val="000000" w:themeColor="text1" w:themeTint="FF" w:themeShade="FF"/>
                <w:lang w:val="it-IT"/>
              </w:rPr>
              <w:t>, con una solida conoscenza di tecnologie web moderne, sviluppo mobile ibrido e metodologie agili, capace di gestire l'intero ciclo di vita dello sviluppo software, dalla progettazione al deployment.</w:t>
            </w:r>
          </w:p>
        </w:tc>
      </w:tr>
      <w:tr xmlns:wp14="http://schemas.microsoft.com/office/word/2010/wordml" w:rsidR="00000000" w:rsidTr="623C4CDE" w14:paraId="7D34F5C7" wp14:textId="77777777">
        <w:trPr>
          <w:trHeight w:val="340"/>
        </w:trPr>
        <w:tc>
          <w:tcPr>
            <w:tcW w:w="2694" w:type="dxa"/>
            <w:shd w:val="clear" w:color="auto" w:fill="auto"/>
            <w:tcMar/>
          </w:tcPr>
          <w:p w:rsidR="00CB7EE9" w:rsidRDefault="00CB7EE9" w14:paraId="0B4020A7" wp14:textId="77777777">
            <w:pPr>
              <w:pStyle w:val="ECVLeftDetails"/>
              <w:snapToGrid w:val="0"/>
              <w:jc w:val="left"/>
              <w:rPr>
                <w:rFonts w:ascii="NimbusSans-Regular" w:hAnsi="NimbusSans-Regular" w:eastAsia="Times New Roman" w:cs="NimbusSans-Regular"/>
                <w:color w:val="565656"/>
                <w:spacing w:val="0"/>
                <w:kern w:val="0"/>
                <w:sz w:val="21"/>
                <w:szCs w:val="21"/>
                <w:lang w:val="it-IT" w:eastAsia="it-IT" w:bidi="ar-SA"/>
              </w:rPr>
            </w:pPr>
          </w:p>
        </w:tc>
        <w:tc>
          <w:tcPr>
            <w:tcW w:w="7542" w:type="dxa"/>
            <w:shd w:val="clear" w:color="auto" w:fill="auto"/>
            <w:tcMar/>
          </w:tcPr>
          <w:p w:rsidR="00CB7EE9" w:rsidRDefault="00CB7EE9" w14:paraId="1D7B270A" wp14:textId="77777777">
            <w:pPr>
              <w:pStyle w:val="europass5fbulleted5flist"/>
              <w:snapToGrid w:val="0"/>
              <w:jc w:val="both"/>
              <w:rPr>
                <w:color w:val="000000"/>
                <w:lang w:val="it-IT"/>
              </w:rPr>
            </w:pPr>
          </w:p>
        </w:tc>
      </w:tr>
    </w:tbl>
    <w:p xmlns:wp14="http://schemas.microsoft.com/office/word/2010/wordml" w:rsidR="00CB7EE9" w:rsidRDefault="00CB7EE9" w14:paraId="321C27AD" wp14:textId="77777777">
      <w:pPr>
        <w:jc w:val="both"/>
        <w:rPr>
          <w:sz w:val="18"/>
          <w:lang w:val="it-IT"/>
        </w:rPr>
      </w:pPr>
      <w:r>
        <w:rPr>
          <w:sz w:val="18"/>
          <w:lang w:val="it-IT"/>
        </w:rPr>
        <w:t>Autorizzo il trattamento dei miei dati personali presenti nel cv ai sensi del Decreto Legislativo 30 giugno 2003, n. 196 “Codice in materia di protezione dei dati personali” e del GDPR (Regolamento UE 2016/679).</w:t>
      </w:r>
    </w:p>
    <w:p xmlns:wp14="http://schemas.microsoft.com/office/word/2010/wordml" w:rsidR="00CB7EE9" w:rsidRDefault="00CB7EE9" w14:paraId="4F904CB7" wp14:textId="77777777">
      <w:pPr>
        <w:jc w:val="both"/>
        <w:rPr>
          <w:sz w:val="18"/>
          <w:lang w:val="it-IT"/>
        </w:rPr>
      </w:pPr>
    </w:p>
    <w:p xmlns:wp14="http://schemas.microsoft.com/office/word/2010/wordml" w:rsidR="00CB7EE9" w:rsidRDefault="00CB7EE9" w14:paraId="06971CD3" wp14:textId="77777777">
      <w:pPr>
        <w:rPr>
          <w:sz w:val="18"/>
          <w:lang w:val="it-IT"/>
        </w:rPr>
      </w:pPr>
    </w:p>
    <w:p xmlns:wp14="http://schemas.microsoft.com/office/word/2010/wordml" w:rsidR="00CB7EE9" w:rsidRDefault="00CB7EE9" w14:paraId="5BEA78A5" wp14:textId="77777777">
      <w:pPr>
        <w:pStyle w:val="ECVText"/>
        <w:jc w:val="center"/>
      </w:pPr>
      <w:r>
        <w:rPr>
          <w:rFonts w:eastAsia="Arial"/>
          <w:lang w:val="it-IT"/>
        </w:rPr>
        <w:t xml:space="preserve">                                                             </w:t>
      </w:r>
    </w:p>
    <w:sectPr w:rsidR="000000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1927" w:right="680" w:bottom="1474" w:left="850" w:header="68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CB7EE9" w:rsidRDefault="00CB7EE9" w14:paraId="03EFCA41" wp14:textId="77777777">
      <w:r>
        <w:separator/>
      </w:r>
    </w:p>
  </w:endnote>
  <w:endnote w:type="continuationSeparator" w:id="0">
    <w:p xmlns:wp14="http://schemas.microsoft.com/office/word/2010/wordml" w:rsidR="00CB7EE9" w:rsidRDefault="00CB7EE9" w14:paraId="5F96A72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iberation Sans">
    <w:altName w:val="Arial"/>
    <w:charset w:val="00"/>
    <w:family w:val="swiss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MT">
    <w:altName w:val="Arial"/>
    <w:charset w:val="00"/>
    <w:family w:val="swiss"/>
    <w:pitch w:val="default"/>
  </w:font>
  <w:font w:name="NimbusSans-Regular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B7EE9" w:rsidRDefault="00CB7EE9" w14:paraId="0CB137B5" wp14:textId="77777777">
    <w:pPr>
      <w:pStyle w:val="Pidipagina"/>
      <w:tabs>
        <w:tab w:val="clear" w:pos="10205"/>
        <w:tab w:val="left" w:pos="2835"/>
        <w:tab w:val="right" w:pos="10375"/>
      </w:tabs>
      <w:autoSpaceDE w:val="0"/>
    </w:pPr>
    <w:r>
      <w:rPr>
        <w:rFonts w:ascii="ArialMT" w:hAnsi="ArialMT" w:eastAsia="ArialMT" w:cs="ArialMT"/>
        <w:color w:val="26B4EA"/>
        <w:sz w:val="14"/>
        <w:szCs w:val="14"/>
        <w:lang w:val="it-IT"/>
      </w:rPr>
      <w:tab/>
    </w:r>
    <w:r>
      <w:rPr>
        <w:rFonts w:ascii="ArialMT" w:hAnsi="ArialMT" w:eastAsia="ArialMT" w:cs="ArialMT"/>
        <w:sz w:val="14"/>
        <w:szCs w:val="14"/>
        <w:lang w:val="it-IT"/>
      </w:rPr>
      <w:tab/>
    </w:r>
    <w:r>
      <w:rPr>
        <w:rFonts w:ascii="ArialMT" w:hAnsi="ArialMT" w:eastAsia="ArialMT" w:cs="ArialMT"/>
        <w:sz w:val="14"/>
        <w:szCs w:val="14"/>
        <w:lang w:val="it-IT"/>
      </w:rPr>
      <w:t>Pagina</w:t>
    </w:r>
    <w:r>
      <w:rPr>
        <w:rFonts w:ascii="ArialMT" w:hAnsi="ArialMT" w:eastAsia="ArialMT" w:cs="ArialMT"/>
        <w:color w:val="26B4EA"/>
        <w:sz w:val="14"/>
        <w:szCs w:val="14"/>
        <w:lang w:val="it-IT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2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sz w:val="14"/>
        <w:szCs w:val="14"/>
        <w:lang w:val="it-IT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\* ARABIC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4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sz w:val="14"/>
        <w:szCs w:val="14"/>
        <w:lang w:val="it-IT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B7EE9" w:rsidRDefault="00CB7EE9" w14:paraId="4E2B8561" wp14:textId="77777777">
    <w:pPr>
      <w:pStyle w:val="Pidipagina"/>
      <w:tabs>
        <w:tab w:val="clear" w:pos="10205"/>
        <w:tab w:val="left" w:pos="2835"/>
        <w:tab w:val="right" w:pos="10375"/>
      </w:tabs>
      <w:autoSpaceDE w:val="0"/>
    </w:pPr>
    <w:r>
      <w:rPr>
        <w:rFonts w:ascii="ArialMT" w:hAnsi="ArialMT" w:eastAsia="ArialMT" w:cs="ArialMT"/>
        <w:color w:val="26B4EA"/>
        <w:sz w:val="14"/>
        <w:szCs w:val="14"/>
        <w:lang w:val="it-IT"/>
      </w:rPr>
      <w:tab/>
    </w:r>
    <w:r>
      <w:rPr>
        <w:rFonts w:ascii="ArialMT" w:hAnsi="ArialMT" w:eastAsia="ArialMT" w:cs="ArialMT"/>
        <w:sz w:val="14"/>
        <w:szCs w:val="14"/>
        <w:lang w:val="it-IT"/>
      </w:rPr>
      <w:tab/>
    </w:r>
    <w:r>
      <w:rPr>
        <w:rFonts w:ascii="ArialMT" w:hAnsi="ArialMT" w:eastAsia="ArialMT" w:cs="ArialMT"/>
        <w:sz w:val="14"/>
        <w:szCs w:val="14"/>
        <w:lang w:val="it-IT"/>
      </w:rPr>
      <w:t>Pagina</w:t>
    </w:r>
    <w:r>
      <w:rPr>
        <w:rFonts w:ascii="ArialMT" w:hAnsi="ArialMT" w:eastAsia="ArialMT" w:cs="ArialMT"/>
        <w:color w:val="26B4EA"/>
        <w:sz w:val="14"/>
        <w:szCs w:val="14"/>
        <w:lang w:val="it-IT"/>
      </w:rPr>
      <w:t xml:space="preserve">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PAGE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5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sz w:val="14"/>
        <w:szCs w:val="14"/>
        <w:lang w:val="it-IT"/>
      </w:rPr>
      <w:t xml:space="preserve"> / </w:t>
    </w:r>
    <w:r>
      <w:rPr>
        <w:rFonts w:eastAsia="ArialMT" w:cs="ArialMT"/>
        <w:sz w:val="14"/>
        <w:szCs w:val="14"/>
      </w:rPr>
      <w:fldChar w:fldCharType="begin"/>
    </w:r>
    <w:r>
      <w:rPr>
        <w:rFonts w:eastAsia="ArialMT" w:cs="ArialMT"/>
        <w:sz w:val="14"/>
        <w:szCs w:val="14"/>
      </w:rPr>
      <w:instrText xml:space="preserve"> NUMPAGES \* ARABIC </w:instrText>
    </w:r>
    <w:r>
      <w:rPr>
        <w:rFonts w:eastAsia="ArialMT" w:cs="ArialMT"/>
        <w:sz w:val="14"/>
        <w:szCs w:val="14"/>
      </w:rPr>
      <w:fldChar w:fldCharType="separate"/>
    </w:r>
    <w:r>
      <w:rPr>
        <w:rFonts w:eastAsia="ArialMT" w:cs="ArialMT"/>
        <w:sz w:val="14"/>
        <w:szCs w:val="14"/>
      </w:rPr>
      <w:t>4</w:t>
    </w:r>
    <w:r>
      <w:rPr>
        <w:rFonts w:eastAsia="ArialMT" w:cs="ArialMT"/>
        <w:sz w:val="14"/>
        <w:szCs w:val="14"/>
      </w:rPr>
      <w:fldChar w:fldCharType="end"/>
    </w:r>
    <w:r>
      <w:rPr>
        <w:rFonts w:ascii="ArialMT" w:hAnsi="ArialMT" w:eastAsia="ArialMT" w:cs="ArialMT"/>
        <w:sz w:val="14"/>
        <w:szCs w:val="14"/>
        <w:lang w:val="it-IT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B7EE9" w:rsidRDefault="00CB7EE9" w14:paraId="2A1F701D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CB7EE9" w:rsidRDefault="00CB7EE9" w14:paraId="5220BBB2" wp14:textId="77777777">
      <w:r>
        <w:separator/>
      </w:r>
    </w:p>
  </w:footnote>
  <w:footnote w:type="continuationSeparator" w:id="0">
    <w:p xmlns:wp14="http://schemas.microsoft.com/office/word/2010/wordml" w:rsidR="00CB7EE9" w:rsidRDefault="00CB7EE9" w14:paraId="13CB595B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B7EE9" w:rsidRDefault="00CB7EE9" w14:paraId="5B95CD12" wp14:textId="77777777">
    <w:pPr>
      <w:pStyle w:val="Rigadiintestazioneasinistr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xmlns:wp14="http://schemas.microsoft.com/office/word/2010/wordml" w:rsidR="00CB7EE9" w:rsidRDefault="00CB7EE9" w14:paraId="33064985" wp14:textId="77777777">
    <w:pPr>
      <w:pStyle w:val="ECVFirstPageParagraph"/>
      <w:spacing w:before="329"/>
    </w:pPr>
    <w:r>
      <w:rPr>
        <w:noProof/>
      </w:rPr>
      <w:drawing>
        <wp:anchor xmlns:wp14="http://schemas.microsoft.com/office/word/2010/wordprocessingDrawing" distT="0" distB="0" distL="0" distR="0" simplePos="0" relativeHeight="251657728" behindDoc="0" locked="0" layoutInCell="0" allowOverlap="1" wp14:anchorId="26C97B2E" wp14:editId="7777777">
          <wp:simplePos x="0" y="0"/>
          <wp:positionH relativeFrom="column">
            <wp:posOffset>-26670</wp:posOffset>
          </wp:positionH>
          <wp:positionV relativeFrom="paragraph">
            <wp:posOffset>110490</wp:posOffset>
          </wp:positionV>
          <wp:extent cx="1123950" cy="321945"/>
          <wp:effectExtent l="0" t="0" r="0" b="0"/>
          <wp:wrapSquare wrapText="bothSides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8" t="-139" r="-38" b="-139"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2194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>Curriculum vitae                                                                                                A. Aprile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CB7EE9" w:rsidRDefault="00CB7EE9" w14:paraId="6D9C8D39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hint="default" w:ascii="Symbol" w:hAnsi="Symbol" w:cs="Symbol"/>
      </w:rPr>
    </w:lvl>
  </w:abstractNum>
  <w:abstractNum w:abstractNumId="2" w15:restartNumberingAfterBreak="0">
    <w:nsid w:val="00000003"/>
    <w:multiLevelType w:val="multilevel"/>
    <w:tmpl w:val="00000003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833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3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73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93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3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33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53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3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93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OpenSymbol"/>
      </w:rPr>
    </w:lvl>
  </w:abstractNum>
  <w:num w:numId="1" w16cid:durableId="1084843428">
    <w:abstractNumId w:val="0"/>
  </w:num>
  <w:num w:numId="2" w16cid:durableId="274792943">
    <w:abstractNumId w:val="1"/>
  </w:num>
  <w:num w:numId="3" w16cid:durableId="1513759184">
    <w:abstractNumId w:val="2"/>
  </w:num>
  <w:num w:numId="4" w16cid:durableId="162392698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normal"/>
  <w:zoom w:percent="16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Normale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3074">
      <o:colormenu v:ext="edit" strokecolor="none [1]" fillcolor="none [4]" shadowcolor="none [2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94"/>
    <w:rsid w:val="00BE2994"/>
    <w:rsid w:val="00CB7EE9"/>
    <w:rsid w:val="0739C7A5"/>
    <w:rsid w:val="11C2E740"/>
    <w:rsid w:val="185DE430"/>
    <w:rsid w:val="299A6442"/>
    <w:rsid w:val="3810A949"/>
    <w:rsid w:val="44920472"/>
    <w:rsid w:val="50EA383E"/>
    <w:rsid w:val="623C4CDE"/>
    <w:rsid w:val="784E1BAE"/>
    <w:rsid w:val="7A3E9B43"/>
    <w:rsid w:val="7AD9A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1]" fillcolor="none [4]" shadowcolor="none [2]"/>
    </o:shapedefaults>
    <o:shapelayout v:ext="edit">
      <o:idmap v:ext="edit" data="2"/>
    </o:shapelayout>
  </w:shapeDefaults>
  <w:doNotEmbedSmartTags/>
  <w:decimalSymbol w:val="."/>
  <w:listSeparator w:val=","/>
  <w14:docId w14:val="2390F02B"/>
  <w15:chartTrackingRefBased/>
  <w15:docId w15:val="{D1C4AC4F-1AAB-4311-9ABC-F7EBE3F90C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pPr>
      <w:widowControl w:val="0"/>
      <w:suppressAutoHyphens/>
    </w:pPr>
    <w:rPr>
      <w:rFonts w:ascii="Arial" w:hAnsi="Arial" w:eastAsia="SimSun" w:cs="Mangal"/>
      <w:color w:val="3F3A38"/>
      <w:spacing w:val="-6"/>
      <w:kern w:val="2"/>
      <w:sz w:val="16"/>
      <w:szCs w:val="24"/>
      <w:lang w:val="en-GB" w:eastAsia="zh-CN" w:bidi="hi-IN"/>
    </w:rPr>
  </w:style>
  <w:style w:type="paragraph" w:styleId="Titolo1">
    <w:name w:val="heading 1"/>
    <w:basedOn w:val="Heading"/>
    <w:next w:val="Corpotesto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Titolo2">
    <w:name w:val="heading 2"/>
    <w:basedOn w:val="Heading"/>
    <w:next w:val="Corpotesto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rFonts w:ascii="Calibri" w:hAnsi="Calibri" w:eastAsia="Times New Roman" w:cs="Calibri"/>
      <w:b/>
      <w:bCs/>
      <w:sz w:val="28"/>
      <w:szCs w:val="25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WW8Num2z0" w:customStyle="1">
    <w:name w:val="WW8Num2z0"/>
    <w:rPr>
      <w:rFonts w:ascii="Segoe UI" w:hAnsi="Segoe UI" w:cs="OpenSymbol"/>
    </w:rPr>
  </w:style>
  <w:style w:type="character" w:styleId="WW8Num3z0" w:customStyle="1">
    <w:name w:val="WW8Num3z0"/>
    <w:rPr>
      <w:rFonts w:hint="default" w:ascii="Arial" w:hAnsi="Arial" w:eastAsia="SimSun" w:cs="Arial"/>
    </w:rPr>
  </w:style>
  <w:style w:type="character" w:styleId="WW8Num3z1" w:customStyle="1">
    <w:name w:val="WW8Num3z1"/>
    <w:rPr>
      <w:rFonts w:hint="default" w:ascii="Courier New" w:hAnsi="Courier New" w:cs="Courier New"/>
    </w:rPr>
  </w:style>
  <w:style w:type="character" w:styleId="WW8Num3z2" w:customStyle="1">
    <w:name w:val="WW8Num3z2"/>
    <w:rPr>
      <w:rFonts w:hint="default" w:ascii="Wingdings" w:hAnsi="Wingdings" w:cs="Wingdings"/>
    </w:rPr>
  </w:style>
  <w:style w:type="character" w:styleId="WW8Num3z3" w:customStyle="1">
    <w:name w:val="WW8Num3z3"/>
    <w:rPr>
      <w:rFonts w:hint="default" w:ascii="Symbol" w:hAnsi="Symbol" w:cs="Symbol"/>
    </w:rPr>
  </w:style>
  <w:style w:type="character" w:styleId="WW8Num4z0" w:customStyle="1">
    <w:name w:val="WW8Num4z0"/>
    <w:rPr>
      <w:rFonts w:hint="default" w:ascii="Symbol" w:hAnsi="Symbol" w:cs="Symbol"/>
    </w:rPr>
  </w:style>
  <w:style w:type="character" w:styleId="WW8Num4z1" w:customStyle="1">
    <w:name w:val="WW8Num4z1"/>
    <w:rPr>
      <w:rFonts w:hint="default" w:ascii="Courier New" w:hAnsi="Courier New" w:cs="Courier New"/>
    </w:rPr>
  </w:style>
  <w:style w:type="character" w:styleId="WW8Num4z2" w:customStyle="1">
    <w:name w:val="WW8Num4z2"/>
    <w:rPr>
      <w:rFonts w:hint="default" w:ascii="Wingdings" w:hAnsi="Wingdings" w:cs="Wingdings"/>
    </w:rPr>
  </w:style>
  <w:style w:type="character" w:styleId="WW8Num5z0" w:customStyle="1">
    <w:name w:val="WW8Num5z0"/>
    <w:rPr>
      <w:rFonts w:hint="default" w:ascii="Symbol" w:hAnsi="Symbol" w:cs="Symbol"/>
    </w:rPr>
  </w:style>
  <w:style w:type="character" w:styleId="WW8Num5z1" w:customStyle="1">
    <w:name w:val="WW8Num5z1"/>
    <w:rPr>
      <w:rFonts w:hint="default" w:ascii="Courier New" w:hAnsi="Courier New" w:cs="Courier New"/>
    </w:rPr>
  </w:style>
  <w:style w:type="character" w:styleId="WW8Num5z2" w:customStyle="1">
    <w:name w:val="WW8Num5z2"/>
    <w:rPr>
      <w:rFonts w:hint="default" w:ascii="Wingdings" w:hAnsi="Wingdings" w:cs="Wingdings"/>
    </w:rPr>
  </w:style>
  <w:style w:type="character" w:styleId="WW8Num6z0" w:customStyle="1">
    <w:name w:val="WW8Num6z0"/>
    <w:rPr>
      <w:rFonts w:hint="default" w:ascii="Symbol" w:hAnsi="Symbol" w:cs="Symbol"/>
    </w:rPr>
  </w:style>
  <w:style w:type="character" w:styleId="WW8Num6z1" w:customStyle="1">
    <w:name w:val="WW8Num6z1"/>
    <w:rPr>
      <w:rFonts w:hint="default" w:ascii="Courier New" w:hAnsi="Courier New" w:cs="Courier New"/>
    </w:rPr>
  </w:style>
  <w:style w:type="character" w:styleId="WW8Num6z2" w:customStyle="1">
    <w:name w:val="WW8Num6z2"/>
    <w:rPr>
      <w:rFonts w:hint="default" w:ascii="Wingdings" w:hAnsi="Wingdings" w:cs="Wingdings"/>
    </w:rPr>
  </w:style>
  <w:style w:type="character" w:styleId="WW8Num7z0" w:customStyle="1">
    <w:name w:val="WW8Num7z0"/>
    <w:rPr>
      <w:rFonts w:hint="default" w:ascii="Symbol" w:hAnsi="Symbol" w:cs="Symbol"/>
    </w:rPr>
  </w:style>
  <w:style w:type="character" w:styleId="WW8Num7z1" w:customStyle="1">
    <w:name w:val="WW8Num7z1"/>
    <w:rPr>
      <w:rFonts w:hint="default" w:ascii="Courier New" w:hAnsi="Courier New" w:cs="Courier New"/>
    </w:rPr>
  </w:style>
  <w:style w:type="character" w:styleId="WW8Num7z2" w:customStyle="1">
    <w:name w:val="WW8Num7z2"/>
    <w:rPr>
      <w:rFonts w:hint="default" w:ascii="Wingdings" w:hAnsi="Wingdings" w:cs="Wingdings"/>
    </w:rPr>
  </w:style>
  <w:style w:type="character" w:styleId="WW8Num8z0" w:customStyle="1">
    <w:name w:val="WW8Num8z0"/>
    <w:rPr>
      <w:rFonts w:hint="default" w:ascii="Arial" w:hAnsi="Arial" w:eastAsia="SimSun" w:cs="Arial"/>
    </w:rPr>
  </w:style>
  <w:style w:type="character" w:styleId="WW8Num8z1" w:customStyle="1">
    <w:name w:val="WW8Num8z1"/>
    <w:rPr>
      <w:rFonts w:hint="default" w:ascii="Courier New" w:hAnsi="Courier New" w:cs="Courier New"/>
    </w:rPr>
  </w:style>
  <w:style w:type="character" w:styleId="WW8Num8z2" w:customStyle="1">
    <w:name w:val="WW8Num8z2"/>
    <w:rPr>
      <w:rFonts w:hint="default" w:ascii="Wingdings" w:hAnsi="Wingdings" w:cs="Wingdings"/>
    </w:rPr>
  </w:style>
  <w:style w:type="character" w:styleId="WW8Num8z3" w:customStyle="1">
    <w:name w:val="WW8Num8z3"/>
    <w:rPr>
      <w:rFonts w:hint="default" w:ascii="Symbol" w:hAnsi="Symbol" w:cs="Symbol"/>
    </w:rPr>
  </w:style>
  <w:style w:type="character" w:styleId="WW8Num9z0" w:customStyle="1">
    <w:name w:val="WW8Num9z0"/>
    <w:rPr>
      <w:rFonts w:hint="default"/>
    </w:rPr>
  </w:style>
  <w:style w:type="character" w:styleId="WW8Num10z0" w:customStyle="1">
    <w:name w:val="WW8Num10z0"/>
    <w:rPr>
      <w:rFonts w:hint="default" w:ascii="Symbol" w:hAnsi="Symbol" w:cs="Symbol"/>
    </w:rPr>
  </w:style>
  <w:style w:type="character" w:styleId="WW8Num10z1" w:customStyle="1">
    <w:name w:val="WW8Num10z1"/>
    <w:rPr>
      <w:rFonts w:hint="default" w:ascii="Courier New" w:hAnsi="Courier New" w:cs="Courier New"/>
    </w:rPr>
  </w:style>
  <w:style w:type="character" w:styleId="WW8Num10z2" w:customStyle="1">
    <w:name w:val="WW8Num10z2"/>
    <w:rPr>
      <w:rFonts w:hint="default" w:ascii="Wingdings" w:hAnsi="Wingdings" w:cs="Wingdings"/>
    </w:rPr>
  </w:style>
  <w:style w:type="character" w:styleId="WW8Num11z0" w:customStyle="1">
    <w:name w:val="WW8Num11z0"/>
    <w:rPr>
      <w:rFonts w:hint="default" w:ascii="Symbol" w:hAnsi="Symbol" w:cs="Symbol"/>
    </w:rPr>
  </w:style>
  <w:style w:type="character" w:styleId="WW8Num11z1" w:customStyle="1">
    <w:name w:val="WW8Num11z1"/>
    <w:rPr>
      <w:rFonts w:hint="default" w:ascii="Courier New" w:hAnsi="Courier New" w:cs="Courier New"/>
    </w:rPr>
  </w:style>
  <w:style w:type="character" w:styleId="WW8Num11z2" w:customStyle="1">
    <w:name w:val="WW8Num11z2"/>
    <w:rPr>
      <w:rFonts w:hint="default" w:ascii="Wingdings" w:hAnsi="Wingdings" w:cs="Wingdings"/>
    </w:rPr>
  </w:style>
  <w:style w:type="character" w:styleId="WW8Num12z0" w:customStyle="1">
    <w:name w:val="WW8Num12z0"/>
    <w:rPr>
      <w:rFonts w:hint="default" w:ascii="Symbol" w:hAnsi="Symbol" w:cs="Symbol"/>
    </w:rPr>
  </w:style>
  <w:style w:type="character" w:styleId="WW8Num12z1" w:customStyle="1">
    <w:name w:val="WW8Num12z1"/>
    <w:rPr>
      <w:rFonts w:hint="default" w:ascii="Courier New" w:hAnsi="Courier New" w:cs="Courier New"/>
    </w:rPr>
  </w:style>
  <w:style w:type="character" w:styleId="WW8Num12z2" w:customStyle="1">
    <w:name w:val="WW8Num12z2"/>
    <w:rPr>
      <w:rFonts w:hint="default" w:ascii="Wingdings" w:hAnsi="Wingdings" w:cs="Wingdings"/>
    </w:rPr>
  </w:style>
  <w:style w:type="character" w:styleId="WW8Num13z0" w:customStyle="1">
    <w:name w:val="WW8Num13z0"/>
    <w:rPr>
      <w:rFonts w:hint="default" w:ascii="Symbol" w:hAnsi="Symbol" w:cs="Symbol"/>
    </w:rPr>
  </w:style>
  <w:style w:type="character" w:styleId="WW8Num13z1" w:customStyle="1">
    <w:name w:val="WW8Num13z1"/>
    <w:rPr>
      <w:rFonts w:hint="default" w:ascii="Courier New" w:hAnsi="Courier New" w:cs="Courier New"/>
    </w:rPr>
  </w:style>
  <w:style w:type="character" w:styleId="WW8Num13z2" w:customStyle="1">
    <w:name w:val="WW8Num13z2"/>
    <w:rPr>
      <w:rFonts w:hint="default" w:ascii="Wingdings" w:hAnsi="Wingdings" w:cs="Wingdings"/>
    </w:rPr>
  </w:style>
  <w:style w:type="character" w:styleId="WW8Num14z0" w:customStyle="1">
    <w:name w:val="WW8Num14z0"/>
    <w:rPr>
      <w:rFonts w:hint="default" w:ascii="Arial" w:hAnsi="Arial" w:eastAsia="SimSun" w:cs="Arial"/>
    </w:rPr>
  </w:style>
  <w:style w:type="character" w:styleId="WW8Num14z1" w:customStyle="1">
    <w:name w:val="WW8Num14z1"/>
    <w:rPr>
      <w:rFonts w:hint="default" w:ascii="Courier New" w:hAnsi="Courier New" w:cs="Courier New"/>
    </w:rPr>
  </w:style>
  <w:style w:type="character" w:styleId="WW8Num14z2" w:customStyle="1">
    <w:name w:val="WW8Num14z2"/>
    <w:rPr>
      <w:rFonts w:hint="default" w:ascii="Wingdings" w:hAnsi="Wingdings" w:cs="Wingdings"/>
    </w:rPr>
  </w:style>
  <w:style w:type="character" w:styleId="WW8Num14z3" w:customStyle="1">
    <w:name w:val="WW8Num14z3"/>
    <w:rPr>
      <w:rFonts w:hint="default" w:ascii="Symbol" w:hAnsi="Symbol" w:cs="Symbol"/>
    </w:rPr>
  </w:style>
  <w:style w:type="character" w:styleId="WW8Num15z0" w:customStyle="1">
    <w:name w:val="WW8Num15z0"/>
    <w:rPr>
      <w:rFonts w:hint="default" w:ascii="Symbol" w:hAnsi="Symbol" w:cs="Symbol"/>
    </w:rPr>
  </w:style>
  <w:style w:type="character" w:styleId="WW8Num15z1" w:customStyle="1">
    <w:name w:val="WW8Num15z1"/>
    <w:rPr>
      <w:rFonts w:hint="default" w:ascii="Courier New" w:hAnsi="Courier New" w:cs="Courier New"/>
    </w:rPr>
  </w:style>
  <w:style w:type="character" w:styleId="WW8Num15z2" w:customStyle="1">
    <w:name w:val="WW8Num15z2"/>
    <w:rPr>
      <w:rFonts w:hint="default" w:ascii="Wingdings" w:hAnsi="Wingdings" w:cs="Wingdings"/>
    </w:rPr>
  </w:style>
  <w:style w:type="character" w:styleId="WW8Num17z0" w:customStyle="1">
    <w:name w:val="WW8Num17z0"/>
    <w:rPr>
      <w:rFonts w:hint="default" w:ascii="Symbol" w:hAnsi="Symbol" w:cs="Symbol"/>
    </w:rPr>
  </w:style>
  <w:style w:type="character" w:styleId="WW8Num17z1" w:customStyle="1">
    <w:name w:val="WW8Num17z1"/>
    <w:rPr>
      <w:rFonts w:hint="default" w:ascii="Courier New" w:hAnsi="Courier New" w:cs="Courier New"/>
    </w:rPr>
  </w:style>
  <w:style w:type="character" w:styleId="WW8Num17z2" w:customStyle="1">
    <w:name w:val="WW8Num17z2"/>
    <w:rPr>
      <w:rFonts w:hint="default" w:ascii="Wingdings" w:hAnsi="Wingdings" w:cs="Wingdings"/>
    </w:rPr>
  </w:style>
  <w:style w:type="character" w:styleId="WW8Num18z0" w:customStyle="1">
    <w:name w:val="WW8Num18z0"/>
    <w:rPr>
      <w:rFonts w:hint="default" w:ascii="Symbol" w:hAnsi="Symbol" w:cs="Symbol"/>
    </w:rPr>
  </w:style>
  <w:style w:type="character" w:styleId="WW8Num18z1" w:customStyle="1">
    <w:name w:val="WW8Num18z1"/>
    <w:rPr>
      <w:rFonts w:hint="default" w:ascii="Courier New" w:hAnsi="Courier New" w:cs="Courier New"/>
    </w:rPr>
  </w:style>
  <w:style w:type="character" w:styleId="WW8Num18z2" w:customStyle="1">
    <w:name w:val="WW8Num18z2"/>
    <w:rPr>
      <w:rFonts w:hint="default" w:ascii="Wingdings" w:hAnsi="Wingdings" w:cs="Wingdings"/>
    </w:rPr>
  </w:style>
  <w:style w:type="character" w:styleId="WW8Num19z0" w:customStyle="1">
    <w:name w:val="WW8Num19z0"/>
    <w:rPr>
      <w:rFonts w:hint="default" w:ascii="Symbol" w:hAnsi="Symbol" w:cs="Symbol"/>
    </w:rPr>
  </w:style>
  <w:style w:type="character" w:styleId="WW8Num19z1" w:customStyle="1">
    <w:name w:val="WW8Num19z1"/>
    <w:rPr>
      <w:rFonts w:hint="default" w:ascii="Courier New" w:hAnsi="Courier New" w:cs="Courier New"/>
    </w:rPr>
  </w:style>
  <w:style w:type="character" w:styleId="WW8Num19z2" w:customStyle="1">
    <w:name w:val="WW8Num19z2"/>
    <w:rPr>
      <w:rFonts w:hint="default" w:ascii="Wingdings" w:hAnsi="Wingdings" w:cs="Wingdings"/>
    </w:rPr>
  </w:style>
  <w:style w:type="character" w:styleId="WW8Num20z0" w:customStyle="1">
    <w:name w:val="WW8Num20z0"/>
    <w:rPr>
      <w:rFonts w:hint="default" w:ascii="Arial" w:hAnsi="Arial" w:eastAsia="SimSun" w:cs="Arial"/>
    </w:rPr>
  </w:style>
  <w:style w:type="character" w:styleId="WW8Num20z1" w:customStyle="1">
    <w:name w:val="WW8Num20z1"/>
    <w:rPr>
      <w:rFonts w:hint="default" w:ascii="Courier New" w:hAnsi="Courier New" w:cs="Courier New"/>
    </w:rPr>
  </w:style>
  <w:style w:type="character" w:styleId="WW8Num20z2" w:customStyle="1">
    <w:name w:val="WW8Num20z2"/>
    <w:rPr>
      <w:rFonts w:hint="default" w:ascii="Wingdings" w:hAnsi="Wingdings" w:cs="Wingdings"/>
    </w:rPr>
  </w:style>
  <w:style w:type="character" w:styleId="WW8Num20z3" w:customStyle="1">
    <w:name w:val="WW8Num20z3"/>
    <w:rPr>
      <w:rFonts w:hint="default" w:ascii="Symbol" w:hAnsi="Symbol" w:cs="Symbol"/>
    </w:rPr>
  </w:style>
  <w:style w:type="character" w:styleId="WW8Num21z0" w:customStyle="1">
    <w:name w:val="WW8Num21z0"/>
    <w:rPr>
      <w:rFonts w:hint="default" w:ascii="Arial" w:hAnsi="Arial" w:eastAsia="SimSun" w:cs="Arial"/>
    </w:rPr>
  </w:style>
  <w:style w:type="character" w:styleId="WW8Num21z1" w:customStyle="1">
    <w:name w:val="WW8Num21z1"/>
    <w:rPr>
      <w:rFonts w:hint="default" w:ascii="Symbol" w:hAnsi="Symbol" w:eastAsia="SimSun" w:cs="Mangal"/>
    </w:rPr>
  </w:style>
  <w:style w:type="character" w:styleId="WW8Num21z2" w:customStyle="1">
    <w:name w:val="WW8Num21z2"/>
    <w:rPr>
      <w:rFonts w:hint="default" w:ascii="Wingdings" w:hAnsi="Wingdings" w:cs="Wingdings"/>
    </w:rPr>
  </w:style>
  <w:style w:type="character" w:styleId="WW8Num21z3" w:customStyle="1">
    <w:name w:val="WW8Num21z3"/>
    <w:rPr>
      <w:rFonts w:hint="default" w:ascii="Symbol" w:hAnsi="Symbol" w:cs="Symbol"/>
    </w:rPr>
  </w:style>
  <w:style w:type="character" w:styleId="WW8Num21z4" w:customStyle="1">
    <w:name w:val="WW8Num21z4"/>
    <w:rPr>
      <w:rFonts w:hint="default" w:ascii="Courier New" w:hAnsi="Courier New" w:cs="Courier New"/>
    </w:rPr>
  </w:style>
  <w:style w:type="character" w:styleId="DefaultParagraphFont" w:customStyle="1">
    <w:name w:val="Default Paragraph Font0"/>
  </w:style>
  <w:style w:type="character" w:styleId="ECVHeadingContactDetails" w:customStyle="1">
    <w:name w:val="_ECV_HeadingContactDetails"/>
    <w:rPr>
      <w:rFonts w:ascii="Arial" w:hAnsi="Arial" w:cs="Arial"/>
      <w:color w:val="1593CB"/>
      <w:sz w:val="18"/>
      <w:szCs w:val="18"/>
      <w:shd w:val="clear" w:color="auto" w:fill="auto"/>
    </w:rPr>
  </w:style>
  <w:style w:type="character" w:styleId="ECVContactDetails" w:customStyle="1">
    <w:name w:val="_ECV_ContactDetails"/>
    <w:rPr>
      <w:rFonts w:ascii="Arial" w:hAnsi="Arial" w:cs="Arial"/>
      <w:color w:val="3F3A38"/>
      <w:sz w:val="18"/>
      <w:szCs w:val="18"/>
      <w:shd w:val="clear" w:color="auto" w:fill="auto"/>
    </w:rPr>
  </w:style>
  <w:style w:type="character" w:styleId="NumberingSymbols" w:customStyle="1">
    <w:name w:val="Numbering Symbols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Numeroriga">
    <w:name w:val="line number"/>
  </w:style>
  <w:style w:type="character" w:styleId="Collegamentoipertestuale">
    <w:name w:val="Hyperlink"/>
    <w:rPr>
      <w:color w:val="000000"/>
      <w:u w:val="single"/>
      <w:lang/>
    </w:rPr>
  </w:style>
  <w:style w:type="character" w:styleId="ECVInternetLink" w:customStyle="1">
    <w:name w:val="_ECV_InternetLink"/>
    <w:rPr>
      <w:rFonts w:ascii="Arial" w:hAnsi="Arial" w:cs="Arial"/>
      <w:color w:val="3F3A38"/>
      <w:sz w:val="18"/>
      <w:u w:val="single"/>
      <w:shd w:val="clear" w:color="auto" w:fill="auto"/>
      <w:lang w:val="en-GB"/>
    </w:rPr>
  </w:style>
  <w:style w:type="character" w:styleId="ECVHeadingBusinessSector" w:customStyle="1">
    <w:name w:val="_ECV_HeadingBusinessSector"/>
    <w:rPr>
      <w:rFonts w:ascii="Arial" w:hAnsi="Arial" w:cs="Arial"/>
      <w:color w:val="1593CB"/>
      <w:spacing w:val="-6"/>
      <w:sz w:val="18"/>
      <w:szCs w:val="18"/>
      <w:shd w:val="clear" w:color="auto" w:fill="auto"/>
    </w:rPr>
  </w:style>
  <w:style w:type="character" w:styleId="EuropassTextSubscript" w:customStyle="1">
    <w:name w:val="Europass_Text_Subscript"/>
    <w:rPr>
      <w:vertAlign w:val="subscript"/>
    </w:rPr>
  </w:style>
  <w:style w:type="character" w:styleId="EuropassTextSuperscript" w:customStyle="1">
    <w:name w:val="Europass_Text_Superscript"/>
    <w:rPr>
      <w:vertAlign w:val="superscript"/>
    </w:rPr>
  </w:style>
  <w:style w:type="character" w:styleId="EuropassTextBold" w:customStyle="1">
    <w:name w:val="Europass_Text_Bold"/>
    <w:rPr>
      <w:rFonts w:ascii="Arial" w:hAnsi="Arial" w:cs="Arial"/>
      <w:b/>
    </w:rPr>
  </w:style>
  <w:style w:type="character" w:styleId="EuropassTextUnderline" w:customStyle="1">
    <w:name w:val="Europass_Text_Underline"/>
    <w:rPr>
      <w:rFonts w:ascii="Arial" w:hAnsi="Arial" w:cs="Arial"/>
      <w:u w:val="single"/>
    </w:rPr>
  </w:style>
  <w:style w:type="character" w:styleId="EuropassTextItalics" w:customStyle="1">
    <w:name w:val="Europass_Text_Italics"/>
    <w:rPr>
      <w:rFonts w:ascii="Arial" w:hAnsi="Arial" w:cs="Arial"/>
      <w:i/>
    </w:rPr>
  </w:style>
  <w:style w:type="character" w:styleId="EuropassTextBoldAndUnderline" w:customStyle="1">
    <w:name w:val="Europass_Text_Bold_And_Underline"/>
    <w:rPr>
      <w:rFonts w:ascii="Arial" w:hAnsi="Arial" w:cs="Arial"/>
      <w:b/>
      <w:u w:val="single"/>
    </w:rPr>
  </w:style>
  <w:style w:type="character" w:styleId="EuropassTextBoldAndItalics" w:customStyle="1">
    <w:name w:val="Europass_Text_Bold_And_Italics"/>
    <w:rPr>
      <w:rFonts w:ascii="Arial" w:hAnsi="Arial" w:cs="Arial"/>
      <w:b/>
      <w:i/>
    </w:rPr>
  </w:style>
  <w:style w:type="character" w:styleId="EuropassTextBoldAndUnderlineAndItalics" w:customStyle="1">
    <w:name w:val="Europass_Text_Bold_And_Underline_And_Italics"/>
    <w:rPr>
      <w:rFonts w:ascii="Arial" w:hAnsi="Arial" w:cs="Arial"/>
      <w:b/>
      <w:i/>
      <w:u w:val="single"/>
    </w:rPr>
  </w:style>
  <w:style w:type="character" w:styleId="EuropassTextUnderlineAndItalics" w:customStyle="1">
    <w:name w:val="Europass_Text_Underline_And_Italics"/>
    <w:rPr>
      <w:rFonts w:ascii="Arial" w:hAnsi="Arial" w:cs="Arial"/>
      <w:i/>
      <w:u w:val="single"/>
    </w:rPr>
  </w:style>
  <w:style w:type="character" w:styleId="Collegamentovisitato">
    <w:name w:val="FollowedHyperlink"/>
    <w:rPr>
      <w:color w:val="800000"/>
      <w:u w:val="single"/>
      <w:lang/>
    </w:rPr>
  </w:style>
  <w:style w:type="character" w:styleId="Heading4Char" w:customStyle="1">
    <w:name w:val="Heading 4 Char"/>
    <w:rPr>
      <w:rFonts w:ascii="Calibri" w:hAnsi="Calibri" w:eastAsia="Times New Roman" w:cs="Mangal"/>
      <w:b/>
      <w:bCs/>
      <w:color w:val="3F3A38"/>
      <w:spacing w:val="-6"/>
      <w:kern w:val="2"/>
      <w:sz w:val="28"/>
      <w:szCs w:val="25"/>
      <w:lang w:val="en-GB" w:eastAsia="zh-CN" w:bidi="hi-IN"/>
    </w:rPr>
  </w:style>
  <w:style w:type="character" w:styleId="BalloonTextChar" w:customStyle="1">
    <w:name w:val="Balloon Text Char"/>
    <w:rPr>
      <w:rFonts w:ascii="Segoe UI" w:hAnsi="Segoe UI" w:eastAsia="SimSun" w:cs="Mangal"/>
      <w:color w:val="3F3A38"/>
      <w:spacing w:val="-6"/>
      <w:kern w:val="2"/>
      <w:sz w:val="18"/>
      <w:szCs w:val="16"/>
      <w:lang w:val="en-GB" w:eastAsia="zh-CN" w:bidi="hi-IN"/>
    </w:rPr>
  </w:style>
  <w:style w:type="character" w:styleId="CommentTextChar" w:customStyle="1">
    <w:name w:val="Comment Text Char"/>
    <w:rPr>
      <w:rFonts w:ascii="Arial" w:hAnsi="Arial" w:eastAsia="SimSun" w:cs="Mangal"/>
      <w:color w:val="3F3A38"/>
      <w:spacing w:val="-6"/>
      <w:kern w:val="2"/>
      <w:szCs w:val="18"/>
      <w:lang w:val="en-GB" w:eastAsia="zh-CN" w:bidi="hi-IN"/>
    </w:rPr>
  </w:style>
  <w:style w:type="character" w:styleId="CommentSubjectChar" w:customStyle="1">
    <w:name w:val="Comment Subject Char"/>
    <w:rPr>
      <w:rFonts w:ascii="Arial Narrow" w:hAnsi="Arial Narrow" w:eastAsia="SimSun" w:cs="Mangal"/>
      <w:b/>
      <w:bCs/>
      <w:color w:val="3F3A38"/>
      <w:spacing w:val="-6"/>
      <w:kern w:val="2"/>
      <w:szCs w:val="18"/>
      <w:lang w:val="it-IT" w:bidi="hi-IN"/>
    </w:rPr>
  </w:style>
  <w:style w:type="character" w:styleId="UnresolvedMention" w:customStyle="1">
    <w:name w:val="Unresolved Mention"/>
    <w:rPr>
      <w:color w:val="605E5C"/>
      <w:shd w:val="clear" w:color="auto" w:fill="E1DFDD"/>
    </w:rPr>
  </w:style>
  <w:style w:type="character" w:styleId="muichip-label" w:customStyle="1">
    <w:name w:val="muichip-label"/>
    <w:basedOn w:val="DefaultParagraphFont"/>
  </w:style>
  <w:style w:type="character" w:styleId="2Char" w:customStyle="1">
    <w:name w:val="2 Char"/>
    <w:rPr>
      <w:rFonts w:ascii="Lato" w:hAnsi="Lato" w:eastAsia="Calibri" w:cs="Lato"/>
      <w:i/>
      <w:iCs/>
      <w:color w:val="282826"/>
      <w:spacing w:val="4"/>
      <w:sz w:val="18"/>
      <w:szCs w:val="18"/>
      <w:lang w:val="en-US"/>
    </w:rPr>
  </w:style>
  <w:style w:type="character" w:styleId="bodyChar" w:customStyle="1">
    <w:name w:val="body Char"/>
    <w:rPr>
      <w:rFonts w:ascii="Lato" w:hAnsi="Lato" w:eastAsia="Lato" w:cs="Lato"/>
      <w:color w:val="414042"/>
      <w:sz w:val="18"/>
      <w:szCs w:val="18"/>
      <w:lang w:val="en-US"/>
    </w:rPr>
  </w:style>
  <w:style w:type="character" w:styleId="Punti" w:customStyle="1">
    <w:name w:val="Punti"/>
    <w:rPr>
      <w:rFonts w:ascii="OpenSymbol" w:hAnsi="OpenSymbol" w:eastAsia="OpenSymbol" w:cs="OpenSymbol"/>
    </w:rPr>
  </w:style>
  <w:style w:type="paragraph" w:styleId="Titolo10" w:customStyle="1">
    <w:name w:val="Titolo1"/>
    <w:basedOn w:val="Normale"/>
    <w:next w:val="Corpotesto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testo">
    <w:name w:val="Body Text"/>
    <w:basedOn w:val="Normale"/>
    <w:pPr>
      <w:spacing w:line="100" w:lineRule="atLeast"/>
    </w:pPr>
    <w:rPr>
      <w:rFonts w:cs="Arial"/>
    </w:rPr>
  </w:style>
  <w:style w:type="paragraph" w:styleId="Elenco">
    <w:name w:val="List"/>
    <w:basedOn w:val="Corpotesto"/>
    <w:rPr>
      <w:rFonts w:cs="Mang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styleId="Indice" w:customStyle="1">
    <w:name w:val="Indice"/>
    <w:basedOn w:val="Normale"/>
    <w:pPr>
      <w:suppressLineNumbers/>
    </w:pPr>
    <w:rPr>
      <w:rFonts w:cs="Lucida Sans"/>
    </w:rPr>
  </w:style>
  <w:style w:type="paragraph" w:styleId="Heading" w:customStyle="1">
    <w:name w:val="Heading"/>
    <w:basedOn w:val="Normale"/>
    <w:next w:val="Corpotesto"/>
    <w:pPr>
      <w:keepNext/>
      <w:spacing w:before="240" w:after="120"/>
    </w:pPr>
    <w:rPr>
      <w:rFonts w:eastAsia="Microsoft YaHei"/>
      <w:sz w:val="28"/>
      <w:szCs w:val="28"/>
    </w:rPr>
  </w:style>
  <w:style w:type="paragraph" w:styleId="Caption1" w:customStyle="1">
    <w:name w:val="Caption1"/>
    <w:basedOn w:val="Normale"/>
    <w:pPr>
      <w:suppressLineNumbers/>
      <w:spacing w:before="120" w:after="120"/>
    </w:pPr>
    <w:rPr>
      <w:i/>
      <w:iCs/>
      <w:sz w:val="24"/>
    </w:rPr>
  </w:style>
  <w:style w:type="paragraph" w:styleId="Index" w:customStyle="1">
    <w:name w:val="Index"/>
    <w:basedOn w:val="Normale"/>
    <w:pPr>
      <w:suppressLineNumbers/>
    </w:pPr>
  </w:style>
  <w:style w:type="paragraph" w:styleId="TableContents" w:customStyle="1">
    <w:name w:val="Table Contents"/>
    <w:basedOn w:val="Normale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ECVLeftHeading" w:customStyle="1">
    <w:name w:val="_ECV_LeftHeading"/>
    <w:basedOn w:val="TableContents"/>
    <w:pPr>
      <w:ind w:right="283"/>
      <w:jc w:val="right"/>
    </w:pPr>
    <w:rPr>
      <w:rFonts w:cs="Arial"/>
      <w:caps/>
      <w:color w:val="0E4194"/>
      <w:sz w:val="18"/>
    </w:rPr>
  </w:style>
  <w:style w:type="paragraph" w:styleId="ECVMiddleColumn" w:customStyle="1">
    <w:name w:val="_ECV_MiddleColumn"/>
    <w:basedOn w:val="TableContents"/>
    <w:rPr>
      <w:color w:val="404040"/>
      <w:sz w:val="20"/>
    </w:rPr>
  </w:style>
  <w:style w:type="paragraph" w:styleId="ECVRightColumn" w:customStyle="1">
    <w:name w:val="_ECV_RightColumn"/>
    <w:basedOn w:val="TableContents"/>
    <w:pPr>
      <w:spacing w:before="62"/>
    </w:pPr>
    <w:rPr>
      <w:rFonts w:cs="Arial"/>
      <w:color w:val="404040"/>
    </w:rPr>
  </w:style>
  <w:style w:type="paragraph" w:styleId="ECVNameField" w:customStyle="1">
    <w:name w:val="_ECV_NameField"/>
    <w:basedOn w:val="ECVRightColumn"/>
    <w:pPr>
      <w:spacing w:before="0" w:line="100" w:lineRule="atLeast"/>
    </w:pPr>
    <w:rPr>
      <w:color w:val="3F3A38"/>
      <w:sz w:val="26"/>
      <w:szCs w:val="18"/>
    </w:rPr>
  </w:style>
  <w:style w:type="paragraph" w:styleId="ECVRightHeading" w:customStyle="1">
    <w:name w:val="_ECV_RightHeading"/>
    <w:basedOn w:val="ECVNameField"/>
    <w:pPr>
      <w:spacing w:before="62"/>
      <w:jc w:val="right"/>
    </w:pPr>
    <w:rPr>
      <w:color w:val="1593CB"/>
      <w:sz w:val="15"/>
    </w:rPr>
  </w:style>
  <w:style w:type="paragraph" w:styleId="ECVFirstPageParagraph" w:customStyle="1">
    <w:name w:val="_ECV_First_Page_Paragraph"/>
    <w:basedOn w:val="ECVRightHeading"/>
    <w:pPr>
      <w:tabs>
        <w:tab w:val="left" w:pos="2835"/>
        <w:tab w:val="right" w:pos="10205"/>
      </w:tabs>
      <w:spacing w:before="215"/>
      <w:jc w:val="left"/>
    </w:pPr>
    <w:rPr>
      <w:sz w:val="20"/>
    </w:rPr>
  </w:style>
  <w:style w:type="paragraph" w:styleId="ECVContactDetails1" w:customStyle="1">
    <w:name w:val="_ECV_ContactDetails1"/>
    <w:basedOn w:val="ECVNameField"/>
    <w:pPr>
      <w:textAlignment w:val="center"/>
    </w:pPr>
    <w:rPr>
      <w:kern w:val="0"/>
      <w:sz w:val="18"/>
    </w:rPr>
  </w:style>
  <w:style w:type="paragraph" w:styleId="ECVNarrowSpacing" w:customStyle="1">
    <w:name w:val="_ECV_NarrowSpacing"/>
    <w:basedOn w:val="ECVRightColumn"/>
    <w:rPr>
      <w:color w:val="402C24"/>
      <w:sz w:val="8"/>
      <w:szCs w:val="10"/>
    </w:rPr>
  </w:style>
  <w:style w:type="paragraph" w:styleId="ECVSectionSpacing" w:customStyle="1">
    <w:name w:val="_ECV_SectionSpacing"/>
    <w:basedOn w:val="ECVRightColumn"/>
  </w:style>
  <w:style w:type="paragraph" w:styleId="Table" w:customStyle="1">
    <w:name w:val="Table"/>
    <w:basedOn w:val="Caption1"/>
  </w:style>
  <w:style w:type="paragraph" w:styleId="ECVSubSectionHeading" w:customStyle="1">
    <w:name w:val="_ECV_SubSectionHeading"/>
    <w:basedOn w:val="ECVRightColumn"/>
    <w:pPr>
      <w:spacing w:before="0" w:line="100" w:lineRule="atLeast"/>
    </w:pPr>
    <w:rPr>
      <w:color w:val="0E4194"/>
      <w:sz w:val="22"/>
    </w:rPr>
  </w:style>
  <w:style w:type="paragraph" w:styleId="ECVOrganisationDetails" w:customStyle="1">
    <w:name w:val="_ECV_OrganisationDetails"/>
    <w:basedOn w:val="ECVRightColumn"/>
    <w:pPr>
      <w:autoSpaceDE w:val="0"/>
      <w:spacing w:before="57" w:after="85" w:line="100" w:lineRule="atLeast"/>
    </w:pPr>
    <w:rPr>
      <w:rFonts w:eastAsia="ArialMT" w:cs="ArialMT"/>
      <w:color w:val="3F3A38"/>
      <w:sz w:val="18"/>
      <w:szCs w:val="18"/>
    </w:rPr>
  </w:style>
  <w:style w:type="paragraph" w:styleId="EuropassSectionDetails" w:customStyle="1">
    <w:name w:val="Europass_SectionDetails"/>
    <w:basedOn w:val="Normale"/>
    <w:pPr>
      <w:suppressLineNumbers/>
      <w:autoSpaceDE w:val="0"/>
      <w:spacing w:before="28" w:after="56" w:line="100" w:lineRule="atLeast"/>
    </w:pPr>
    <w:rPr>
      <w:rFonts w:cs="Arial"/>
      <w:sz w:val="18"/>
    </w:rPr>
  </w:style>
  <w:style w:type="paragraph" w:styleId="ECVPersonalStatement" w:customStyle="1">
    <w:name w:val="_ECV_PersonalStatement"/>
    <w:basedOn w:val="ECVRightColumn"/>
    <w:pPr>
      <w:spacing w:before="0" w:after="56" w:line="100" w:lineRule="atLeast"/>
    </w:pPr>
    <w:rPr>
      <w:color w:val="3F3A38"/>
      <w:sz w:val="20"/>
      <w:szCs w:val="18"/>
    </w:rPr>
  </w:style>
  <w:style w:type="paragraph" w:styleId="ECVSectionBullet" w:customStyle="1">
    <w:name w:val="_ECV_SectionBullet"/>
    <w:basedOn w:val="EuropassSectionDetails"/>
    <w:pPr>
      <w:spacing w:before="0" w:after="0"/>
    </w:pPr>
  </w:style>
  <w:style w:type="paragraph" w:styleId="CVMajor" w:customStyle="1">
    <w:name w:val="CV Major"/>
    <w:basedOn w:val="Normale"/>
    <w:pPr>
      <w:ind w:left="113" w:right="113"/>
    </w:pPr>
    <w:rPr>
      <w:b/>
      <w:sz w:val="24"/>
    </w:rPr>
  </w:style>
  <w:style w:type="paragraph" w:styleId="ECVDate" w:customStyle="1">
    <w:name w:val="_ECV_Date"/>
    <w:basedOn w:val="ECVLeftHeading"/>
    <w:pPr>
      <w:spacing w:before="28" w:line="100" w:lineRule="atLeast"/>
      <w:textAlignment w:val="top"/>
    </w:pPr>
    <w:rPr>
      <w:caps w:val="0"/>
    </w:rPr>
  </w:style>
  <w:style w:type="paragraph" w:styleId="CVHeading3" w:customStyle="1">
    <w:name w:val="CV Heading 3"/>
    <w:basedOn w:val="Normale"/>
    <w:next w:val="Normale"/>
    <w:pPr>
      <w:ind w:left="113" w:right="113"/>
      <w:jc w:val="right"/>
      <w:textAlignment w:val="center"/>
    </w:pPr>
  </w:style>
  <w:style w:type="paragraph" w:styleId="ECVHeadingLine" w:customStyle="1">
    <w:name w:val="_ECV_HeadingLine"/>
    <w:basedOn w:val="ECVSubSectionHeading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</w:pPr>
    <w:rPr>
      <w:color w:val="17ACE6"/>
    </w:rPr>
  </w:style>
  <w:style w:type="paragraph" w:styleId="Intestazioneepidipagina" w:customStyle="1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  <w:pPr>
      <w:suppressLineNumbers/>
      <w:tabs>
        <w:tab w:val="center" w:pos="5103"/>
        <w:tab w:val="right" w:pos="10206"/>
      </w:tabs>
    </w:pPr>
  </w:style>
  <w:style w:type="paragraph" w:styleId="ECVAttachment" w:customStyle="1">
    <w:name w:val="_ECV_Attachment"/>
    <w:basedOn w:val="EuropassSectionDetails"/>
    <w:pPr>
      <w:jc w:val="right"/>
    </w:pPr>
    <w:rPr>
      <w:u w:val="single"/>
    </w:rPr>
  </w:style>
  <w:style w:type="paragraph" w:styleId="ECVHeaderFirstPage" w:customStyle="1">
    <w:name w:val="_ECV_HeaderFirstPage"/>
    <w:basedOn w:val="Intestazione"/>
    <w:pPr>
      <w:tabs>
        <w:tab w:val="center" w:pos="2835"/>
      </w:tabs>
      <w:spacing w:line="100" w:lineRule="atLeast"/>
    </w:pPr>
    <w:rPr>
      <w:rFonts w:cs="Arial"/>
      <w:color w:val="17ACE6"/>
      <w:sz w:val="20"/>
    </w:rPr>
  </w:style>
  <w:style w:type="paragraph" w:styleId="ECVHeaderOtherPage" w:customStyle="1">
    <w:name w:val="_ECV_HeaderOtherPage"/>
    <w:basedOn w:val="ECVHeaderFirstPage"/>
  </w:style>
  <w:style w:type="paragraph" w:styleId="ECVLeftDetails" w:customStyle="1">
    <w:name w:val="_ECV_LeftDetails"/>
    <w:basedOn w:val="ECVLeftHeading"/>
    <w:pPr>
      <w:spacing w:before="23"/>
    </w:pPr>
    <w:rPr>
      <w:caps w:val="0"/>
    </w:rPr>
  </w:style>
  <w:style w:type="paragraph" w:styleId="Pidipagina">
    <w:name w:val="footer"/>
    <w:basedOn w:val="Normale"/>
    <w:pPr>
      <w:suppressLineNumbers/>
      <w:tabs>
        <w:tab w:val="right" w:pos="2835"/>
        <w:tab w:val="left" w:pos="10205"/>
      </w:tabs>
    </w:pPr>
    <w:rPr>
      <w:rFonts w:cs="Arial"/>
      <w:color w:val="1593CB"/>
    </w:rPr>
  </w:style>
  <w:style w:type="paragraph" w:styleId="ECVLanguageHeading" w:customStyle="1">
    <w:name w:val="_ECV_LanguageHeading"/>
    <w:basedOn w:val="ECVRightColumn"/>
    <w:pPr>
      <w:spacing w:before="0"/>
      <w:jc w:val="center"/>
    </w:pPr>
    <w:rPr>
      <w:caps/>
      <w:color w:val="0E4194"/>
      <w:sz w:val="14"/>
    </w:rPr>
  </w:style>
  <w:style w:type="paragraph" w:styleId="ECVLanguageSubHeading" w:customStyle="1">
    <w:name w:val="_ECV_LanguageSubHeading"/>
    <w:basedOn w:val="ECVLanguageHeading"/>
    <w:pPr>
      <w:spacing w:line="100" w:lineRule="atLeast"/>
    </w:pPr>
    <w:rPr>
      <w:caps w:val="0"/>
      <w:sz w:val="16"/>
    </w:rPr>
  </w:style>
  <w:style w:type="paragraph" w:styleId="ECVLanguageLevel" w:customStyle="1">
    <w:name w:val="_ECV_LanguageLevel"/>
    <w:basedOn w:val="EuropassSectionDetails"/>
    <w:pPr>
      <w:jc w:val="center"/>
      <w:textAlignment w:val="center"/>
    </w:pPr>
    <w:rPr>
      <w:caps/>
    </w:rPr>
  </w:style>
  <w:style w:type="paragraph" w:styleId="ECVLanguageCertificate" w:customStyle="1">
    <w:name w:val="_ECV_LanguageCertificate"/>
    <w:basedOn w:val="ECVRightColumn"/>
    <w:pPr>
      <w:spacing w:before="0" w:line="100" w:lineRule="atLeast"/>
      <w:ind w:right="283"/>
      <w:jc w:val="center"/>
    </w:pPr>
    <w:rPr>
      <w:color w:val="3F3A38"/>
    </w:rPr>
  </w:style>
  <w:style w:type="paragraph" w:styleId="ECVLanguageExplanation" w:customStyle="1">
    <w:name w:val="_ECV_LanguageExplanation"/>
    <w:basedOn w:val="Normale"/>
    <w:pPr>
      <w:autoSpaceDE w:val="0"/>
      <w:spacing w:line="100" w:lineRule="atLeast"/>
    </w:pPr>
    <w:rPr>
      <w:rFonts w:cs="Arial"/>
      <w:color w:val="0E4194"/>
      <w:sz w:val="15"/>
    </w:rPr>
  </w:style>
  <w:style w:type="paragraph" w:styleId="ECVLinks" w:customStyle="1">
    <w:name w:val="_ECV_Links"/>
    <w:basedOn w:val="ECVContactDetails1"/>
    <w:rPr>
      <w:u w:val="single"/>
    </w:rPr>
  </w:style>
  <w:style w:type="paragraph" w:styleId="ECVText" w:customStyle="1">
    <w:name w:val="_ECV_Text"/>
    <w:basedOn w:val="Corpotesto"/>
  </w:style>
  <w:style w:type="paragraph" w:styleId="ECVBusinessSector" w:customStyle="1">
    <w:name w:val="_ECV_BusinessSector"/>
    <w:basedOn w:val="ECVOrganisationDetails"/>
    <w:pPr>
      <w:spacing w:before="113" w:after="0"/>
    </w:pPr>
  </w:style>
  <w:style w:type="paragraph" w:styleId="ECVLanguageName" w:customStyle="1">
    <w:name w:val="_ECV_LanguageName"/>
    <w:basedOn w:val="ECVLanguageCertificate"/>
    <w:pPr>
      <w:jc w:val="right"/>
    </w:pPr>
    <w:rPr>
      <w:sz w:val="18"/>
    </w:rPr>
  </w:style>
  <w:style w:type="paragraph" w:styleId="ECVPersonalInfoHeading" w:customStyle="1">
    <w:name w:val="_ECV_PersonalInfoHeading"/>
    <w:basedOn w:val="ECVLeftHeading"/>
    <w:pPr>
      <w:spacing w:before="57"/>
    </w:pPr>
  </w:style>
  <w:style w:type="paragraph" w:styleId="ECVOccupationalFieldHeading" w:customStyle="1">
    <w:name w:val="_ECV_OccupationalFieldHeading"/>
    <w:basedOn w:val="ECVLeftHeading"/>
    <w:pPr>
      <w:spacing w:before="57"/>
    </w:pPr>
  </w:style>
  <w:style w:type="paragraph" w:styleId="ECVGenderRow" w:customStyle="1">
    <w:name w:val="_ECV_GenderRow"/>
    <w:basedOn w:val="Normale"/>
    <w:pPr>
      <w:spacing w:before="85"/>
    </w:pPr>
    <w:rPr>
      <w:color w:val="1593CB"/>
    </w:rPr>
  </w:style>
  <w:style w:type="paragraph" w:styleId="ECVNextPagesParagraph" w:customStyle="1">
    <w:name w:val="_ECV_Next_Pages_Paragraph"/>
    <w:basedOn w:val="ECVFirstPageParagraph"/>
    <w:pPr>
      <w:tabs>
        <w:tab w:val="clear" w:pos="2835"/>
        <w:tab w:val="clear" w:pos="10205"/>
        <w:tab w:val="left" w:pos="2807"/>
        <w:tab w:val="right" w:pos="10350"/>
      </w:tabs>
      <w:spacing w:before="153"/>
      <w:jc w:val="right"/>
    </w:pPr>
  </w:style>
  <w:style w:type="paragraph" w:styleId="ECVBusinessSctionRow" w:customStyle="1">
    <w:name w:val="_ECV_BusinessSctionRow"/>
    <w:basedOn w:val="Normale"/>
  </w:style>
  <w:style w:type="paragraph" w:styleId="ECVBusinessSectorRow" w:customStyle="1">
    <w:name w:val="_ECV_BusinessSectorRow"/>
    <w:basedOn w:val="Normale"/>
  </w:style>
  <w:style w:type="paragraph" w:styleId="ECVBlueBox" w:customStyle="1">
    <w:name w:val="_ECV_BlueBox"/>
    <w:basedOn w:val="ECVNarrowSpacing"/>
    <w:pPr>
      <w:spacing w:before="0"/>
      <w:jc w:val="right"/>
      <w:textAlignment w:val="bottom"/>
    </w:pPr>
    <w:rPr>
      <w:spacing w:val="0"/>
    </w:rPr>
  </w:style>
  <w:style w:type="paragraph" w:styleId="ESPPagesParagraph" w:customStyle="1">
    <w:name w:val="_ESP_Pages_Paragraph"/>
    <w:basedOn w:val="ECVNextPagesParagraph"/>
  </w:style>
  <w:style w:type="paragraph" w:styleId="ESPText" w:customStyle="1">
    <w:name w:val="_ESP_Text"/>
    <w:basedOn w:val="ECVText"/>
  </w:style>
  <w:style w:type="paragraph" w:styleId="ESPHeading" w:customStyle="1">
    <w:name w:val="_ESP_Heading"/>
    <w:basedOn w:val="ESPText"/>
    <w:rPr>
      <w:b/>
      <w:bCs/>
      <w:sz w:val="32"/>
      <w:szCs w:val="32"/>
    </w:rPr>
  </w:style>
  <w:style w:type="paragraph" w:styleId="FooterLeft" w:customStyle="1">
    <w:name w:val="Footer Left"/>
    <w:basedOn w:val="Normale"/>
    <w:pPr>
      <w:suppressLineNumbers/>
      <w:tabs>
        <w:tab w:val="center" w:pos="5188"/>
        <w:tab w:val="right" w:pos="10376"/>
      </w:tabs>
    </w:pPr>
  </w:style>
  <w:style w:type="paragraph" w:styleId="FooterRight" w:customStyle="1">
    <w:name w:val="Footer Right"/>
    <w:basedOn w:val="Normale"/>
    <w:pPr>
      <w:suppressLineNumbers/>
      <w:tabs>
        <w:tab w:val="center" w:pos="5188"/>
        <w:tab w:val="right" w:pos="10376"/>
      </w:tabs>
    </w:pPr>
  </w:style>
  <w:style w:type="paragraph" w:styleId="ECVRelatedDocumentRow" w:customStyle="1">
    <w:name w:val="_ECV_RelatedDocumentRow"/>
    <w:basedOn w:val="ECVBusinessSectorRow"/>
  </w:style>
  <w:style w:type="paragraph" w:styleId="europass5fnumbered5flist" w:customStyle="1">
    <w:name w:val="europass_5f_numbered_5f_list"/>
    <w:basedOn w:val="EuropassSectionDetails"/>
  </w:style>
  <w:style w:type="paragraph" w:styleId="europass5fbulleted5flist" w:customStyle="1">
    <w:name w:val="europass_5f_bulleted_5f_list"/>
    <w:basedOn w:val="EuropassSectionDetails"/>
  </w:style>
  <w:style w:type="paragraph" w:styleId="europassparagraphindented" w:customStyle="1">
    <w:name w:val="europass_paragraph_indented"/>
    <w:basedOn w:val="EuropassSectionDetails"/>
    <w:pPr>
      <w:ind w:left="567"/>
    </w:pPr>
  </w:style>
  <w:style w:type="paragraph" w:styleId="europassparagraphindent1" w:customStyle="1">
    <w:name w:val="europass_paragraph_indent1"/>
    <w:basedOn w:val="EuropassSectionDetails"/>
    <w:pPr>
      <w:ind w:left="567"/>
    </w:pPr>
  </w:style>
  <w:style w:type="paragraph" w:styleId="europassparagraphindent2" w:customStyle="1">
    <w:name w:val="europass_paragraph_indent2"/>
    <w:basedOn w:val="EuropassSectionDetails"/>
    <w:pPr>
      <w:ind w:left="1134"/>
    </w:pPr>
  </w:style>
  <w:style w:type="paragraph" w:styleId="europassparagraphindent3" w:customStyle="1">
    <w:name w:val="europass_paragraph_indent3"/>
    <w:basedOn w:val="EuropassSectionDetails"/>
    <w:pPr>
      <w:ind w:left="1701"/>
    </w:pPr>
  </w:style>
  <w:style w:type="paragraph" w:styleId="europassparagraphalignjustify" w:customStyle="1">
    <w:name w:val="europass_paragraph_align_justify"/>
    <w:basedOn w:val="EuropassSectionDetails"/>
    <w:pPr>
      <w:jc w:val="both"/>
    </w:pPr>
  </w:style>
  <w:style w:type="paragraph" w:styleId="europassparagraphindent1justify" w:customStyle="1">
    <w:name w:val="europass_paragraph_indent1_justify"/>
    <w:basedOn w:val="EuropassSectionDetails"/>
    <w:pPr>
      <w:ind w:left="567"/>
      <w:jc w:val="both"/>
    </w:pPr>
  </w:style>
  <w:style w:type="paragraph" w:styleId="europassparagraphindent2justify" w:customStyle="1">
    <w:name w:val="europass_paragraph_indent2_justify"/>
    <w:basedOn w:val="EuropassSectionDetails"/>
    <w:pPr>
      <w:ind w:left="1134"/>
      <w:jc w:val="both"/>
    </w:pPr>
  </w:style>
  <w:style w:type="paragraph" w:styleId="europassparagraphindent3justify" w:customStyle="1">
    <w:name w:val="europass_paragraph_indent3_justify"/>
    <w:basedOn w:val="EuropassSectionDetails"/>
    <w:pPr>
      <w:ind w:left="1701"/>
      <w:jc w:val="both"/>
    </w:pPr>
  </w:style>
  <w:style w:type="paragraph" w:styleId="BalloonText" w:customStyle="1">
    <w:name w:val="Balloon Text"/>
    <w:basedOn w:val="Normale"/>
    <w:rPr>
      <w:rFonts w:ascii="Segoe UI" w:hAnsi="Segoe UI" w:cs="Segoe UI"/>
      <w:sz w:val="18"/>
      <w:szCs w:val="16"/>
    </w:rPr>
  </w:style>
  <w:style w:type="paragraph" w:styleId="CommentText" w:customStyle="1">
    <w:name w:val="Comment Text"/>
    <w:basedOn w:val="Normale"/>
    <w:rPr>
      <w:sz w:val="20"/>
      <w:szCs w:val="18"/>
    </w:rPr>
  </w:style>
  <w:style w:type="paragraph" w:styleId="CommentSubject" w:customStyle="1">
    <w:name w:val="Comment Subject"/>
    <w:basedOn w:val="CommentText"/>
    <w:next w:val="CommentText"/>
    <w:pPr>
      <w:widowControl/>
    </w:pPr>
    <w:rPr>
      <w:rFonts w:ascii="Arial Narrow" w:hAnsi="Arial Narrow" w:eastAsia="Times New Roman" w:cs="Times New Roman"/>
      <w:b/>
      <w:bCs/>
      <w:color w:val="000000"/>
      <w:spacing w:val="0"/>
      <w:kern w:val="0"/>
      <w:szCs w:val="20"/>
      <w:lang w:val="it-IT" w:bidi="ar-SA"/>
    </w:rPr>
  </w:style>
  <w:style w:type="paragraph" w:styleId="OiaeaeiYiio2" w:customStyle="1">
    <w:name w:val="O?ia eaeiYiio 2"/>
    <w:basedOn w:val="Normale"/>
    <w:pPr>
      <w:suppressAutoHyphens w:val="0"/>
      <w:jc w:val="right"/>
    </w:pPr>
    <w:rPr>
      <w:rFonts w:ascii="Times New Roman" w:hAnsi="Times New Roman" w:eastAsia="Times New Roman" w:cs="Times New Roman"/>
      <w:i/>
      <w:color w:val="000000"/>
      <w:spacing w:val="0"/>
      <w:kern w:val="0"/>
      <w:szCs w:val="20"/>
      <w:lang w:val="en-US" w:eastAsia="ko-KR" w:bidi="ar-SA"/>
    </w:rPr>
  </w:style>
  <w:style w:type="paragraph" w:styleId="CVNormal" w:customStyle="1">
    <w:name w:val="CV Normal"/>
    <w:basedOn w:val="Normale"/>
    <w:pPr>
      <w:widowControl/>
      <w:ind w:left="113" w:right="113"/>
    </w:pPr>
    <w:rPr>
      <w:rFonts w:ascii="Arial Narrow" w:hAnsi="Arial Narrow" w:eastAsia="Times New Roman" w:cs="Times New Roman"/>
      <w:color w:val="000000"/>
      <w:spacing w:val="0"/>
      <w:kern w:val="0"/>
      <w:sz w:val="20"/>
      <w:szCs w:val="20"/>
      <w:lang w:val="it-IT" w:bidi="ar-SA"/>
    </w:rPr>
  </w:style>
  <w:style w:type="paragraph" w:styleId="ListParagraph" w:customStyle="1">
    <w:name w:val="List Paragraph"/>
    <w:basedOn w:val="Normale"/>
    <w:pPr>
      <w:widowControl/>
      <w:numPr>
        <w:numId w:val="2"/>
      </w:numPr>
      <w:suppressAutoHyphens w:val="0"/>
      <w:spacing w:after="120"/>
      <w:contextualSpacing/>
      <w:jc w:val="both"/>
    </w:pPr>
    <w:rPr>
      <w:rFonts w:ascii="Calibri" w:hAnsi="Calibri" w:eastAsia="Times New Roman" w:cs="Times New Roman"/>
      <w:color w:val="000000"/>
      <w:spacing w:val="0"/>
      <w:kern w:val="0"/>
      <w:sz w:val="24"/>
      <w:szCs w:val="20"/>
      <w:lang w:val="it-IT" w:eastAsia="ja-JP" w:bidi="ar-SA"/>
    </w:rPr>
  </w:style>
  <w:style w:type="paragraph" w:styleId="Risultato" w:customStyle="1">
    <w:name w:val="Risultato"/>
    <w:basedOn w:val="Corpotesto"/>
    <w:pPr>
      <w:widowControl/>
      <w:tabs>
        <w:tab w:val="left" w:pos="1440"/>
      </w:tabs>
      <w:suppressAutoHyphens w:val="0"/>
      <w:spacing w:line="220" w:lineRule="atLeast"/>
      <w:jc w:val="both"/>
    </w:pPr>
    <w:rPr>
      <w:rFonts w:ascii="Times New Roman" w:hAnsi="Times New Roman" w:eastAsia="Times New Roman" w:cs="Times New Roman"/>
      <w:color w:val="000000"/>
      <w:spacing w:val="0"/>
      <w:kern w:val="0"/>
      <w:sz w:val="20"/>
      <w:szCs w:val="20"/>
      <w:lang w:val="it-IT" w:bidi="ar-SA"/>
    </w:rPr>
  </w:style>
  <w:style w:type="paragraph" w:styleId="2" w:customStyle="1">
    <w:name w:val="2"/>
    <w:basedOn w:val="Normale"/>
    <w:pPr>
      <w:widowControl/>
      <w:suppressAutoHyphens w:val="0"/>
      <w:autoSpaceDE w:val="0"/>
      <w:spacing w:after="60" w:line="240" w:lineRule="atLeast"/>
      <w:textAlignment w:val="center"/>
    </w:pPr>
    <w:rPr>
      <w:rFonts w:ascii="Lato" w:hAnsi="Lato" w:eastAsia="Calibri" w:cs="Lato"/>
      <w:i/>
      <w:iCs/>
      <w:color w:val="282826"/>
      <w:spacing w:val="4"/>
      <w:kern w:val="0"/>
      <w:sz w:val="18"/>
      <w:szCs w:val="18"/>
      <w:lang w:val="en-US" w:bidi="ar-SA"/>
    </w:rPr>
  </w:style>
  <w:style w:type="paragraph" w:styleId="body" w:customStyle="1">
    <w:name w:val="body"/>
    <w:basedOn w:val="Normale"/>
    <w:pPr>
      <w:suppressAutoHyphens w:val="0"/>
      <w:spacing w:before="84" w:line="264" w:lineRule="auto"/>
    </w:pPr>
    <w:rPr>
      <w:rFonts w:ascii="Lato" w:hAnsi="Lato" w:eastAsia="Lato" w:cs="Lato"/>
      <w:color w:val="414042"/>
      <w:spacing w:val="0"/>
      <w:kern w:val="0"/>
      <w:sz w:val="18"/>
      <w:szCs w:val="18"/>
      <w:lang w:val="en-US" w:bidi="ar-SA"/>
    </w:rPr>
  </w:style>
  <w:style w:type="paragraph" w:styleId="Contenutotabella" w:customStyle="1">
    <w:name w:val="Contenuto tabella"/>
    <w:basedOn w:val="Normale"/>
    <w:pPr>
      <w:suppressLineNumbers/>
    </w:pPr>
  </w:style>
  <w:style w:type="paragraph" w:styleId="Titolotabella" w:customStyle="1">
    <w:name w:val="Titolo tabella"/>
    <w:basedOn w:val="Contenutotabella"/>
    <w:pPr>
      <w:jc w:val="center"/>
    </w:pPr>
    <w:rPr>
      <w:b/>
      <w:bCs/>
    </w:rPr>
  </w:style>
  <w:style w:type="paragraph" w:styleId="Contenutocornice" w:customStyle="1">
    <w:name w:val="Contenuto cornice"/>
    <w:basedOn w:val="Normale"/>
  </w:style>
  <w:style w:type="paragraph" w:styleId="Rigadiintestazioneasinistra" w:customStyle="1">
    <w:name w:val="Riga di intestazione a sinistra"/>
    <w:basedOn w:val="Intestazione"/>
    <w:pPr>
      <w:tabs>
        <w:tab w:val="clear" w:pos="5103"/>
        <w:tab w:val="clear" w:pos="10206"/>
        <w:tab w:val="center" w:pos="5188"/>
        <w:tab w:val="right" w:pos="1037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header" Target="header3.xml" Id="rId15" /><Relationship Type="http://schemas.openxmlformats.org/officeDocument/2006/relationships/hyperlink" Target="http://europass.cedefop.europa.eu/it/resources/european-language-levels-cefr" TargetMode="Externa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CV-Europass-20151116-Triolo-IT.doc</dc:title>
  <dc:subject>Maurizio Triolo Europass CV</dc:subject>
  <dc:creator>Maurizio Triolo</dc:creator>
  <keywords>Europass, CV, Cedefop</keywords>
  <dc:description>Maurizio Triolo Europass CV</dc:description>
  <lastModifiedBy>Alessandro Aprile</lastModifiedBy>
  <revision>2</revision>
  <lastPrinted>2018-07-05T02:34:00.0000000Z</lastPrinted>
  <dcterms:created xsi:type="dcterms:W3CDTF">2024-09-02T18:15:00.0000000Z</dcterms:created>
  <dcterms:modified xsi:type="dcterms:W3CDTF">2024-09-02T18:23:34.4037073Z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Maurizio Triolo</vt:lpwstr>
  </property>
  <property fmtid="{D5CDD505-2E9C-101B-9397-08002B2CF9AE}" pid="3" name="Owner">
    <vt:lpwstr>Maurizio Triolo</vt:lpwstr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