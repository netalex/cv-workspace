
<file path=[Content_Types].xml><?xml version="1.0" encoding="utf-8"?>
<Types xmlns="http://schemas.openxmlformats.org/package/2006/content-types">
  <Default Extension="xml" ContentType="application/xml"/>
  <Default Extension="ttf" ContentType="application/x-font-ttf"/>
  <Default Extension="png" ContentType="image/png"/>
  <Default Extension="rels" ContentType="application/vnd.openxmlformats-package.relationships+xml"/>
  <Override PartName="/word/settings.xml" ContentType="application/vnd.openxmlformats-officedocument.wordprocessingml.settings+xml"/>
  <Override PartName="/customXML/item1.xml" ContentType="application/xml"/>
  <Override PartName="/docProps/custom.xml" ContentType="application/vnd.openxmlformats-officedocument.custom-properties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theme/theme1.xml" ContentType="application/vnd.openxmlformats-officedocument.theme+xml"/>
  <Override PartName="/word/header1.xml" ContentType="application/vnd.openxmlformats-officedocument.wordprocessingml.header+xml"/>
  <Override PartName="/docProps/app.xml" ContentType="application/vnd.openxmlformats-officedocument.extended-properties+xml"/>
</Types>
</file>

<file path=_rels/.rels>&#65279;<?xml version="1.0" encoding="utf-8"?><Relationships xmlns="http://schemas.openxmlformats.org/package/2006/relationships"><Relationship Type="http://schemas.openxmlformats.org/officeDocument/2006/relationships/custom-properties" Target="docProps/custom.xml" Id="rId1" /><Relationship Type="http://schemas.openxmlformats.org/package/2006/relationships/metadata/core-properties" Target="docProps/core.xml" Id="rId2" /><Relationship Type="http://schemas.openxmlformats.org/officeDocument/2006/relationships/officeDocument" Target="word/document.xml" Id="rId3" /><Relationship Type="http://schemas.openxmlformats.org/officeDocument/2006/relationships/extended-properties" Target="docProps/app.xml" Id="R9f09413e197b4741" /></Relationships>
</file>

<file path=word/document.xml><?xml version="1.0" encoding="utf-8"?>
<w:document xmlns:wp14="http://schemas.microsoft.com/office/word/2010/wordprocessingDrawing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mc:Ignorable="wp14">
  <w:body>
    <w:p xmlns:wp14="http://schemas.microsoft.com/office/word/2010/wordml" w:rsidRPr="00000000" w:rsidR="00000000" w:rsidDel="00000000" w:rsidP="3663E6F0" w:rsidRDefault="00000000" w14:paraId="00000001" wp14:textId="77777777">
      <w:pPr>
        <w:keepNext w:val="0"/>
        <w:keepLines w:val="0"/>
        <w:pageBreakBefore w:val="0"/>
        <w:widowControl w:val="1"/>
        <w:pBdr>
          <w:top w:val="nil" w:sz="0" w:space="0"/>
          <w:left w:val="nil" w:sz="0" w:space="0"/>
          <w:bottom w:val="nil" w:sz="0" w:space="0"/>
          <w:right w:val="nil" w:sz="0" w:space="0"/>
          <w:between w:val="nil" w:sz="0" w:space="0"/>
        </w:pBdr>
        <w:shd w:val="clear" w:color="auto" w:fill="auto"/>
        <w:spacing w:before="0" w:after="0" w:line="240" w:lineRule="auto"/>
        <w:ind w:left="0" w:right="720" w:firstLine="720"/>
        <w:jc w:val="both"/>
        <w:rPr>
          <w:rFonts w:ascii="Verdana" w:hAnsi="Verdana" w:eastAsia="Verdana" w:cs="Verdana"/>
          <w:b w:val="1"/>
          <w:bCs w:val="1"/>
          <w:i w:val="0"/>
          <w:iCs w:val="0"/>
          <w:caps w:val="0"/>
          <w:smallCaps w:val="0"/>
          <w:strike w:val="0"/>
          <w:dstrike w:val="0"/>
          <w:color w:val="4d45f0"/>
          <w:sz w:val="22"/>
          <w:szCs w:val="22"/>
          <w:u w:val="none"/>
          <w:shd w:val="clear" w:fill="auto"/>
          <w:vertAlign w:val="baseline"/>
        </w:rPr>
      </w:pPr>
      <w:bookmarkStart w:name="_heading=h.gjdgxs" w:colFirst="0" w:colLast="0" w:id="0"/>
      <w:bookmarkEnd w:id="0"/>
      <w:r w:rsidRPr="00000000" w:rsidDel="00000000" w:rsidR="00000000">
        <w:drawing>
          <wp:anchor xmlns:wp14="http://schemas.microsoft.com/office/word/2010/wordprocessingDrawing" distT="114300" distB="114300" distL="114300" distR="114300" simplePos="0" relativeHeight="0" behindDoc="0" locked="0" layoutInCell="1" hidden="0" allowOverlap="1" wp14:anchorId="28396E42" wp14:editId="7777777">
            <wp:simplePos x="0" y="0"/>
            <wp:positionH relativeFrom="column">
              <wp:posOffset>304800</wp:posOffset>
            </wp:positionH>
            <wp:positionV relativeFrom="paragraph">
              <wp:posOffset>209550</wp:posOffset>
            </wp:positionV>
            <wp:extent cx="1495425" cy="1495425"/>
            <wp:effectExtent l="0" t="0" r="0" b="0"/>
            <wp:wrapSquare wrapText="bothSides" distT="114300" distB="114300" distL="114300" distR="114300"/>
            <wp:docPr id="4" name="image1.png"/>
            <a:graphic>
              <a:graphicData uri="http://schemas.openxmlformats.org/drawingml/2006/picture">
                <pic:pic>
                  <pic:nvPicPr>
                    <pic:cNvPr id="0" name="image1.png"/>
                    <pic:cNvPicPr preferRelativeResize="0"/>
                  </pic:nvPicPr>
                  <pic:blipFill>
                    <a:blip r:embed="rId7"/>
                    <a:srcRect l="0" t="0" r="0" b="0"/>
                    <a:stretch>
                      <a:fillRect/>
                    </a:stretch>
                  </pic:blipFill>
                  <pic:spPr>
                    <a:xfrm>
                      <a:off x="0" y="0"/>
                      <a:ext cx="1495425" cy="1495425"/>
                    </a:xfrm>
                    <a:prstGeom prst="rect"/>
                    <a:ln/>
                  </pic:spPr>
                </pic:pic>
              </a:graphicData>
            </a:graphic>
          </wp:anchor>
        </w:drawing>
      </w:r>
    </w:p>
    <w:p xmlns:wp14="http://schemas.microsoft.com/office/word/2010/wordml" w:rsidRPr="00000000" w:rsidR="00000000" w:rsidDel="00000000" w:rsidP="3663E6F0" w:rsidRDefault="00000000" w14:paraId="00000002" wp14:textId="77777777">
      <w:pPr>
        <w:pStyle w:val="TitoloNome"/>
        <w:rPr>
          <w:rFonts w:ascii="Verdana" w:hAnsi="Verdana" w:eastAsia="Verdana" w:cs="Verdana"/>
          <w:b w:val="1"/>
          <w:bCs w:val="1"/>
          <w:color w:val="595959" w:themeColor="text1" w:themeTint="A6" w:themeShade="FF"/>
          <w:sz w:val="40"/>
          <w:szCs w:val="40"/>
        </w:rPr>
      </w:pPr>
      <w:r w:rsidRPr="00000000" w:rsidDel="00000000" w:rsidR="00000000">
        <w:rPr/>
        <w:t xml:space="preserve">A.A</w:t>
      </w:r>
    </w:p>
    <w:p xmlns:wp14="http://schemas.microsoft.com/office/word/2010/wordml" w:rsidRPr="00000000" w:rsidR="00000000" w:rsidDel="00000000" w:rsidP="3663E6F0" w:rsidRDefault="00000000" w14:paraId="00000003" wp14:textId="19134BED">
      <w:pPr>
        <w:pStyle w:val="TITOLO1"/>
        <w:rPr>
          <w:rFonts w:ascii="Verdana" w:hAnsi="Verdana" w:eastAsia="Verdana" w:cs="Verdana"/>
          <w:b w:val="1"/>
          <w:bCs w:val="1"/>
          <w:color w:val="4D45F0"/>
          <w:sz w:val="42"/>
          <w:szCs w:val="42"/>
        </w:rPr>
      </w:pPr>
      <w:proofErr w:type="spellStart"/>
      <w:r w:rsidR="3663E6F0">
        <w:rPr/>
        <w:t>FrontEnd</w:t>
      </w:r>
      <w:proofErr w:type="spellEnd"/>
      <w:r w:rsidR="3663E6F0">
        <w:rPr/>
        <w:t xml:space="preserve"> Developer</w:t>
      </w:r>
    </w:p>
    <w:p xmlns:wp14="http://schemas.microsoft.com/office/word/2010/wordml" w:rsidRPr="00000000" w:rsidR="00000000" w:rsidDel="00000000" w:rsidP="3663E6F0" w:rsidRDefault="00000000" wp14:textId="77777777" w14:paraId="4BAC5FE3">
      <w:pPr>
        <w:pStyle w:val="Titolo2"/>
        <w:rPr>
          <w:rFonts w:ascii="Verdana" w:hAnsi="Verdana" w:eastAsia="Verdana" w:cs="Verdana"/>
          <w:b w:val="1"/>
          <w:bCs w:val="1"/>
          <w:color w:val="0000FF"/>
          <w:sz w:val="28"/>
          <w:szCs w:val="28"/>
          <w:rtl w:val="0"/>
        </w:rPr>
      </w:pPr>
      <w:proofErr w:type="spellStart"/>
      <w:r w:rsidRPr="00000000" w:rsidDel="00000000" w:rsidR="00000000">
        <w:rPr/>
        <w:t xml:space="preserve">Tecnologie</w:t>
      </w:r>
      <w:proofErr w:type="spellEnd"/>
    </w:p>
    <w:p xmlns:wp14="http://schemas.microsoft.com/office/word/2010/wordml" w:rsidRPr="00000000" w:rsidR="00000000" w:rsidDel="00000000" w:rsidP="3663E6F0" w:rsidRDefault="00000000" w14:paraId="00000006" wp14:textId="77777777">
      <w:pPr>
        <w:numPr>
          <w:ilvl w:val="0"/>
          <w:numId w:val="1"/>
        </w:numPr>
        <w:spacing w:after="0" w:afterAutospacing="0"/>
        <w:ind w:firstLine="850.3937007874016"/>
        <w:jc w:val="both"/>
        <w:rPr>
          <w:b w:val="1"/>
          <w:bCs w:val="1"/>
          <w:sz w:val="26"/>
          <w:szCs w:val="26"/>
        </w:rPr>
      </w:pPr>
      <w:r w:rsidRPr="3663E6F0" w:rsidR="3663E6F0">
        <w:rPr>
          <w:rFonts w:ascii="Verdana" w:hAnsi="Verdana" w:eastAsia="Verdana" w:cs="Verdana"/>
          <w:b w:val="1"/>
          <w:bCs w:val="1"/>
          <w:sz w:val="26"/>
          <w:szCs w:val="26"/>
        </w:rPr>
        <w:t>Javascript</w:t>
      </w:r>
    </w:p>
    <w:p xmlns:wp14="http://schemas.microsoft.com/office/word/2010/wordml" w:rsidRPr="00000000" w:rsidR="00000000" w:rsidDel="00000000" w:rsidP="3663E6F0" w:rsidRDefault="00000000" w14:paraId="00000007" wp14:textId="64052C6F">
      <w:pPr>
        <w:numPr>
          <w:ilvl w:val="0"/>
          <w:numId w:val="1"/>
        </w:numPr>
        <w:spacing w:before="0" w:beforeAutospacing="off" w:after="0" w:afterAutospacing="off"/>
        <w:ind w:firstLine="0"/>
        <w:jc w:val="both"/>
        <w:rPr>
          <w:b w:val="1"/>
          <w:bCs w:val="1"/>
          <w:color w:val="595959" w:themeColor="text1" w:themeTint="A6" w:themeShade="FF"/>
          <w:sz w:val="26"/>
          <w:szCs w:val="26"/>
          <w:rtl w:val="0"/>
        </w:rPr>
      </w:pPr>
      <w:r w:rsidRPr="3663E6F0" w:rsidR="3663E6F0">
        <w:rPr>
          <w:rFonts w:ascii="Verdana" w:hAnsi="Verdana" w:eastAsia="Verdana" w:cs="Verdana"/>
          <w:b w:val="1"/>
          <w:bCs w:val="1"/>
          <w:sz w:val="26"/>
          <w:szCs w:val="26"/>
        </w:rPr>
        <w:t>Angular</w:t>
      </w:r>
    </w:p>
    <w:p w:rsidR="3663E6F0" w:rsidP="3663E6F0" w:rsidRDefault="3663E6F0" w14:paraId="1D2F787E" w14:textId="2DCC8BBE">
      <w:pPr>
        <w:pStyle w:val="Normal"/>
        <w:numPr>
          <w:ilvl w:val="0"/>
          <w:numId w:val="1"/>
        </w:numPr>
        <w:spacing w:before="0" w:beforeAutospacing="off" w:after="0" w:afterAutospacing="off"/>
        <w:ind w:firstLine="0"/>
        <w:jc w:val="both"/>
        <w:rPr>
          <w:rFonts w:ascii="Verdana" w:hAnsi="Verdana" w:eastAsia="Verdana" w:cs="Verdana"/>
          <w:b w:val="1"/>
          <w:bCs w:val="1"/>
          <w:color w:val="595959" w:themeColor="text1" w:themeTint="A6" w:themeShade="FF"/>
          <w:sz w:val="26"/>
          <w:szCs w:val="26"/>
          <w:rtl w:val="0"/>
        </w:rPr>
      </w:pPr>
      <w:r w:rsidRPr="3663E6F0" w:rsidR="3663E6F0">
        <w:rPr>
          <w:rFonts w:ascii="Verdana" w:hAnsi="Verdana" w:eastAsia="Verdana" w:cs="Verdana"/>
          <w:b w:val="1"/>
          <w:bCs w:val="1"/>
          <w:sz w:val="26"/>
          <w:szCs w:val="26"/>
        </w:rPr>
        <w:t>React.js</w:t>
      </w:r>
    </w:p>
    <w:p xmlns:wp14="http://schemas.microsoft.com/office/word/2010/wordml" w:rsidRPr="00000000" w:rsidR="00000000" w:rsidDel="00000000" w:rsidP="00000000" w:rsidRDefault="00000000" w14:paraId="00000009" wp14:textId="77777777">
      <w:pPr>
        <w:numPr>
          <w:ilvl w:val="0"/>
          <w:numId w:val="1"/>
        </w:numPr>
        <w:spacing w:before="0" w:beforeAutospacing="0" w:after="0" w:afterAutospacing="0"/>
        <w:ind w:firstLine="850.3937007874016"/>
        <w:jc w:val="both"/>
        <w:rPr>
          <w:b w:val="1"/>
          <w:sz w:val="26"/>
          <w:szCs w:val="26"/>
        </w:rPr>
      </w:pPr>
      <w:r w:rsidRPr="00000000" w:rsidDel="00000000" w:rsidR="00000000">
        <w:rPr>
          <w:rFonts w:ascii="Verdana" w:hAnsi="Verdana" w:eastAsia="Verdana" w:cs="Verdana"/>
          <w:b w:val="1"/>
          <w:sz w:val="26"/>
          <w:szCs w:val="26"/>
          <w:rtl w:val="0"/>
        </w:rPr>
        <w:t xml:space="preserve">TypeScript</w:t>
      </w:r>
    </w:p>
    <w:p xmlns:wp14="http://schemas.microsoft.com/office/word/2010/wordml" w:rsidRPr="00000000" w:rsidR="00000000" w:rsidDel="00000000" w:rsidP="3663E6F0" w:rsidRDefault="00000000" w14:paraId="0000000A" wp14:textId="77777777">
      <w:pPr>
        <w:numPr>
          <w:ilvl w:val="0"/>
          <w:numId w:val="1"/>
        </w:numPr>
        <w:spacing w:before="0" w:beforeAutospacing="off" w:after="0" w:afterAutospacing="off"/>
        <w:ind w:firstLine="0"/>
        <w:jc w:val="both"/>
        <w:rPr>
          <w:b w:val="1"/>
          <w:bCs w:val="1"/>
          <w:sz w:val="26"/>
          <w:szCs w:val="26"/>
          <w:rtl w:val="0"/>
        </w:rPr>
      </w:pPr>
      <w:r w:rsidRPr="3663E6F0" w:rsidR="3663E6F0">
        <w:rPr>
          <w:rFonts w:ascii="Verdana" w:hAnsi="Verdana" w:eastAsia="Verdana" w:cs="Verdana"/>
          <w:b w:val="1"/>
          <w:bCs w:val="1"/>
          <w:sz w:val="26"/>
          <w:szCs w:val="26"/>
        </w:rPr>
        <w:t>React Native</w:t>
      </w:r>
    </w:p>
    <w:p w:rsidR="3663E6F0" w:rsidP="3663E6F0" w:rsidRDefault="3663E6F0" w14:paraId="20A9DC99" w14:textId="4DA9A192">
      <w:pPr>
        <w:pStyle w:val="Normal"/>
        <w:numPr>
          <w:ilvl w:val="0"/>
          <w:numId w:val="1"/>
        </w:numPr>
        <w:spacing w:before="0" w:beforeAutospacing="off" w:after="0" w:afterAutospacing="off"/>
        <w:ind w:firstLine="0"/>
        <w:jc w:val="both"/>
        <w:rPr>
          <w:rFonts w:ascii="Libre Franklin" w:hAnsi="Libre Franklin" w:eastAsia="Libre Franklin" w:cs="Libre Franklin"/>
          <w:b w:val="1"/>
          <w:bCs w:val="1"/>
          <w:color w:val="595959" w:themeColor="text1" w:themeTint="A6" w:themeShade="FF"/>
          <w:sz w:val="26"/>
          <w:szCs w:val="26"/>
        </w:rPr>
      </w:pPr>
      <w:r w:rsidRPr="3663E6F0" w:rsidR="3663E6F0">
        <w:rPr>
          <w:rFonts w:ascii="Verdana" w:hAnsi="Verdana" w:eastAsia="Verdana" w:cs="Verdana"/>
          <w:b w:val="1"/>
          <w:bCs w:val="1"/>
          <w:sz w:val="26"/>
          <w:szCs w:val="26"/>
        </w:rPr>
        <w:t>PL/SQL</w:t>
      </w:r>
    </w:p>
    <w:p xmlns:wp14="http://schemas.microsoft.com/office/word/2010/wordml" w:rsidRPr="00000000" w:rsidR="00000000" w:rsidDel="00000000" w:rsidP="3663E6F0" w:rsidRDefault="00000000" wp14:textId="77777777" w14:paraId="7B380F93">
      <w:pPr>
        <w:numPr>
          <w:ilvl w:val="0"/>
          <w:numId w:val="1"/>
        </w:numPr>
        <w:spacing w:before="0" w:beforeAutospacing="off"/>
        <w:ind w:firstLine="0"/>
        <w:jc w:val="both"/>
        <w:rPr>
          <w:rtl w:val="0"/>
        </w:rPr>
      </w:pPr>
      <w:r w:rsidRPr="3663E6F0" w:rsidDel="00000000" w:rsidR="00000000">
        <w:rPr>
          <w:rFonts w:ascii="Verdana" w:hAnsi="Verdana" w:eastAsia="Verdana" w:cs="Verdana"/>
          <w:b w:val="1"/>
          <w:bCs w:val="1"/>
          <w:sz w:val="26"/>
          <w:szCs w:val="26"/>
        </w:rPr>
        <w:t xml:space="preserve">JavaScript Frameworks</w:t>
      </w:r>
    </w:p>
    <w:p xmlns:wp14="http://schemas.microsoft.com/office/word/2010/wordml" w:rsidRPr="00000000" w:rsidR="00000000" w:rsidDel="00000000" w:rsidP="3663E6F0" w:rsidRDefault="00000000" w14:paraId="09BC1268" wp14:textId="3591A5C3">
      <w:pPr>
        <w:pStyle w:val="Titolo2"/>
        <w:rPr>
          <w:rFonts w:ascii="Verdana" w:hAnsi="Verdana" w:eastAsia="Verdana" w:cs="Verdana"/>
          <w:b w:val="1"/>
          <w:bCs w:val="1"/>
          <w:color w:val="0000FF"/>
          <w:sz w:val="28"/>
          <w:szCs w:val="28"/>
        </w:rPr>
      </w:pPr>
      <w:proofErr w:type="spellStart"/>
      <w:r w:rsidRPr="00000000" w:rsidDel="00000000" w:rsidR="00000000">
        <w:rPr/>
        <w:t xml:space="preserve">Esperienze</w:t>
      </w:r>
      <w:proofErr w:type="spellEnd"/>
      <w:r w:rsidRPr="00000000" w:rsidDel="00000000" w:rsidR="00000000">
        <w:rPr/>
        <w:t xml:space="preserve"> </w:t>
      </w:r>
      <w:proofErr w:type="spellStart"/>
      <w:r w:rsidRPr="00000000" w:rsidDel="00000000" w:rsidR="00000000">
        <w:rPr/>
        <w:t xml:space="preserve">lavorative</w:t>
      </w:r>
      <w:proofErr w:type="spellEnd"/>
    </w:p>
    <w:p xmlns:wp14="http://schemas.microsoft.com/office/word/2010/wordml" w:rsidRPr="00000000" w:rsidR="00000000" w:rsidDel="00000000" w:rsidP="3663E6F0" w:rsidRDefault="00000000" w14:paraId="295644FF" wp14:textId="57272BBB">
      <w:pPr>
        <w:pStyle w:val="headcard"/>
        <w:rPr>
          <w:rFonts w:ascii="Verdana" w:hAnsi="Verdana" w:eastAsia="Verdana" w:cs="Verdana"/>
          <w:b w:val="1"/>
          <w:bCs w:val="1"/>
          <w:color w:val="595959" w:themeColor="text1" w:themeTint="A6" w:themeShade="FF"/>
          <w:sz w:val="24"/>
          <w:szCs w:val="24"/>
          <w:u w:val="none"/>
        </w:rPr>
      </w:pPr>
      <w:r w:rsidR="3663E6F0">
        <w:rPr/>
        <w:t>GFT, smart working</w:t>
      </w:r>
      <w:r w:rsidR="3663E6F0">
        <w:rPr/>
        <w:t xml:space="preserve"> - </w:t>
      </w:r>
      <w:r w:rsidRPr="3663E6F0" w:rsidR="3663E6F0">
        <w:rPr>
          <w:b w:val="0"/>
          <w:bCs w:val="0"/>
          <w:i w:val="1"/>
          <w:iCs w:val="1"/>
        </w:rPr>
        <w:t>Front end Developer</w:t>
      </w:r>
    </w:p>
    <w:p xmlns:wp14="http://schemas.microsoft.com/office/word/2010/wordml" w:rsidRPr="00000000" w:rsidR="00000000" w:rsidDel="00000000" w:rsidP="3663E6F0" w:rsidRDefault="00000000" w14:paraId="6DF969BB" wp14:textId="17738543">
      <w:pPr>
        <w:pStyle w:val="Normal"/>
        <w:spacing w:before="0" w:beforeAutospacing="off"/>
        <w:ind w:left="360"/>
        <w:jc w:val="both"/>
        <w:rPr>
          <w:u w:val="none"/>
        </w:rPr>
      </w:pPr>
      <w:r w:rsidRPr="3663E6F0" w:rsidR="3663E6F0">
        <w:rPr>
          <w:rFonts w:ascii="Verdana" w:hAnsi="Verdana" w:eastAsia="Verdana" w:cs="Verdana"/>
          <w:sz w:val="24"/>
          <w:szCs w:val="24"/>
        </w:rPr>
        <w:t>June 2020 – October 2020</w:t>
      </w:r>
    </w:p>
    <w:p xmlns:wp14="http://schemas.microsoft.com/office/word/2010/wordml" w:rsidRPr="00000000" w:rsidR="00000000" w:rsidDel="00000000" w:rsidP="3663E6F0" w:rsidRDefault="00000000" w14:paraId="1066C2C5" wp14:textId="30C0F8BE">
      <w:pPr>
        <w:pStyle w:val="Normal"/>
        <w:spacing w:before="0" w:beforeAutospacing="off"/>
        <w:ind w:left="360"/>
        <w:jc w:val="both"/>
        <w:rPr>
          <w:rFonts w:ascii="Verdana" w:hAnsi="Verdana" w:eastAsia="Verdana" w:cs="Verdana"/>
          <w:color w:val="595959" w:themeColor="text1" w:themeTint="A6" w:themeShade="FF"/>
          <w:sz w:val="24"/>
          <w:szCs w:val="24"/>
          <w:rtl w:val="0"/>
        </w:rPr>
      </w:pPr>
      <w:r w:rsidRPr="3663E6F0" w:rsidR="3663E6F0">
        <w:rPr>
          <w:rFonts w:ascii="Verdana" w:hAnsi="Verdana" w:eastAsia="Verdana" w:cs="Verdana"/>
          <w:color w:val="595959" w:themeColor="text1" w:themeTint="A6" w:themeShade="FF"/>
          <w:sz w:val="24"/>
          <w:szCs w:val="24"/>
        </w:rPr>
        <w:t xml:space="preserve">A&amp;M e </w:t>
      </w:r>
      <w:proofErr w:type="spellStart"/>
      <w:r w:rsidRPr="3663E6F0" w:rsidR="3663E6F0">
        <w:rPr>
          <w:rFonts w:ascii="Verdana" w:hAnsi="Verdana" w:eastAsia="Verdana" w:cs="Verdana"/>
          <w:color w:val="595959" w:themeColor="text1" w:themeTint="A6" w:themeShade="FF"/>
          <w:sz w:val="24"/>
          <w:szCs w:val="24"/>
        </w:rPr>
        <w:t>sviluppo</w:t>
      </w:r>
      <w:proofErr w:type="spellEnd"/>
      <w:r w:rsidRPr="3663E6F0" w:rsidR="3663E6F0">
        <w:rPr>
          <w:rFonts w:ascii="Verdana" w:hAnsi="Verdana" w:eastAsia="Verdana" w:cs="Verdana"/>
          <w:color w:val="595959" w:themeColor="text1" w:themeTint="A6" w:themeShade="FF"/>
          <w:sz w:val="24"/>
          <w:szCs w:val="24"/>
        </w:rPr>
        <w:t xml:space="preserve"> </w:t>
      </w:r>
      <w:proofErr w:type="spellStart"/>
      <w:r w:rsidRPr="3663E6F0" w:rsidR="3663E6F0">
        <w:rPr>
          <w:rFonts w:ascii="Verdana" w:hAnsi="Verdana" w:eastAsia="Verdana" w:cs="Verdana"/>
          <w:color w:val="595959" w:themeColor="text1" w:themeTint="A6" w:themeShade="FF"/>
          <w:sz w:val="24"/>
          <w:szCs w:val="24"/>
        </w:rPr>
        <w:t>nuove</w:t>
      </w:r>
      <w:proofErr w:type="spellEnd"/>
      <w:r w:rsidRPr="3663E6F0" w:rsidR="3663E6F0">
        <w:rPr>
          <w:rFonts w:ascii="Verdana" w:hAnsi="Verdana" w:eastAsia="Verdana" w:cs="Verdana"/>
          <w:color w:val="595959" w:themeColor="text1" w:themeTint="A6" w:themeShade="FF"/>
          <w:sz w:val="24"/>
          <w:szCs w:val="24"/>
        </w:rPr>
        <w:t xml:space="preserve"> feature su gestionale </w:t>
      </w:r>
      <w:proofErr w:type="spellStart"/>
      <w:r w:rsidRPr="3663E6F0" w:rsidR="3663E6F0">
        <w:rPr>
          <w:rFonts w:ascii="Verdana" w:hAnsi="Verdana" w:eastAsia="Verdana" w:cs="Verdana"/>
          <w:color w:val="595959" w:themeColor="text1" w:themeTint="A6" w:themeShade="FF"/>
          <w:sz w:val="24"/>
          <w:szCs w:val="24"/>
        </w:rPr>
        <w:t>fidi</w:t>
      </w:r>
      <w:proofErr w:type="spellEnd"/>
      <w:r w:rsidRPr="3663E6F0" w:rsidR="3663E6F0">
        <w:rPr>
          <w:rFonts w:ascii="Verdana" w:hAnsi="Verdana" w:eastAsia="Verdana" w:cs="Verdana"/>
          <w:color w:val="595959" w:themeColor="text1" w:themeTint="A6" w:themeShade="FF"/>
          <w:sz w:val="24"/>
          <w:szCs w:val="24"/>
        </w:rPr>
        <w:t xml:space="preserve"> di alto </w:t>
      </w:r>
      <w:proofErr w:type="spellStart"/>
      <w:r w:rsidRPr="3663E6F0" w:rsidR="3663E6F0">
        <w:rPr>
          <w:rFonts w:ascii="Verdana" w:hAnsi="Verdana" w:eastAsia="Verdana" w:cs="Verdana"/>
          <w:color w:val="595959" w:themeColor="text1" w:themeTint="A6" w:themeShade="FF"/>
          <w:sz w:val="24"/>
          <w:szCs w:val="24"/>
        </w:rPr>
        <w:t>profilo</w:t>
      </w:r>
      <w:proofErr w:type="spellEnd"/>
      <w:r w:rsidRPr="3663E6F0" w:rsidR="3663E6F0">
        <w:rPr>
          <w:rFonts w:ascii="Verdana" w:hAnsi="Verdana" w:eastAsia="Verdana" w:cs="Verdana"/>
          <w:color w:val="595959" w:themeColor="text1" w:themeTint="A6" w:themeShade="FF"/>
          <w:sz w:val="24"/>
          <w:szCs w:val="24"/>
        </w:rPr>
        <w:t xml:space="preserve"> per </w:t>
      </w:r>
      <w:proofErr w:type="spellStart"/>
      <w:r w:rsidRPr="3663E6F0" w:rsidR="3663E6F0">
        <w:rPr>
          <w:rFonts w:ascii="Verdana" w:hAnsi="Verdana" w:eastAsia="Verdana" w:cs="Verdana"/>
          <w:color w:val="595959" w:themeColor="text1" w:themeTint="A6" w:themeShade="FF"/>
          <w:sz w:val="24"/>
          <w:szCs w:val="24"/>
        </w:rPr>
        <w:t>gruppo</w:t>
      </w:r>
      <w:proofErr w:type="spellEnd"/>
      <w:r w:rsidRPr="3663E6F0" w:rsidR="3663E6F0">
        <w:rPr>
          <w:rFonts w:ascii="Verdana" w:hAnsi="Verdana" w:eastAsia="Verdana" w:cs="Verdana"/>
          <w:color w:val="595959" w:themeColor="text1" w:themeTint="A6" w:themeShade="FF"/>
          <w:sz w:val="24"/>
          <w:szCs w:val="24"/>
        </w:rPr>
        <w:t xml:space="preserve"> </w:t>
      </w:r>
      <w:proofErr w:type="spellStart"/>
      <w:r w:rsidRPr="3663E6F0" w:rsidR="3663E6F0">
        <w:rPr>
          <w:rFonts w:ascii="Verdana" w:hAnsi="Verdana" w:eastAsia="Verdana" w:cs="Verdana"/>
          <w:color w:val="595959" w:themeColor="text1" w:themeTint="A6" w:themeShade="FF"/>
          <w:sz w:val="24"/>
          <w:szCs w:val="24"/>
        </w:rPr>
        <w:t>bancario</w:t>
      </w:r>
      <w:proofErr w:type="spellEnd"/>
    </w:p>
    <w:p xmlns:wp14="http://schemas.microsoft.com/office/word/2010/wordml" w:rsidRPr="00000000" w:rsidR="00000000" w:rsidDel="00000000" w:rsidP="3663E6F0" w:rsidRDefault="00000000" w14:paraId="61C7E8A0" wp14:textId="62227F56">
      <w:pPr>
        <w:pStyle w:val="testoCard"/>
        <w:rPr>
          <w:rFonts w:ascii="Verdana" w:hAnsi="Verdana" w:eastAsia="Verdana" w:cs="Verdana"/>
          <w:color w:val="595959" w:themeColor="text1" w:themeTint="A6" w:themeShade="FF"/>
          <w:sz w:val="24"/>
          <w:szCs w:val="24"/>
        </w:rPr>
      </w:pPr>
      <w:proofErr w:type="spellStart"/>
      <w:r w:rsidR="3663E6F0">
        <w:rPr/>
        <w:t>Gestionale</w:t>
      </w:r>
      <w:proofErr w:type="spellEnd"/>
      <w:r w:rsidR="3663E6F0">
        <w:rPr/>
        <w:t xml:space="preserve"> per </w:t>
      </w:r>
      <w:proofErr w:type="spellStart"/>
      <w:r w:rsidR="3663E6F0">
        <w:rPr/>
        <w:t>l’approvazione</w:t>
      </w:r>
      <w:proofErr w:type="spellEnd"/>
      <w:r w:rsidR="3663E6F0">
        <w:rPr/>
        <w:t xml:space="preserve"> ed </w:t>
      </w:r>
      <w:proofErr w:type="spellStart"/>
      <w:r w:rsidR="3663E6F0">
        <w:rPr/>
        <w:t>erogazione</w:t>
      </w:r>
      <w:proofErr w:type="spellEnd"/>
      <w:r w:rsidR="3663E6F0">
        <w:rPr/>
        <w:t xml:space="preserve"> </w:t>
      </w:r>
      <w:proofErr w:type="spellStart"/>
      <w:r w:rsidR="3663E6F0">
        <w:rPr/>
        <w:t>fidi</w:t>
      </w:r>
      <w:proofErr w:type="spellEnd"/>
      <w:r w:rsidR="3663E6F0">
        <w:rPr/>
        <w:t xml:space="preserve"> </w:t>
      </w:r>
      <w:proofErr w:type="spellStart"/>
      <w:r w:rsidR="3663E6F0">
        <w:rPr/>
        <w:t>finanziari</w:t>
      </w:r>
      <w:proofErr w:type="spellEnd"/>
      <w:r w:rsidR="3663E6F0">
        <w:rPr/>
        <w:t xml:space="preserve"> di </w:t>
      </w:r>
      <w:proofErr w:type="spellStart"/>
      <w:r w:rsidR="3663E6F0">
        <w:rPr/>
        <w:t>grandi</w:t>
      </w:r>
      <w:proofErr w:type="spellEnd"/>
      <w:r w:rsidR="3663E6F0">
        <w:rPr/>
        <w:t xml:space="preserve"> </w:t>
      </w:r>
      <w:proofErr w:type="spellStart"/>
      <w:r w:rsidR="3663E6F0">
        <w:rPr/>
        <w:t>proporzioni</w:t>
      </w:r>
      <w:proofErr w:type="spellEnd"/>
      <w:r w:rsidR="3663E6F0">
        <w:rPr/>
        <w:t xml:space="preserve"> in </w:t>
      </w:r>
      <w:proofErr w:type="spellStart"/>
      <w:r w:rsidR="3663E6F0">
        <w:rPr/>
        <w:t>fase</w:t>
      </w:r>
      <w:proofErr w:type="spellEnd"/>
      <w:r w:rsidR="3663E6F0">
        <w:rPr/>
        <w:t xml:space="preserve"> di </w:t>
      </w:r>
      <w:proofErr w:type="spellStart"/>
      <w:r w:rsidR="3663E6F0">
        <w:rPr/>
        <w:t>manutenzione</w:t>
      </w:r>
      <w:proofErr w:type="spellEnd"/>
      <w:r w:rsidR="3663E6F0">
        <w:rPr/>
        <w:t xml:space="preserve"> dopo </w:t>
      </w:r>
      <w:proofErr w:type="spellStart"/>
      <w:r w:rsidR="3663E6F0">
        <w:rPr/>
        <w:t>consegna</w:t>
      </w:r>
      <w:proofErr w:type="spellEnd"/>
      <w:r w:rsidR="3663E6F0">
        <w:rPr/>
        <w:t xml:space="preserve"> del </w:t>
      </w:r>
      <w:proofErr w:type="spellStart"/>
      <w:r w:rsidR="3663E6F0">
        <w:rPr/>
        <w:t>fornitore</w:t>
      </w:r>
      <w:proofErr w:type="spellEnd"/>
      <w:r w:rsidR="3663E6F0">
        <w:rPr/>
        <w:t xml:space="preserve">, con </w:t>
      </w:r>
      <w:proofErr w:type="spellStart"/>
      <w:r w:rsidR="3663E6F0">
        <w:rPr/>
        <w:t>preparazione</w:t>
      </w:r>
      <w:proofErr w:type="spellEnd"/>
      <w:r w:rsidR="3663E6F0">
        <w:rPr/>
        <w:t xml:space="preserve"> di </w:t>
      </w:r>
      <w:proofErr w:type="spellStart"/>
      <w:r w:rsidR="3663E6F0">
        <w:rPr/>
        <w:t>nuova</w:t>
      </w:r>
      <w:proofErr w:type="spellEnd"/>
      <w:r w:rsidR="3663E6F0">
        <w:rPr/>
        <w:t xml:space="preserve"> release e </w:t>
      </w:r>
      <w:proofErr w:type="spellStart"/>
      <w:r w:rsidR="3663E6F0">
        <w:rPr/>
        <w:t>nuove</w:t>
      </w:r>
      <w:proofErr w:type="spellEnd"/>
      <w:r w:rsidR="3663E6F0">
        <w:rPr/>
        <w:t xml:space="preserve"> feature (</w:t>
      </w:r>
      <w:proofErr w:type="spellStart"/>
      <w:r w:rsidR="3663E6F0">
        <w:rPr/>
        <w:t>sviluppi</w:t>
      </w:r>
      <w:proofErr w:type="spellEnd"/>
      <w:r w:rsidR="3663E6F0">
        <w:rPr/>
        <w:t xml:space="preserve"> ex novo).</w:t>
      </w:r>
    </w:p>
    <w:p xmlns:wp14="http://schemas.microsoft.com/office/word/2010/wordml" w:rsidRPr="00000000" w:rsidR="00000000" w:rsidDel="00000000" w:rsidP="3663E6F0" w:rsidRDefault="00000000" w14:paraId="211DF84B" wp14:textId="0F1AF146">
      <w:pPr>
        <w:pStyle w:val="testoCard"/>
        <w:rPr>
          <w:rFonts w:ascii="Verdana" w:hAnsi="Verdana" w:eastAsia="Verdana" w:cs="Verdana"/>
          <w:color w:val="595959" w:themeColor="text1" w:themeTint="A6" w:themeShade="FF"/>
          <w:sz w:val="24"/>
          <w:szCs w:val="24"/>
        </w:rPr>
      </w:pPr>
      <w:proofErr w:type="spellStart"/>
      <w:r w:rsidR="3663E6F0">
        <w:rPr/>
        <w:t>Principali</w:t>
      </w:r>
      <w:proofErr w:type="spellEnd"/>
      <w:r w:rsidR="3663E6F0">
        <w:rPr/>
        <w:t xml:space="preserve"> </w:t>
      </w:r>
      <w:proofErr w:type="spellStart"/>
      <w:r w:rsidR="3663E6F0">
        <w:rPr/>
        <w:t>attività</w:t>
      </w:r>
      <w:proofErr w:type="spellEnd"/>
      <w:r w:rsidR="3663E6F0">
        <w:rPr/>
        <w:t>:</w:t>
      </w:r>
    </w:p>
    <w:p xmlns:wp14="http://schemas.microsoft.com/office/word/2010/wordml" w:rsidRPr="00000000" w:rsidR="00000000" w:rsidDel="00000000" w:rsidP="3663E6F0" w:rsidRDefault="00000000" w14:paraId="75F92EAE" wp14:textId="2CE3B235">
      <w:pPr>
        <w:pStyle w:val="testoCard"/>
        <w:numPr>
          <w:ilvl w:val="0"/>
          <w:numId w:val="3"/>
        </w:numPr>
        <w:rPr>
          <w:rFonts w:ascii="Verdana" w:hAnsi="Verdana" w:eastAsia="Verdana" w:cs="Verdana"/>
          <w:color w:val="595959" w:themeColor="text1" w:themeTint="A6" w:themeShade="FF"/>
          <w:sz w:val="24"/>
          <w:szCs w:val="24"/>
        </w:rPr>
      </w:pPr>
      <w:r w:rsidR="3663E6F0">
        <w:rPr/>
        <w:t xml:space="preserve">gestione incident FE angular </w:t>
      </w:r>
      <w:proofErr w:type="spellStart"/>
      <w:r w:rsidR="3663E6F0">
        <w:rPr/>
        <w:t>su</w:t>
      </w:r>
      <w:proofErr w:type="spellEnd"/>
      <w:r w:rsidR="3663E6F0">
        <w:rPr/>
        <w:t xml:space="preserve"> </w:t>
      </w:r>
      <w:proofErr w:type="spellStart"/>
      <w:r w:rsidR="3663E6F0">
        <w:rPr/>
        <w:t>precedenti</w:t>
      </w:r>
      <w:proofErr w:type="spellEnd"/>
      <w:r w:rsidR="3663E6F0">
        <w:rPr/>
        <w:t xml:space="preserve"> release;</w:t>
      </w:r>
    </w:p>
    <w:p xmlns:wp14="http://schemas.microsoft.com/office/word/2010/wordml" w:rsidRPr="00000000" w:rsidR="00000000" w:rsidDel="00000000" w:rsidP="3663E6F0" w:rsidRDefault="00000000" w14:paraId="705867D1" wp14:textId="6CB1904D">
      <w:pPr>
        <w:pStyle w:val="testoCard"/>
        <w:numPr>
          <w:ilvl w:val="0"/>
          <w:numId w:val="3"/>
        </w:numPr>
        <w:rPr>
          <w:rFonts w:ascii="Verdana" w:hAnsi="Verdana" w:eastAsia="Verdana" w:cs="Verdana"/>
          <w:color w:val="595959" w:themeColor="text1" w:themeTint="A6" w:themeShade="FF"/>
          <w:sz w:val="24"/>
          <w:szCs w:val="24"/>
        </w:rPr>
      </w:pPr>
      <w:r w:rsidR="3663E6F0">
        <w:rPr/>
        <w:t xml:space="preserve">gestione defect FE </w:t>
      </w:r>
      <w:proofErr w:type="spellStart"/>
      <w:r w:rsidR="3663E6F0">
        <w:rPr/>
        <w:t>su</w:t>
      </w:r>
      <w:proofErr w:type="spellEnd"/>
      <w:r w:rsidR="3663E6F0">
        <w:rPr/>
        <w:t xml:space="preserve"> </w:t>
      </w:r>
      <w:proofErr w:type="spellStart"/>
      <w:r w:rsidR="3663E6F0">
        <w:rPr/>
        <w:t>attuale</w:t>
      </w:r>
      <w:proofErr w:type="spellEnd"/>
      <w:r w:rsidR="3663E6F0">
        <w:rPr/>
        <w:t xml:space="preserve"> release</w:t>
      </w:r>
    </w:p>
    <w:p xmlns:wp14="http://schemas.microsoft.com/office/word/2010/wordml" w:rsidRPr="00000000" w:rsidR="00000000" w:rsidDel="00000000" w:rsidP="3663E6F0" w:rsidRDefault="00000000" w14:paraId="266A3B68" wp14:textId="7AB516EB">
      <w:pPr>
        <w:pStyle w:val="testoCard"/>
        <w:numPr>
          <w:ilvl w:val="0"/>
          <w:numId w:val="3"/>
        </w:numPr>
        <w:rPr>
          <w:rFonts w:ascii="Verdana" w:hAnsi="Verdana" w:eastAsia="Verdana" w:cs="Verdana"/>
          <w:color w:val="595959" w:themeColor="text1" w:themeTint="A6" w:themeShade="FF"/>
          <w:sz w:val="24"/>
          <w:szCs w:val="24"/>
        </w:rPr>
      </w:pPr>
      <w:r w:rsidR="3663E6F0">
        <w:rPr/>
        <w:t xml:space="preserve">sviluppo </w:t>
      </w:r>
      <w:proofErr w:type="spellStart"/>
      <w:r w:rsidR="3663E6F0">
        <w:rPr/>
        <w:t>nuove</w:t>
      </w:r>
      <w:proofErr w:type="spellEnd"/>
      <w:r w:rsidR="3663E6F0">
        <w:rPr/>
        <w:t xml:space="preserve"> feature </w:t>
      </w:r>
      <w:proofErr w:type="spellStart"/>
      <w:r w:rsidR="3663E6F0">
        <w:rPr/>
        <w:t>su</w:t>
      </w:r>
      <w:proofErr w:type="spellEnd"/>
      <w:r w:rsidR="3663E6F0">
        <w:rPr/>
        <w:t xml:space="preserve"> FE.</w:t>
      </w:r>
    </w:p>
    <w:p xmlns:wp14="http://schemas.microsoft.com/office/word/2010/wordml" w:rsidRPr="00000000" w:rsidR="00000000" w:rsidDel="00000000" w:rsidP="3663E6F0" w:rsidRDefault="00000000" w14:paraId="3370C352" wp14:textId="6E99262F">
      <w:pPr>
        <w:pStyle w:val="testoCard"/>
        <w:rPr>
          <w:rFonts w:ascii="Verdana" w:hAnsi="Verdana" w:eastAsia="Verdana" w:cs="Verdana"/>
          <w:color w:val="595959" w:themeColor="text1" w:themeTint="A6" w:themeShade="FF"/>
          <w:sz w:val="24"/>
          <w:szCs w:val="24"/>
        </w:rPr>
      </w:pPr>
      <w:proofErr w:type="spellStart"/>
      <w:r w:rsidR="3663E6F0">
        <w:rPr/>
        <w:t>Tecnologie</w:t>
      </w:r>
      <w:proofErr w:type="spellEnd"/>
      <w:r w:rsidR="3663E6F0">
        <w:rPr/>
        <w:t xml:space="preserve"> </w:t>
      </w:r>
      <w:proofErr w:type="spellStart"/>
      <w:r w:rsidR="3663E6F0">
        <w:rPr/>
        <w:t>utilizzate</w:t>
      </w:r>
      <w:proofErr w:type="spellEnd"/>
      <w:r w:rsidR="3663E6F0">
        <w:rPr/>
        <w:t>:</w:t>
      </w:r>
    </w:p>
    <w:p xmlns:wp14="http://schemas.microsoft.com/office/word/2010/wordml" w:rsidRPr="00000000" w:rsidR="00000000" w:rsidDel="00000000" w:rsidP="3663E6F0" w:rsidRDefault="00000000" w14:paraId="1E8978A4" wp14:textId="0A229E2B">
      <w:pPr>
        <w:pStyle w:val="testoCard"/>
        <w:numPr>
          <w:ilvl w:val="0"/>
          <w:numId w:val="4"/>
        </w:numPr>
        <w:rPr>
          <w:rFonts w:ascii="Verdana" w:hAnsi="Verdana" w:eastAsia="Verdana" w:cs="Verdana"/>
          <w:color w:val="595959" w:themeColor="text1" w:themeTint="A6" w:themeShade="FF"/>
          <w:sz w:val="24"/>
          <w:szCs w:val="24"/>
        </w:rPr>
      </w:pPr>
      <w:r w:rsidR="3663E6F0">
        <w:rPr/>
        <w:t>Angular 7</w:t>
      </w:r>
    </w:p>
    <w:p xmlns:wp14="http://schemas.microsoft.com/office/word/2010/wordml" w:rsidRPr="00000000" w:rsidR="00000000" w:rsidDel="00000000" w:rsidP="3663E6F0" w:rsidRDefault="00000000" w14:paraId="2FCCC3AA" wp14:textId="322F7334">
      <w:pPr>
        <w:pStyle w:val="testoCard"/>
        <w:numPr>
          <w:ilvl w:val="0"/>
          <w:numId w:val="4"/>
        </w:numPr>
        <w:rPr>
          <w:rFonts w:ascii="Verdana" w:hAnsi="Verdana" w:eastAsia="Verdana" w:cs="Verdana"/>
          <w:color w:val="595959" w:themeColor="text1" w:themeTint="A6" w:themeShade="FF"/>
          <w:sz w:val="24"/>
          <w:szCs w:val="24"/>
          <w:rtl w:val="0"/>
        </w:rPr>
      </w:pPr>
      <w:proofErr w:type="spellStart"/>
      <w:r w:rsidR="3663E6F0">
        <w:rPr/>
        <w:t>libreria</w:t>
      </w:r>
      <w:proofErr w:type="spellEnd"/>
      <w:r w:rsidR="3663E6F0">
        <w:rPr/>
        <w:t xml:space="preserve"> XDCE </w:t>
      </w:r>
      <w:proofErr w:type="spellStart"/>
      <w:r w:rsidR="3663E6F0">
        <w:rPr/>
        <w:t>proprietaria</w:t>
      </w:r>
      <w:proofErr w:type="spellEnd"/>
      <w:r w:rsidR="3663E6F0">
        <w:rPr/>
        <w:t xml:space="preserve"> del </w:t>
      </w:r>
      <w:proofErr w:type="spellStart"/>
      <w:r w:rsidR="3663E6F0">
        <w:rPr/>
        <w:t>fornitore</w:t>
      </w:r>
      <w:proofErr w:type="spellEnd"/>
    </w:p>
    <w:p xmlns:wp14="http://schemas.microsoft.com/office/word/2010/wordml" w:rsidRPr="00000000" w:rsidR="00000000" w:rsidDel="00000000" w:rsidP="3663E6F0" w:rsidRDefault="00000000" w14:paraId="7401A64B" wp14:textId="52E36CAD">
      <w:pPr>
        <w:pStyle w:val="testoCard"/>
        <w:numPr>
          <w:ilvl w:val="0"/>
          <w:numId w:val="4"/>
        </w:numPr>
        <w:rPr>
          <w:rFonts w:ascii="Verdana" w:hAnsi="Verdana" w:eastAsia="Verdana" w:cs="Verdana"/>
          <w:color w:val="595959" w:themeColor="text1" w:themeTint="A6" w:themeShade="FF"/>
          <w:sz w:val="24"/>
          <w:szCs w:val="24"/>
        </w:rPr>
      </w:pPr>
      <w:proofErr w:type="spellStart"/>
      <w:r w:rsidR="3663E6F0">
        <w:rPr/>
        <w:t>struttura</w:t>
      </w:r>
      <w:proofErr w:type="spellEnd"/>
      <w:r w:rsidR="3663E6F0">
        <w:rPr/>
        <w:t xml:space="preserve"> a </w:t>
      </w:r>
      <w:proofErr w:type="spellStart"/>
      <w:r w:rsidR="3663E6F0">
        <w:rPr/>
        <w:t>microfrontend</w:t>
      </w:r>
      <w:proofErr w:type="spellEnd"/>
      <w:r w:rsidR="3663E6F0">
        <w:rPr/>
        <w:t xml:space="preserve"> e microservice (</w:t>
      </w:r>
      <w:proofErr w:type="spellStart"/>
      <w:r w:rsidR="3663E6F0">
        <w:rPr/>
        <w:t>multirepo</w:t>
      </w:r>
      <w:proofErr w:type="spellEnd"/>
      <w:r w:rsidR="3663E6F0">
        <w:rPr/>
        <w:t>)</w:t>
      </w:r>
    </w:p>
    <w:p xmlns:wp14="http://schemas.microsoft.com/office/word/2010/wordml" w:rsidRPr="00000000" w:rsidR="00000000" w:rsidDel="00000000" w:rsidP="3663E6F0" w:rsidRDefault="00000000" w14:paraId="3E5B3053" wp14:textId="06F63367">
      <w:pPr>
        <w:pStyle w:val="Normal"/>
        <w:spacing w:before="0" w:beforeAutospacing="off" w:after="0" w:afterAutospacing="off" w:line="240" w:lineRule="auto"/>
        <w:ind w:left="360"/>
        <w:jc w:val="both"/>
        <w:rPr>
          <w:rFonts w:ascii="Libre Franklin" w:hAnsi="Libre Franklin" w:eastAsia="Franklin Gothic Book" w:cs="Libre Franklin"/>
          <w:color w:val="595959" w:themeColor="text1" w:themeTint="A6" w:themeShade="FF"/>
          <w:sz w:val="24"/>
          <w:szCs w:val="24"/>
          <w:rtl w:val="0"/>
        </w:rPr>
      </w:pPr>
    </w:p>
    <w:p xmlns:wp14="http://schemas.microsoft.com/office/word/2010/wordml" w:rsidRPr="00000000" w:rsidR="00000000" w:rsidDel="00000000" w:rsidP="3663E6F0" w:rsidRDefault="00000000" w14:paraId="0FAA8860" wp14:textId="29572D2C">
      <w:pPr>
        <w:pStyle w:val="Normal"/>
        <w:spacing w:before="0" w:beforeAutospacing="off"/>
        <w:ind w:left="360"/>
        <w:jc w:val="both"/>
        <w:rPr>
          <w:u w:val="none"/>
        </w:rPr>
      </w:pPr>
      <w:proofErr w:type="spellStart"/>
      <w:r w:rsidRPr="3663E6F0" w:rsidR="3663E6F0">
        <w:rPr>
          <w:rFonts w:ascii="Verdana" w:hAnsi="Verdana" w:eastAsia="Verdana" w:cs="Verdana"/>
          <w:b w:val="1"/>
          <w:bCs w:val="1"/>
          <w:sz w:val="24"/>
          <w:szCs w:val="24"/>
        </w:rPr>
        <w:t>NextIP</w:t>
      </w:r>
      <w:proofErr w:type="spellEnd"/>
      <w:r w:rsidRPr="3663E6F0" w:rsidR="3663E6F0">
        <w:rPr>
          <w:rFonts w:ascii="Verdana" w:hAnsi="Verdana" w:eastAsia="Verdana" w:cs="Verdana"/>
          <w:b w:val="1"/>
          <w:bCs w:val="1"/>
          <w:sz w:val="24"/>
          <w:szCs w:val="24"/>
        </w:rPr>
        <w:t xml:space="preserve">, </w:t>
      </w:r>
      <w:r w:rsidRPr="3663E6F0" w:rsidR="3663E6F0">
        <w:rPr>
          <w:rFonts w:ascii="Verdana" w:hAnsi="Verdana" w:eastAsia="Verdana" w:cs="Verdana"/>
          <w:b w:val="1"/>
          <w:bCs w:val="1"/>
          <w:sz w:val="24"/>
          <w:szCs w:val="24"/>
        </w:rPr>
        <w:t>Milano</w:t>
      </w:r>
      <w:r w:rsidRPr="3663E6F0" w:rsidR="3663E6F0">
        <w:rPr>
          <w:rFonts w:ascii="Verdana" w:hAnsi="Verdana" w:eastAsia="Verdana" w:cs="Verdana"/>
          <w:i w:val="1"/>
          <w:iCs w:val="1"/>
          <w:sz w:val="24"/>
          <w:szCs w:val="24"/>
        </w:rPr>
        <w:t>- Front end Developer</w:t>
      </w:r>
    </w:p>
    <w:p xmlns:wp14="http://schemas.microsoft.com/office/word/2010/wordml" w:rsidRPr="00000000" w:rsidR="00000000" w:rsidDel="00000000" w:rsidP="3663E6F0" w:rsidRDefault="00000000" w14:paraId="6BB07EAF" wp14:textId="077EA2E3">
      <w:pPr>
        <w:pStyle w:val="Normal"/>
        <w:spacing w:before="0" w:beforeAutospacing="off"/>
        <w:ind w:left="360"/>
        <w:jc w:val="both"/>
        <w:rPr>
          <w:u w:val="none"/>
        </w:rPr>
      </w:pPr>
      <w:r w:rsidRPr="3663E6F0" w:rsidR="3663E6F0">
        <w:rPr>
          <w:rFonts w:ascii="Verdana" w:hAnsi="Verdana" w:eastAsia="Verdana" w:cs="Verdana"/>
          <w:sz w:val="24"/>
          <w:szCs w:val="24"/>
        </w:rPr>
        <w:t>APRIL 2022 – JUNE 2022</w:t>
      </w:r>
    </w:p>
    <w:p xmlns:wp14="http://schemas.microsoft.com/office/word/2010/wordml" w:rsidRPr="00000000" w:rsidR="00000000" w:rsidDel="00000000" w:rsidP="3663E6F0" w:rsidRDefault="00000000" w14:paraId="4703C079" wp14:textId="7A0699EA">
      <w:pPr>
        <w:pStyle w:val="Normal"/>
        <w:bidi w:val="0"/>
        <w:spacing w:before="0" w:beforeAutospacing="off" w:after="360" w:afterAutospacing="off" w:line="259" w:lineRule="auto"/>
        <w:ind w:left="360" w:right="720"/>
        <w:jc w:val="both"/>
        <w:rPr>
          <w:rFonts w:ascii="Libre Franklin" w:hAnsi="Libre Franklin" w:eastAsia="Franklin Gothic Book" w:cs="Libre Franklin"/>
          <w:color w:val="595959" w:themeColor="text1" w:themeTint="A6" w:themeShade="FF"/>
          <w:sz w:val="24"/>
          <w:szCs w:val="24"/>
          <w:rtl w:val="0"/>
        </w:rPr>
      </w:pPr>
      <w:proofErr w:type="spellStart"/>
      <w:r w:rsidRPr="3663E6F0" w:rsidR="3663E6F0">
        <w:rPr>
          <w:rFonts w:ascii="Verdana" w:hAnsi="Verdana" w:eastAsia="Verdana" w:cs="Verdana"/>
          <w:color w:val="595959" w:themeColor="text1" w:themeTint="A6" w:themeShade="FF"/>
          <w:sz w:val="24"/>
          <w:szCs w:val="24"/>
        </w:rPr>
        <w:t>Sviluppo</w:t>
      </w:r>
      <w:proofErr w:type="spellEnd"/>
      <w:r w:rsidRPr="3663E6F0" w:rsidR="3663E6F0">
        <w:rPr>
          <w:rFonts w:ascii="Verdana" w:hAnsi="Verdana" w:eastAsia="Verdana" w:cs="Verdana"/>
          <w:color w:val="595959" w:themeColor="text1" w:themeTint="A6" w:themeShade="FF"/>
          <w:sz w:val="24"/>
          <w:szCs w:val="24"/>
        </w:rPr>
        <w:t xml:space="preserve"> application as a service di </w:t>
      </w:r>
      <w:proofErr w:type="spellStart"/>
      <w:r w:rsidRPr="3663E6F0" w:rsidR="3663E6F0">
        <w:rPr>
          <w:rFonts w:ascii="Verdana" w:hAnsi="Verdana" w:eastAsia="Verdana" w:cs="Verdana"/>
          <w:color w:val="595959" w:themeColor="text1" w:themeTint="A6" w:themeShade="FF"/>
          <w:sz w:val="24"/>
          <w:szCs w:val="24"/>
        </w:rPr>
        <w:t>gestione</w:t>
      </w:r>
      <w:proofErr w:type="spellEnd"/>
      <w:r w:rsidRPr="3663E6F0" w:rsidR="3663E6F0">
        <w:rPr>
          <w:rFonts w:ascii="Verdana" w:hAnsi="Verdana" w:eastAsia="Verdana" w:cs="Verdana"/>
          <w:color w:val="595959" w:themeColor="text1" w:themeTint="A6" w:themeShade="FF"/>
          <w:sz w:val="24"/>
          <w:szCs w:val="24"/>
        </w:rPr>
        <w:t xml:space="preserve"> call center inbound e outbound.</w:t>
      </w:r>
    </w:p>
    <w:p xmlns:wp14="http://schemas.microsoft.com/office/word/2010/wordml" w:rsidRPr="00000000" w:rsidR="00000000" w:rsidDel="00000000" w:rsidP="3663E6F0" w:rsidRDefault="00000000" w14:paraId="05EDC12B" wp14:textId="19E67FA0">
      <w:pPr>
        <w:pStyle w:val="testoCard"/>
        <w:rPr>
          <w:rFonts w:ascii="Verdana" w:hAnsi="Verdana" w:eastAsia="Verdana" w:cs="Verdana"/>
          <w:color w:val="595959" w:themeColor="text1" w:themeTint="A6" w:themeShade="FF"/>
          <w:sz w:val="24"/>
          <w:szCs w:val="24"/>
        </w:rPr>
      </w:pPr>
      <w:proofErr w:type="spellStart"/>
      <w:r w:rsidR="3663E6F0">
        <w:rPr/>
        <w:t>Inserito</w:t>
      </w:r>
      <w:proofErr w:type="spellEnd"/>
      <w:r w:rsidR="3663E6F0">
        <w:rPr/>
        <w:t xml:space="preserve"> come FE </w:t>
      </w:r>
      <w:proofErr w:type="spellStart"/>
      <w:r w:rsidR="3663E6F0">
        <w:rPr/>
        <w:t>nello</w:t>
      </w:r>
      <w:proofErr w:type="spellEnd"/>
      <w:r w:rsidR="3663E6F0">
        <w:rPr/>
        <w:t xml:space="preserve"> </w:t>
      </w:r>
      <w:proofErr w:type="spellStart"/>
      <w:r w:rsidR="3663E6F0">
        <w:rPr/>
        <w:t>sviluppo</w:t>
      </w:r>
      <w:proofErr w:type="spellEnd"/>
      <w:r w:rsidR="3663E6F0">
        <w:rPr/>
        <w:t xml:space="preserve"> </w:t>
      </w:r>
      <w:proofErr w:type="spellStart"/>
      <w:r w:rsidR="3663E6F0">
        <w:rPr/>
        <w:t>della</w:t>
      </w:r>
      <w:proofErr w:type="spellEnd"/>
      <w:r w:rsidR="3663E6F0">
        <w:rPr/>
        <w:t xml:space="preserve"> </w:t>
      </w:r>
      <w:proofErr w:type="spellStart"/>
      <w:r w:rsidR="3663E6F0">
        <w:rPr/>
        <w:t>nuova</w:t>
      </w:r>
      <w:proofErr w:type="spellEnd"/>
      <w:r w:rsidR="3663E6F0">
        <w:rPr/>
        <w:t xml:space="preserve"> release react based del </w:t>
      </w:r>
      <w:proofErr w:type="spellStart"/>
      <w:r w:rsidR="3663E6F0">
        <w:rPr/>
        <w:t>prodotto</w:t>
      </w:r>
      <w:proofErr w:type="spellEnd"/>
      <w:r w:rsidR="3663E6F0">
        <w:rPr/>
        <w:t xml:space="preserve"> application as a service di </w:t>
      </w:r>
      <w:proofErr w:type="spellStart"/>
      <w:r w:rsidR="3663E6F0">
        <w:rPr/>
        <w:t>gestione</w:t>
      </w:r>
      <w:proofErr w:type="spellEnd"/>
      <w:r w:rsidR="3663E6F0">
        <w:rPr/>
        <w:t xml:space="preserve"> </w:t>
      </w:r>
      <w:proofErr w:type="spellStart"/>
      <w:r w:rsidR="3663E6F0">
        <w:rPr/>
        <w:t>integrata</w:t>
      </w:r>
      <w:proofErr w:type="spellEnd"/>
      <w:r w:rsidR="3663E6F0">
        <w:rPr/>
        <w:t xml:space="preserve"> di call center del </w:t>
      </w:r>
      <w:proofErr w:type="spellStart"/>
      <w:r w:rsidR="3663E6F0">
        <w:rPr/>
        <w:t>cliente</w:t>
      </w:r>
      <w:proofErr w:type="spellEnd"/>
      <w:r w:rsidR="3663E6F0">
        <w:rPr/>
        <w:t>.</w:t>
      </w:r>
    </w:p>
    <w:p xmlns:wp14="http://schemas.microsoft.com/office/word/2010/wordml" w:rsidRPr="00000000" w:rsidR="00000000" w:rsidDel="00000000" w:rsidP="3663E6F0" w:rsidRDefault="00000000" w14:paraId="6EFB0422" wp14:textId="53A84516">
      <w:pPr>
        <w:pStyle w:val="testoCard"/>
        <w:rPr>
          <w:rFonts w:ascii="Verdana" w:hAnsi="Verdana" w:eastAsia="Verdana" w:cs="Verdana"/>
          <w:color w:val="595959" w:themeColor="text1" w:themeTint="A6" w:themeShade="FF"/>
          <w:sz w:val="24"/>
          <w:szCs w:val="24"/>
        </w:rPr>
      </w:pPr>
      <w:proofErr w:type="spellStart"/>
      <w:r w:rsidR="3663E6F0">
        <w:rPr/>
        <w:t>Principali</w:t>
      </w:r>
      <w:proofErr w:type="spellEnd"/>
      <w:r w:rsidR="3663E6F0">
        <w:rPr/>
        <w:t xml:space="preserve"> attività:</w:t>
      </w:r>
    </w:p>
    <w:p xmlns:wp14="http://schemas.microsoft.com/office/word/2010/wordml" w:rsidRPr="00000000" w:rsidR="00000000" w:rsidDel="00000000" w:rsidP="3663E6F0" w:rsidRDefault="00000000" w14:paraId="0F95F46B" wp14:textId="71753653">
      <w:pPr>
        <w:pStyle w:val="testoCard"/>
        <w:rPr>
          <w:rFonts w:ascii="Verdana" w:hAnsi="Verdana" w:eastAsia="Verdana" w:cs="Verdana"/>
          <w:color w:val="595959" w:themeColor="text1" w:themeTint="A6" w:themeShade="FF"/>
          <w:sz w:val="24"/>
          <w:szCs w:val="24"/>
        </w:rPr>
      </w:pPr>
      <w:r w:rsidR="3663E6F0">
        <w:rPr/>
        <w:t xml:space="preserve">- </w:t>
      </w:r>
      <w:proofErr w:type="spellStart"/>
      <w:r w:rsidR="3663E6F0">
        <w:rPr/>
        <w:t>sviluppo</w:t>
      </w:r>
      <w:proofErr w:type="spellEnd"/>
      <w:r w:rsidR="3663E6F0">
        <w:rPr/>
        <w:t xml:space="preserve"> </w:t>
      </w:r>
      <w:proofErr w:type="spellStart"/>
      <w:r w:rsidR="3663E6F0">
        <w:rPr/>
        <w:t>componenti</w:t>
      </w:r>
      <w:proofErr w:type="spellEnd"/>
      <w:r w:rsidR="3663E6F0">
        <w:rPr/>
        <w:t xml:space="preserve"> e </w:t>
      </w:r>
      <w:proofErr w:type="spellStart"/>
      <w:r w:rsidR="3663E6F0">
        <w:rPr/>
        <w:t>nuove</w:t>
      </w:r>
      <w:proofErr w:type="spellEnd"/>
      <w:r w:rsidR="3663E6F0">
        <w:rPr/>
        <w:t xml:space="preserve"> </w:t>
      </w:r>
      <w:proofErr w:type="spellStart"/>
      <w:r w:rsidR="3663E6F0">
        <w:rPr/>
        <w:t>funzioni</w:t>
      </w:r>
      <w:proofErr w:type="spellEnd"/>
      <w:r w:rsidR="3663E6F0">
        <w:rPr/>
        <w:t>;</w:t>
      </w:r>
    </w:p>
    <w:p xmlns:wp14="http://schemas.microsoft.com/office/word/2010/wordml" w:rsidRPr="00000000" w:rsidR="00000000" w:rsidDel="00000000" w:rsidP="3663E6F0" w:rsidRDefault="00000000" w14:paraId="0696274A" wp14:textId="72439BB1">
      <w:pPr>
        <w:pStyle w:val="testoCard"/>
        <w:rPr>
          <w:rFonts w:ascii="Verdana" w:hAnsi="Verdana" w:eastAsia="Verdana" w:cs="Verdana"/>
          <w:color w:val="595959" w:themeColor="text1" w:themeTint="A6" w:themeShade="FF"/>
          <w:sz w:val="24"/>
          <w:szCs w:val="24"/>
        </w:rPr>
      </w:pPr>
      <w:proofErr w:type="spellStart"/>
      <w:r w:rsidR="3663E6F0">
        <w:rPr/>
        <w:t>Tecnologie</w:t>
      </w:r>
      <w:proofErr w:type="spellEnd"/>
      <w:r w:rsidR="3663E6F0">
        <w:rPr/>
        <w:t xml:space="preserve"> </w:t>
      </w:r>
      <w:proofErr w:type="spellStart"/>
      <w:r w:rsidR="3663E6F0">
        <w:rPr/>
        <w:t>utilizzate</w:t>
      </w:r>
      <w:proofErr w:type="spellEnd"/>
      <w:r w:rsidR="3663E6F0">
        <w:rPr/>
        <w:t>:</w:t>
      </w:r>
    </w:p>
    <w:p xmlns:wp14="http://schemas.microsoft.com/office/word/2010/wordml" w:rsidRPr="00000000" w:rsidR="00000000" w:rsidDel="00000000" w:rsidP="3663E6F0" w:rsidRDefault="00000000" w14:paraId="1841237C" wp14:textId="242C6E97">
      <w:pPr>
        <w:pStyle w:val="testoCard"/>
        <w:rPr>
          <w:rFonts w:ascii="Verdana" w:hAnsi="Verdana" w:eastAsia="Verdana" w:cs="Verdana"/>
          <w:color w:val="595959" w:themeColor="text1" w:themeTint="A6" w:themeShade="FF"/>
          <w:sz w:val="24"/>
          <w:szCs w:val="24"/>
        </w:rPr>
      </w:pPr>
      <w:r w:rsidR="3663E6F0">
        <w:rPr/>
        <w:t>- React</w:t>
      </w:r>
    </w:p>
    <w:p xmlns:wp14="http://schemas.microsoft.com/office/word/2010/wordml" w:rsidRPr="00000000" w:rsidR="00000000" w:rsidDel="00000000" w:rsidP="3663E6F0" w:rsidRDefault="00000000" w14:paraId="35D43063" wp14:textId="77124D69">
      <w:pPr>
        <w:pStyle w:val="testoCard"/>
        <w:rPr>
          <w:rFonts w:ascii="Verdana" w:hAnsi="Verdana" w:eastAsia="Verdana" w:cs="Verdana"/>
          <w:color w:val="595959" w:themeColor="text1" w:themeTint="A6" w:themeShade="FF"/>
          <w:sz w:val="24"/>
          <w:szCs w:val="24"/>
          <w:rtl w:val="0"/>
        </w:rPr>
      </w:pPr>
      <w:r w:rsidR="3663E6F0">
        <w:rPr/>
        <w:t xml:space="preserve">- </w:t>
      </w:r>
      <w:proofErr w:type="spellStart"/>
      <w:r w:rsidR="3663E6F0">
        <w:rPr/>
        <w:t>webRTC</w:t>
      </w:r>
      <w:proofErr w:type="spellEnd"/>
    </w:p>
    <w:p xmlns:wp14="http://schemas.microsoft.com/office/word/2010/wordml" w:rsidRPr="00000000" w:rsidR="00000000" w:rsidDel="00000000" w:rsidP="3663E6F0" w:rsidRDefault="00000000" w14:paraId="48C69A5B" wp14:textId="6FBF17E0">
      <w:pPr>
        <w:pStyle w:val="testoCard"/>
        <w:rPr>
          <w:rFonts w:ascii="Verdana" w:hAnsi="Verdana" w:eastAsia="Verdana" w:cs="Verdana"/>
          <w:color w:val="595959" w:themeColor="text1" w:themeTint="A6" w:themeShade="FF"/>
          <w:sz w:val="24"/>
          <w:szCs w:val="24"/>
        </w:rPr>
      </w:pPr>
    </w:p>
    <w:p xmlns:wp14="http://schemas.microsoft.com/office/word/2010/wordml" w:rsidRPr="00000000" w:rsidR="00000000" w:rsidDel="00000000" w:rsidP="3663E6F0" w:rsidRDefault="00000000" w14:paraId="2A14F5F4" wp14:textId="12FD88F5">
      <w:pPr>
        <w:spacing w:before="0" w:beforeAutospacing="off"/>
        <w:ind w:left="360"/>
        <w:jc w:val="both"/>
        <w:rPr>
          <w:u w:val="none"/>
        </w:rPr>
      </w:pPr>
      <w:r w:rsidRPr="3663E6F0" w:rsidDel="00000000" w:rsidR="00000000">
        <w:rPr>
          <w:rFonts w:ascii="Verdana" w:hAnsi="Verdana" w:eastAsia="Verdana" w:cs="Verdana"/>
          <w:b w:val="1"/>
          <w:bCs w:val="1"/>
          <w:sz w:val="24"/>
          <w:szCs w:val="24"/>
        </w:rPr>
        <w:t xml:space="preserve">Abstract,</w:t>
      </w:r>
      <w:r w:rsidRPr="3663E6F0" w:rsidDel="00000000" w:rsidR="00000000">
        <w:rPr>
          <w:rFonts w:ascii="Verdana" w:hAnsi="Verdana" w:eastAsia="Verdana" w:cs="Verdana"/>
          <w:b w:val="1"/>
          <w:bCs w:val="1"/>
          <w:sz w:val="24"/>
          <w:szCs w:val="24"/>
        </w:rPr>
        <w:t xml:space="preserve"> </w:t>
      </w:r>
      <w:r w:rsidRPr="3663E6F0" w:rsidDel="00000000" w:rsidR="00000000">
        <w:rPr>
          <w:rFonts w:ascii="Verdana" w:hAnsi="Verdana" w:eastAsia="Verdana" w:cs="Verdana"/>
          <w:b w:val="1"/>
          <w:bCs w:val="1"/>
          <w:sz w:val="24"/>
          <w:szCs w:val="24"/>
        </w:rPr>
        <w:t xml:space="preserve">smart working</w:t>
      </w:r>
      <w:r w:rsidRPr="3663E6F0" w:rsidDel="00000000" w:rsidR="00000000">
        <w:rPr>
          <w:rFonts w:ascii="Verdana" w:hAnsi="Verdana" w:eastAsia="Verdana" w:cs="Verdana"/>
          <w:i w:val="1"/>
          <w:iCs w:val="1"/>
          <w:sz w:val="24"/>
          <w:szCs w:val="24"/>
        </w:rPr>
        <w:t xml:space="preserve"> -</w:t>
      </w:r>
      <w:r w:rsidRPr="3663E6F0" w:rsidDel="00000000" w:rsidR="00000000">
        <w:rPr>
          <w:rFonts w:ascii="Verdana" w:hAnsi="Verdana" w:eastAsia="Verdana" w:cs="Verdana"/>
          <w:i w:val="1"/>
          <w:iCs w:val="1"/>
          <w:sz w:val="24"/>
          <w:szCs w:val="24"/>
        </w:rPr>
        <w:t xml:space="preserve"> </w:t>
      </w:r>
      <w:r w:rsidRPr="3663E6F0" w:rsidDel="00000000" w:rsidR="00000000">
        <w:rPr>
          <w:rFonts w:ascii="Verdana" w:hAnsi="Verdana" w:eastAsia="Verdana" w:cs="Verdana"/>
          <w:i w:val="1"/>
          <w:iCs w:val="1"/>
          <w:sz w:val="24"/>
          <w:szCs w:val="24"/>
        </w:rPr>
        <w:t xml:space="preserve">Front end Developer</w:t>
      </w:r>
    </w:p>
    <w:p xmlns:wp14="http://schemas.microsoft.com/office/word/2010/wordml" w:rsidRPr="00000000" w:rsidR="00000000" w:rsidDel="00000000" w:rsidP="3663E6F0" w:rsidRDefault="00000000" wp14:textId="77777777" w14:paraId="14A5B6E1">
      <w:pPr>
        <w:spacing w:before="0" w:beforeAutospacing="off"/>
        <w:ind w:left="360"/>
        <w:jc w:val="both"/>
        <w:rPr>
          <w:u w:val="none"/>
        </w:rPr>
      </w:pPr>
      <w:r w:rsidRPr="00000000" w:rsidDel="00000000" w:rsidR="00000000">
        <w:rPr>
          <w:rFonts w:ascii="Verdana" w:hAnsi="Verdana" w:eastAsia="Verdana" w:cs="Verdana"/>
          <w:sz w:val="24"/>
          <w:szCs w:val="24"/>
        </w:rPr>
        <w:t xml:space="preserve">MAY 2020 – MARCH 2022</w:t>
      </w:r>
    </w:p>
    <w:p xmlns:wp14="http://schemas.microsoft.com/office/word/2010/wordml" w:rsidRPr="00000000" w:rsidR="00000000" w:rsidDel="00000000" w:rsidP="3663E6F0" w:rsidRDefault="00000000" w14:paraId="19FE652C" wp14:textId="2B8056B9">
      <w:pPr>
        <w:pStyle w:val="testoCard"/>
        <w:rPr>
          <w:rFonts w:ascii="Verdana" w:hAnsi="Verdana" w:eastAsia="Verdana" w:cs="Verdana"/>
          <w:color w:val="595959" w:themeColor="text1" w:themeTint="A6" w:themeShade="FF"/>
          <w:sz w:val="24"/>
          <w:szCs w:val="24"/>
        </w:rPr>
      </w:pPr>
      <w:r w:rsidRPr="00000000" w:rsidDel="00000000" w:rsidR="00000000">
        <w:rPr/>
        <w:t xml:space="preserve">Per </w:t>
      </w:r>
      <w:proofErr w:type="spellStart"/>
      <w:r w:rsidRPr="00000000" w:rsidDel="00000000" w:rsidR="00000000">
        <w:rPr/>
        <w:t xml:space="preserve">multinazionale</w:t>
      </w:r>
      <w:proofErr w:type="spellEnd"/>
      <w:r w:rsidRPr="00000000" w:rsidDel="00000000" w:rsidR="00000000">
        <w:rPr/>
        <w:t xml:space="preserve"> </w:t>
      </w:r>
      <w:proofErr w:type="spellStart"/>
      <w:r w:rsidRPr="00000000" w:rsidDel="00000000" w:rsidR="00000000">
        <w:rPr/>
        <w:t xml:space="preserve">ottica</w:t>
      </w:r>
      <w:proofErr w:type="spellEnd"/>
      <w:r w:rsidRPr="00000000" w:rsidDel="00000000" w:rsidR="00000000">
        <w:rPr/>
        <w:t xml:space="preserve">, Suite di app </w:t>
      </w:r>
      <w:proofErr w:type="spellStart"/>
      <w:r w:rsidRPr="00000000" w:rsidDel="00000000" w:rsidR="00000000">
        <w:rPr/>
        <w:t xml:space="preserve">su</w:t>
      </w:r>
      <w:proofErr w:type="spellEnd"/>
      <w:r w:rsidRPr="00000000" w:rsidDel="00000000" w:rsidR="00000000">
        <w:rPr/>
        <w:t xml:space="preserve"> mobile e web per la </w:t>
      </w:r>
      <w:proofErr w:type="spellStart"/>
      <w:r w:rsidRPr="00000000" w:rsidDel="00000000" w:rsidR="00000000">
        <w:rPr/>
        <w:t xml:space="preserve">gestione</w:t>
      </w:r>
      <w:proofErr w:type="spellEnd"/>
      <w:r w:rsidRPr="00000000" w:rsidDel="00000000" w:rsidR="00000000">
        <w:rPr/>
        <w:t xml:space="preserve"> del </w:t>
      </w:r>
      <w:proofErr w:type="spellStart"/>
      <w:r w:rsidRPr="00000000" w:rsidDel="00000000" w:rsidR="00000000">
        <w:rPr/>
        <w:t xml:space="preserve">processo</w:t>
      </w:r>
      <w:proofErr w:type="spellEnd"/>
      <w:r w:rsidRPr="00000000" w:rsidDel="00000000" w:rsidR="00000000">
        <w:rPr/>
        <w:t xml:space="preserve"> </w:t>
      </w:r>
      <w:proofErr w:type="spellStart"/>
      <w:r w:rsidRPr="00000000" w:rsidDel="00000000" w:rsidR="00000000">
        <w:rPr/>
        <w:t xml:space="preserve">decisionale</w:t>
      </w:r>
      <w:proofErr w:type="spellEnd"/>
      <w:r w:rsidRPr="00000000" w:rsidDel="00000000" w:rsidR="00000000">
        <w:rPr/>
        <w:t xml:space="preserve"> </w:t>
      </w:r>
      <w:proofErr w:type="spellStart"/>
      <w:r w:rsidRPr="00000000" w:rsidDel="00000000" w:rsidR="00000000">
        <w:rPr/>
        <w:t xml:space="preserve">aziendale</w:t>
      </w:r>
      <w:proofErr w:type="spellEnd"/>
      <w:r w:rsidRPr="00000000" w:rsidDel="00000000" w:rsidR="00000000">
        <w:rPr/>
        <w:t xml:space="preserve">.</w:t>
      </w:r>
    </w:p>
    <w:p xmlns:wp14="http://schemas.microsoft.com/office/word/2010/wordml" w:rsidRPr="00000000" w:rsidR="00000000" w:rsidDel="00000000" w:rsidP="3663E6F0" w:rsidRDefault="00000000" w14:paraId="4F71B0DA" wp14:textId="512B619F">
      <w:pPr>
        <w:pStyle w:val="testoCard"/>
        <w:rPr>
          <w:rFonts w:ascii="Verdana" w:hAnsi="Verdana" w:eastAsia="Verdana" w:cs="Verdana"/>
          <w:color w:val="595959" w:themeColor="text1" w:themeTint="A6" w:themeShade="FF"/>
          <w:sz w:val="24"/>
          <w:szCs w:val="24"/>
        </w:rPr>
      </w:pPr>
      <w:proofErr w:type="spellStart"/>
      <w:r w:rsidRPr="00000000" w:rsidDel="00000000" w:rsidR="00000000">
        <w:rPr/>
        <w:t xml:space="preserve">Principali</w:t>
      </w:r>
      <w:proofErr w:type="spellEnd"/>
      <w:r w:rsidRPr="00000000" w:rsidDel="00000000" w:rsidR="00000000">
        <w:rPr/>
        <w:t xml:space="preserve"> </w:t>
      </w:r>
      <w:proofErr w:type="spellStart"/>
      <w:r w:rsidRPr="00000000" w:rsidDel="00000000" w:rsidR="00000000">
        <w:rPr/>
        <w:t xml:space="preserve">attività</w:t>
      </w:r>
      <w:proofErr w:type="spellEnd"/>
      <w:r w:rsidRPr="00000000" w:rsidDel="00000000" w:rsidR="00000000">
        <w:rPr/>
        <w:t xml:space="preserve">:</w:t>
      </w:r>
    </w:p>
    <w:p xmlns:wp14="http://schemas.microsoft.com/office/word/2010/wordml" w:rsidRPr="00000000" w:rsidR="00000000" w:rsidDel="00000000" w:rsidP="3663E6F0" w:rsidRDefault="00000000" w14:paraId="7EC39BE0" wp14:textId="7002F74D">
      <w:pPr>
        <w:pStyle w:val="testoCard"/>
        <w:numPr>
          <w:ilvl w:val="0"/>
          <w:numId w:val="6"/>
        </w:numPr>
        <w:rPr>
          <w:rFonts w:ascii="Verdana" w:hAnsi="Verdana" w:eastAsia="Verdana" w:cs="Verdana"/>
          <w:color w:val="595959" w:themeColor="text1" w:themeTint="A6" w:themeShade="FF"/>
          <w:sz w:val="24"/>
          <w:szCs w:val="24"/>
        </w:rPr>
      </w:pPr>
      <w:r w:rsidRPr="00000000" w:rsidDel="00000000" w:rsidR="00000000">
        <w:rPr/>
        <w:t xml:space="preserve">Sviluppo in react e react native.</w:t>
      </w:r>
    </w:p>
    <w:p xmlns:wp14="http://schemas.microsoft.com/office/word/2010/wordml" w:rsidRPr="00000000" w:rsidR="00000000" w:rsidDel="00000000" w:rsidP="3663E6F0" w:rsidRDefault="00000000" w14:paraId="7D0BCC15" wp14:textId="54FF2E0C">
      <w:pPr>
        <w:pStyle w:val="testoCard"/>
        <w:numPr>
          <w:ilvl w:val="0"/>
          <w:numId w:val="6"/>
        </w:numPr>
        <w:rPr>
          <w:rFonts w:ascii="Verdana" w:hAnsi="Verdana" w:eastAsia="Verdana" w:cs="Verdana"/>
          <w:color w:val="595959" w:themeColor="text1" w:themeTint="A6" w:themeShade="FF"/>
          <w:sz w:val="24"/>
          <w:szCs w:val="24"/>
        </w:rPr>
      </w:pPr>
      <w:r w:rsidRPr="00000000" w:rsidDel="00000000" w:rsidR="00000000">
        <w:rPr/>
        <w:t xml:space="preserve">Stesura </w:t>
      </w:r>
      <w:proofErr w:type="spellStart"/>
      <w:r w:rsidRPr="00000000" w:rsidDel="00000000" w:rsidR="00000000">
        <w:rPr/>
        <w:t xml:space="preserve">documentazione</w:t>
      </w:r>
      <w:proofErr w:type="spellEnd"/>
      <w:r w:rsidRPr="00000000" w:rsidDel="00000000" w:rsidR="00000000">
        <w:rPr/>
        <w:t xml:space="preserve"> </w:t>
      </w:r>
      <w:proofErr w:type="spellStart"/>
      <w:r w:rsidRPr="00000000" w:rsidDel="00000000" w:rsidR="00000000">
        <w:rPr/>
        <w:t xml:space="preserve">tecnica</w:t>
      </w:r>
      <w:proofErr w:type="spellEnd"/>
      <w:r w:rsidRPr="00000000" w:rsidDel="00000000" w:rsidR="00000000">
        <w:rPr/>
        <w:t xml:space="preserve">.</w:t>
      </w:r>
    </w:p>
    <w:p xmlns:wp14="http://schemas.microsoft.com/office/word/2010/wordml" w:rsidRPr="00000000" w:rsidR="00000000" w:rsidDel="00000000" w:rsidP="3663E6F0" w:rsidRDefault="00000000" w14:paraId="33CD33D3" wp14:textId="2ECA05A3">
      <w:pPr>
        <w:pStyle w:val="testoCard"/>
        <w:numPr>
          <w:ilvl w:val="0"/>
          <w:numId w:val="6"/>
        </w:numPr>
        <w:rPr>
          <w:rFonts w:ascii="Verdana" w:hAnsi="Verdana" w:eastAsia="Verdana" w:cs="Verdana"/>
          <w:color w:val="595959" w:themeColor="text1" w:themeTint="A6" w:themeShade="FF"/>
          <w:sz w:val="24"/>
          <w:szCs w:val="24"/>
        </w:rPr>
      </w:pPr>
      <w:r w:rsidRPr="00000000" w:rsidDel="00000000" w:rsidR="00000000">
        <w:rPr/>
        <w:t xml:space="preserve">Fix e </w:t>
      </w:r>
      <w:proofErr w:type="spellStart"/>
      <w:r w:rsidRPr="00000000" w:rsidDel="00000000" w:rsidR="00000000">
        <w:rPr/>
        <w:t xml:space="preserve">manutenzione</w:t>
      </w:r>
      <w:proofErr w:type="spellEnd"/>
      <w:r w:rsidRPr="00000000" w:rsidDel="00000000" w:rsidR="00000000">
        <w:rPr/>
        <w:t xml:space="preserve"> </w:t>
      </w:r>
      <w:proofErr w:type="spellStart"/>
      <w:r w:rsidRPr="00000000" w:rsidDel="00000000" w:rsidR="00000000">
        <w:rPr/>
        <w:t xml:space="preserve">sviluppi</w:t>
      </w:r>
      <w:proofErr w:type="spellEnd"/>
      <w:r w:rsidRPr="00000000" w:rsidDel="00000000" w:rsidR="00000000">
        <w:rPr/>
        <w:t xml:space="preserve"> post </w:t>
      </w:r>
      <w:proofErr w:type="spellStart"/>
      <w:r w:rsidRPr="00000000" w:rsidDel="00000000" w:rsidR="00000000">
        <w:rPr/>
        <w:t xml:space="preserve">rilascio</w:t>
      </w:r>
      <w:proofErr w:type="spellEnd"/>
      <w:r w:rsidRPr="00000000" w:rsidDel="00000000" w:rsidR="00000000">
        <w:rPr/>
        <w:t xml:space="preserve">.</w:t>
      </w:r>
    </w:p>
    <w:p xmlns:wp14="http://schemas.microsoft.com/office/word/2010/wordml" w:rsidRPr="00000000" w:rsidR="00000000" w:rsidDel="00000000" w:rsidP="3663E6F0" w:rsidRDefault="00000000" w14:paraId="23FA26E1" wp14:textId="29A01C86">
      <w:pPr>
        <w:pStyle w:val="testoCard"/>
        <w:numPr>
          <w:ilvl w:val="0"/>
          <w:numId w:val="6"/>
        </w:numPr>
        <w:rPr>
          <w:rFonts w:ascii="Verdana" w:hAnsi="Verdana" w:eastAsia="Verdana" w:cs="Verdana"/>
          <w:color w:val="595959" w:themeColor="text1" w:themeTint="A6" w:themeShade="FF"/>
          <w:sz w:val="24"/>
          <w:szCs w:val="24"/>
        </w:rPr>
      </w:pPr>
      <w:r w:rsidRPr="00000000" w:rsidDel="00000000" w:rsidR="00000000">
        <w:rPr/>
        <w:t xml:space="preserve">Monitoraggio </w:t>
      </w:r>
      <w:proofErr w:type="spellStart"/>
      <w:r w:rsidRPr="00000000" w:rsidDel="00000000" w:rsidR="00000000">
        <w:rPr/>
        <w:t xml:space="preserve">attività</w:t>
      </w:r>
      <w:proofErr w:type="spellEnd"/>
      <w:r w:rsidRPr="00000000" w:rsidDel="00000000" w:rsidR="00000000">
        <w:rPr/>
        <w:t xml:space="preserve"> di </w:t>
      </w:r>
      <w:proofErr w:type="spellStart"/>
      <w:r w:rsidRPr="00000000" w:rsidDel="00000000" w:rsidR="00000000">
        <w:rPr/>
        <w:t xml:space="preserve">esecuzione</w:t>
      </w:r>
      <w:proofErr w:type="spellEnd"/>
      <w:r w:rsidRPr="00000000" w:rsidDel="00000000" w:rsidR="00000000">
        <w:rPr/>
        <w:t xml:space="preserve"> in </w:t>
      </w:r>
      <w:proofErr w:type="spellStart"/>
      <w:r w:rsidRPr="00000000" w:rsidDel="00000000" w:rsidR="00000000">
        <w:rPr/>
        <w:t xml:space="preserve">produzione</w:t>
      </w:r>
      <w:proofErr w:type="spellEnd"/>
      <w:r w:rsidRPr="00000000" w:rsidDel="00000000" w:rsidR="00000000">
        <w:rPr/>
        <w:t xml:space="preserve">.</w:t>
      </w:r>
    </w:p>
    <w:p xmlns:wp14="http://schemas.microsoft.com/office/word/2010/wordml" w:rsidRPr="00000000" w:rsidR="00000000" w:rsidDel="00000000" w:rsidP="3663E6F0" w:rsidRDefault="00000000" w14:paraId="3819EA56" wp14:textId="7815964F">
      <w:pPr>
        <w:pStyle w:val="testoCard"/>
        <w:rPr>
          <w:rFonts w:ascii="Verdana" w:hAnsi="Verdana" w:eastAsia="Verdana" w:cs="Verdana"/>
          <w:color w:val="595959" w:themeColor="text1" w:themeTint="A6" w:themeShade="FF"/>
          <w:sz w:val="24"/>
          <w:szCs w:val="24"/>
        </w:rPr>
      </w:pPr>
      <w:proofErr w:type="spellStart"/>
      <w:r w:rsidRPr="00000000" w:rsidDel="00000000" w:rsidR="00000000">
        <w:rPr/>
        <w:t xml:space="preserve">Tecnologie</w:t>
      </w:r>
      <w:proofErr w:type="spellEnd"/>
      <w:r w:rsidRPr="00000000" w:rsidDel="00000000" w:rsidR="00000000">
        <w:rPr/>
        <w:t xml:space="preserve"> </w:t>
      </w:r>
      <w:proofErr w:type="spellStart"/>
      <w:r w:rsidRPr="00000000" w:rsidDel="00000000" w:rsidR="00000000">
        <w:rPr/>
        <w:t xml:space="preserve">utilizzate</w:t>
      </w:r>
      <w:proofErr w:type="spellEnd"/>
      <w:r w:rsidRPr="00000000" w:rsidDel="00000000" w:rsidR="00000000">
        <w:rPr/>
        <w:t xml:space="preserve">:</w:t>
      </w:r>
    </w:p>
    <w:p xmlns:wp14="http://schemas.microsoft.com/office/word/2010/wordml" w:rsidRPr="00000000" w:rsidR="00000000" w:rsidDel="00000000" w:rsidP="3663E6F0" w:rsidRDefault="00000000" w14:paraId="06A81F7D" wp14:textId="5277691D">
      <w:pPr>
        <w:pStyle w:val="testoCard"/>
        <w:numPr>
          <w:ilvl w:val="0"/>
          <w:numId w:val="5"/>
        </w:numPr>
        <w:rPr>
          <w:rFonts w:ascii="Verdana" w:hAnsi="Verdana" w:eastAsia="Verdana" w:cs="Verdana"/>
          <w:color w:val="595959" w:themeColor="text1" w:themeTint="A6" w:themeShade="FF"/>
          <w:sz w:val="24"/>
          <w:szCs w:val="24"/>
        </w:rPr>
      </w:pPr>
      <w:r w:rsidRPr="00000000" w:rsidDel="00000000" w:rsidR="00000000">
        <w:rPr/>
        <w:t xml:space="preserve">React, React-native,</w:t>
      </w:r>
    </w:p>
    <w:p xmlns:wp14="http://schemas.microsoft.com/office/word/2010/wordml" w:rsidRPr="00000000" w:rsidR="00000000" w:rsidDel="00000000" w:rsidP="3663E6F0" w:rsidRDefault="00000000" w14:paraId="6449565E" wp14:textId="77D86E73">
      <w:pPr>
        <w:pStyle w:val="testoCard"/>
        <w:numPr>
          <w:ilvl w:val="0"/>
          <w:numId w:val="5"/>
        </w:numPr>
        <w:rPr>
          <w:rFonts w:ascii="Verdana" w:hAnsi="Verdana" w:eastAsia="Verdana" w:cs="Verdana"/>
          <w:color w:val="595959" w:themeColor="text1" w:themeTint="A6" w:themeShade="FF"/>
          <w:sz w:val="24"/>
          <w:szCs w:val="24"/>
        </w:rPr>
      </w:pPr>
      <w:r w:rsidRPr="00000000" w:rsidDel="00000000" w:rsidR="00000000">
        <w:rPr/>
        <w:t xml:space="preserve">typescript, </w:t>
      </w:r>
      <w:proofErr w:type="spellStart"/>
      <w:r w:rsidRPr="00000000" w:rsidDel="00000000" w:rsidR="00000000">
        <w:rPr/>
        <w:t xml:space="preserve">rxJs</w:t>
      </w:r>
      <w:proofErr w:type="spellEnd"/>
      <w:r w:rsidRPr="00000000" w:rsidDel="00000000" w:rsidR="00000000">
        <w:rPr/>
        <w:t xml:space="preserve">,</w:t>
      </w:r>
    </w:p>
    <w:p xmlns:wp14="http://schemas.microsoft.com/office/word/2010/wordml" w:rsidRPr="00000000" w:rsidR="00000000" w:rsidDel="00000000" w:rsidP="3663E6F0" w:rsidRDefault="00000000" w14:paraId="63D7018A" wp14:textId="4D494D9D">
      <w:pPr>
        <w:pStyle w:val="testoCard"/>
        <w:numPr>
          <w:ilvl w:val="0"/>
          <w:numId w:val="5"/>
        </w:numPr>
        <w:rPr>
          <w:rFonts w:ascii="Verdana" w:hAnsi="Verdana" w:eastAsia="Verdana" w:cs="Verdana"/>
          <w:color w:val="595959" w:themeColor="text1" w:themeTint="A6" w:themeShade="FF"/>
          <w:sz w:val="24"/>
          <w:szCs w:val="24"/>
        </w:rPr>
      </w:pPr>
      <w:r w:rsidRPr="00000000" w:rsidDel="00000000" w:rsidR="00000000">
        <w:rPr/>
        <w:t xml:space="preserve">interfacciandosi</w:t>
      </w:r>
      <w:r w:rsidRPr="00000000" w:rsidDel="00000000" w:rsidR="00000000">
        <w:rPr/>
        <w:t xml:space="preserve"> a BE java, </w:t>
      </w:r>
      <w:proofErr w:type="spellStart"/>
      <w:r w:rsidRPr="00000000" w:rsidDel="00000000" w:rsidR="00000000">
        <w:rPr/>
        <w:t xml:space="preserve">mongoDB</w:t>
      </w:r>
      <w:proofErr w:type="spellEnd"/>
    </w:p>
    <w:p xmlns:wp14="http://schemas.microsoft.com/office/word/2010/wordml" w:rsidRPr="00000000" w:rsidR="00000000" w:rsidDel="00000000" w:rsidP="3663E6F0" w:rsidRDefault="00000000" w14:paraId="1452B7CE" wp14:textId="26972498">
      <w:pPr>
        <w:pStyle w:val="Normal"/>
        <w:spacing w:before="0" w:beforeAutospacing="off"/>
        <w:ind w:left="360"/>
        <w:jc w:val="both"/>
        <w:rPr>
          <w:rFonts w:ascii="Libre Franklin" w:hAnsi="Libre Franklin" w:eastAsia="Franklin Gothic Book" w:cs="Libre Franklin"/>
          <w:color w:val="595959" w:themeColor="text1" w:themeTint="A6" w:themeShade="FF"/>
          <w:sz w:val="24"/>
          <w:szCs w:val="24"/>
          <w:rtl w:val="0"/>
        </w:rPr>
      </w:pPr>
    </w:p>
    <w:p xmlns:wp14="http://schemas.microsoft.com/office/word/2010/wordml" w:rsidRPr="00000000" w:rsidR="00000000" w:rsidDel="00000000" w:rsidP="3663E6F0" w:rsidRDefault="00000000" wp14:textId="77777777" w14:paraId="32478B1B">
      <w:pPr>
        <w:spacing w:before="0" w:beforeAutospacing="off"/>
        <w:ind w:left="360"/>
        <w:jc w:val="both"/>
        <w:rPr>
          <w:u w:val="none"/>
        </w:rPr>
      </w:pPr>
      <w:r w:rsidRPr="3663E6F0" w:rsidDel="00000000" w:rsidR="00000000">
        <w:rPr>
          <w:rFonts w:ascii="Verdana" w:hAnsi="Verdana" w:eastAsia="Verdana" w:cs="Verdana"/>
          <w:b w:val="1"/>
          <w:bCs w:val="1"/>
          <w:sz w:val="24"/>
          <w:szCs w:val="24"/>
        </w:rPr>
        <w:t xml:space="preserve">ice, Assago</w:t>
      </w:r>
      <w:r w:rsidRPr="3663E6F0" w:rsidDel="00000000" w:rsidR="00000000">
        <w:rPr>
          <w:rFonts w:ascii="Verdana" w:hAnsi="Verdana" w:eastAsia="Verdana" w:cs="Verdana"/>
          <w:i w:val="1"/>
          <w:iCs w:val="1"/>
          <w:sz w:val="24"/>
          <w:szCs w:val="24"/>
        </w:rPr>
        <w:t xml:space="preserve"> - Front end Developer</w:t>
      </w:r>
    </w:p>
    <w:p xmlns:wp14="http://schemas.microsoft.com/office/word/2010/wordml" w:rsidRPr="00000000" w:rsidR="00000000" w:rsidDel="00000000" w:rsidP="3663E6F0" w:rsidRDefault="00000000" wp14:textId="77777777" w14:paraId="50E06851">
      <w:pPr>
        <w:spacing w:before="0" w:beforeAutospacing="off"/>
        <w:ind w:left="360"/>
        <w:jc w:val="both"/>
        <w:rPr>
          <w:u w:val="none"/>
        </w:rPr>
      </w:pPr>
      <w:r w:rsidRPr="00000000" w:rsidDel="00000000" w:rsidR="00000000">
        <w:rPr>
          <w:rFonts w:ascii="Verdana" w:hAnsi="Verdana" w:eastAsia="Verdana" w:cs="Verdana"/>
          <w:sz w:val="24"/>
          <w:szCs w:val="24"/>
        </w:rPr>
        <w:t xml:space="preserve">JANUARY 2020 - MARCH 2020</w:t>
      </w:r>
    </w:p>
    <w:p xmlns:wp14="http://schemas.microsoft.com/office/word/2010/wordml" w:rsidRPr="00000000" w:rsidR="00000000" w:rsidDel="00000000" w:rsidP="3663E6F0" w:rsidRDefault="00000000" w14:paraId="3A788A56" wp14:textId="4848AF92">
      <w:pPr>
        <w:pStyle w:val="Normal"/>
        <w:spacing w:before="0" w:beforeAutospacing="off"/>
        <w:ind w:left="360"/>
        <w:jc w:val="both"/>
        <w:rPr>
          <w:rFonts w:ascii="Verdana" w:hAnsi="Verdana" w:eastAsia="Verdana" w:cs="Verdana"/>
          <w:sz w:val="24"/>
          <w:szCs w:val="24"/>
          <w:rtl w:val="0"/>
        </w:rPr>
      </w:pPr>
      <w:r w:rsidRPr="00000000" w:rsidDel="00000000" w:rsidR="00000000">
        <w:rPr>
          <w:rFonts w:ascii="Verdana" w:hAnsi="Verdana" w:eastAsia="Verdana" w:cs="Verdana"/>
          <w:sz w:val="24"/>
          <w:szCs w:val="24"/>
        </w:rPr>
        <w:t xml:space="preserve">Software di </w:t>
      </w:r>
      <w:proofErr w:type="spellStart"/>
      <w:r w:rsidRPr="00000000" w:rsidDel="00000000" w:rsidR="00000000">
        <w:rPr>
          <w:rFonts w:ascii="Verdana" w:hAnsi="Verdana" w:eastAsia="Verdana" w:cs="Verdana"/>
          <w:sz w:val="24"/>
          <w:szCs w:val="24"/>
        </w:rPr>
        <w:t xml:space="preserve">gestione</w:t>
      </w:r>
      <w:proofErr w:type="spellEnd"/>
      <w:r w:rsidRPr="00000000" w:rsidDel="00000000" w:rsidR="00000000">
        <w:rPr>
          <w:rFonts w:ascii="Verdana" w:hAnsi="Verdana" w:eastAsia="Verdana" w:cs="Verdana"/>
          <w:sz w:val="24"/>
          <w:szCs w:val="24"/>
        </w:rPr>
        <w:t xml:space="preserve"> </w:t>
      </w:r>
      <w:proofErr w:type="spellStart"/>
      <w:r w:rsidRPr="00000000" w:rsidDel="00000000" w:rsidR="00000000">
        <w:rPr>
          <w:rFonts w:ascii="Verdana" w:hAnsi="Verdana" w:eastAsia="Verdana" w:cs="Verdana"/>
          <w:sz w:val="24"/>
          <w:szCs w:val="24"/>
        </w:rPr>
        <w:t xml:space="preserve">manutenzione</w:t>
      </w:r>
      <w:proofErr w:type="spellEnd"/>
      <w:r w:rsidRPr="00000000" w:rsidDel="00000000" w:rsidR="00000000">
        <w:rPr>
          <w:rFonts w:ascii="Verdana" w:hAnsi="Verdana" w:eastAsia="Verdana" w:cs="Verdana"/>
          <w:sz w:val="24"/>
          <w:szCs w:val="24"/>
        </w:rPr>
        <w:t xml:space="preserve"> </w:t>
      </w:r>
      <w:r w:rsidRPr="00000000" w:rsidDel="00000000" w:rsidR="00000000">
        <w:rPr>
          <w:rFonts w:ascii="Verdana" w:hAnsi="Verdana" w:eastAsia="Verdana" w:cs="Verdana"/>
        </w:rPr>
        <w:t xml:space="preserve">aeromobili</w:t>
      </w:r>
    </w:p>
    <w:p xmlns:wp14="http://schemas.microsoft.com/office/word/2010/wordml" w:rsidRPr="00000000" w:rsidR="00000000" w:rsidDel="00000000" w:rsidP="3663E6F0" w:rsidRDefault="00000000" w14:paraId="2BD423BB" wp14:textId="029D9EEE">
      <w:pPr>
        <w:pStyle w:val="Normal"/>
        <w:spacing w:before="0" w:beforeAutospacing="off"/>
        <w:ind w:left="360"/>
        <w:jc w:val="both"/>
        <w:rPr>
          <w:rFonts w:ascii="Verdana" w:hAnsi="Verdana" w:eastAsia="Verdana" w:cs="Verdana"/>
          <w:sz w:val="24"/>
          <w:szCs w:val="24"/>
          <w:rtl w:val="0"/>
        </w:rPr>
      </w:pPr>
      <w:proofErr w:type="spellStart"/>
      <w:r w:rsidRPr="00000000" w:rsidDel="00000000" w:rsidR="00000000">
        <w:rPr>
          <w:rFonts w:ascii="Verdana" w:hAnsi="Verdana" w:eastAsia="Verdana" w:cs="Verdana"/>
        </w:rPr>
        <w:t xml:space="preserve">Interfaccia</w:t>
      </w:r>
      <w:proofErr w:type="spellEnd"/>
      <w:r w:rsidRPr="00000000" w:rsidDel="00000000" w:rsidR="00000000">
        <w:rPr>
          <w:rFonts w:ascii="Verdana" w:hAnsi="Verdana" w:eastAsia="Verdana" w:cs="Verdana"/>
          <w:sz w:val="24"/>
          <w:szCs w:val="24"/>
        </w:rPr>
        <w:t xml:space="preserve"> web per </w:t>
      </w:r>
      <w:proofErr w:type="spellStart"/>
      <w:r w:rsidRPr="00000000" w:rsidDel="00000000" w:rsidR="00000000">
        <w:rPr>
          <w:rFonts w:ascii="Verdana" w:hAnsi="Verdana" w:eastAsia="Verdana" w:cs="Verdana"/>
          <w:sz w:val="24"/>
          <w:szCs w:val="24"/>
        </w:rPr>
        <w:t xml:space="preserve">gestione</w:t>
      </w:r>
      <w:proofErr w:type="spellEnd"/>
      <w:r w:rsidRPr="00000000" w:rsidDel="00000000" w:rsidR="00000000">
        <w:rPr>
          <w:rFonts w:ascii="Verdana" w:hAnsi="Verdana" w:eastAsia="Verdana" w:cs="Verdana"/>
          <w:sz w:val="24"/>
          <w:szCs w:val="24"/>
        </w:rPr>
        <w:t xml:space="preserve"> procedure </w:t>
      </w:r>
      <w:proofErr w:type="spellStart"/>
      <w:r w:rsidRPr="00000000" w:rsidDel="00000000" w:rsidR="00000000">
        <w:rPr>
          <w:rFonts w:ascii="Verdana" w:hAnsi="Verdana" w:eastAsia="Verdana" w:cs="Verdana"/>
          <w:sz w:val="24"/>
          <w:szCs w:val="24"/>
        </w:rPr>
        <w:t xml:space="preserve">sbrinamento</w:t>
      </w:r>
      <w:proofErr w:type="spellEnd"/>
      <w:r w:rsidRPr="00000000" w:rsidDel="00000000" w:rsidR="00000000">
        <w:rPr>
          <w:rFonts w:ascii="Verdana" w:hAnsi="Verdana" w:eastAsia="Verdana" w:cs="Verdana"/>
          <w:sz w:val="24"/>
          <w:szCs w:val="24"/>
        </w:rPr>
        <w:t xml:space="preserve"> </w:t>
      </w:r>
      <w:proofErr w:type="spellStart"/>
      <w:r w:rsidRPr="00000000" w:rsidDel="00000000" w:rsidR="00000000">
        <w:rPr>
          <w:rFonts w:ascii="Verdana" w:hAnsi="Verdana" w:eastAsia="Verdana" w:cs="Verdana"/>
          <w:sz w:val="24"/>
          <w:szCs w:val="24"/>
        </w:rPr>
        <w:t xml:space="preserve">aeromobili</w:t>
      </w:r>
      <w:proofErr w:type="spellEnd"/>
      <w:r w:rsidRPr="00000000" w:rsidDel="00000000" w:rsidR="00000000">
        <w:rPr>
          <w:rFonts w:ascii="Verdana" w:hAnsi="Verdana" w:eastAsia="Verdana" w:cs="Verdana"/>
          <w:sz w:val="24"/>
          <w:szCs w:val="24"/>
        </w:rPr>
        <w:t xml:space="preserve"> in </w:t>
      </w:r>
      <w:proofErr w:type="spellStart"/>
      <w:r w:rsidRPr="00000000" w:rsidDel="00000000" w:rsidR="00000000">
        <w:rPr>
          <w:rFonts w:ascii="Verdana" w:hAnsi="Verdana" w:eastAsia="Verdana" w:cs="Verdana"/>
          <w:sz w:val="24"/>
          <w:szCs w:val="24"/>
        </w:rPr>
        <w:t xml:space="preserve">contesto</w:t>
      </w:r>
      <w:proofErr w:type="spellEnd"/>
      <w:r w:rsidRPr="00000000" w:rsidDel="00000000" w:rsidR="00000000">
        <w:rPr>
          <w:rFonts w:ascii="Verdana" w:hAnsi="Verdana" w:eastAsia="Verdana" w:cs="Verdana"/>
          <w:sz w:val="24"/>
          <w:szCs w:val="24"/>
        </w:rPr>
        <w:t xml:space="preserve"> </w:t>
      </w:r>
      <w:r w:rsidRPr="00000000" w:rsidDel="00000000" w:rsidR="00000000">
        <w:rPr>
          <w:rFonts w:ascii="Verdana" w:hAnsi="Verdana" w:eastAsia="Verdana" w:cs="Verdana"/>
          <w:sz w:val="24"/>
          <w:szCs w:val="24"/>
        </w:rPr>
        <w:t xml:space="preserve">aeroportuale</w:t>
      </w:r>
      <w:r w:rsidRPr="00000000" w:rsidDel="00000000" w:rsidR="00000000">
        <w:rPr>
          <w:rFonts w:ascii="Verdana" w:hAnsi="Verdana" w:eastAsia="Verdana" w:cs="Verdana"/>
          <w:sz w:val="24"/>
          <w:szCs w:val="24"/>
        </w:rPr>
        <w:t xml:space="preserve">.</w:t>
      </w:r>
    </w:p>
    <w:p xmlns:wp14="http://schemas.microsoft.com/office/word/2010/wordml" w:rsidRPr="00000000" w:rsidR="00000000" w:rsidDel="00000000" w:rsidP="3663E6F0" w:rsidRDefault="00000000" w14:paraId="5621346C" wp14:textId="0611980E">
      <w:pPr>
        <w:pStyle w:val="testoCard"/>
        <w:rPr>
          <w:rFonts w:ascii="Verdana" w:hAnsi="Verdana" w:eastAsia="Verdana" w:cs="Verdana"/>
          <w:color w:val="595959" w:themeColor="text1" w:themeTint="A6" w:themeShade="FF"/>
          <w:sz w:val="24"/>
          <w:szCs w:val="24"/>
        </w:rPr>
      </w:pPr>
      <w:proofErr w:type="spellStart"/>
      <w:r w:rsidRPr="00000000" w:rsidDel="00000000" w:rsidR="00000000">
        <w:rPr/>
        <w:t xml:space="preserve">Progettazione</w:t>
      </w:r>
      <w:proofErr w:type="spellEnd"/>
      <w:r w:rsidRPr="00000000" w:rsidDel="00000000" w:rsidR="00000000">
        <w:rPr/>
        <w:t xml:space="preserve"> e </w:t>
      </w:r>
      <w:proofErr w:type="spellStart"/>
      <w:r w:rsidRPr="00000000" w:rsidDel="00000000" w:rsidR="00000000">
        <w:rPr/>
        <w:t xml:space="preserve">riscrittura</w:t>
      </w:r>
      <w:proofErr w:type="spellEnd"/>
      <w:r w:rsidRPr="00000000" w:rsidDel="00000000" w:rsidR="00000000">
        <w:rPr/>
        <w:t xml:space="preserve"> in </w:t>
      </w:r>
      <w:proofErr w:type="spellStart"/>
      <w:r w:rsidRPr="00000000" w:rsidDel="00000000" w:rsidR="00000000">
        <w:rPr/>
        <w:t xml:space="preserve">tecnologia</w:t>
      </w:r>
      <w:proofErr w:type="spellEnd"/>
      <w:r w:rsidRPr="00000000" w:rsidDel="00000000" w:rsidR="00000000">
        <w:rPr/>
        <w:t xml:space="preserve"> SPA (angular) di </w:t>
      </w:r>
      <w:proofErr w:type="spellStart"/>
      <w:r w:rsidRPr="00000000" w:rsidDel="00000000" w:rsidR="00000000">
        <w:rPr/>
        <w:t xml:space="preserve">applicativo</w:t>
      </w:r>
      <w:proofErr w:type="spellEnd"/>
      <w:r w:rsidRPr="00000000" w:rsidDel="00000000" w:rsidR="00000000">
        <w:rPr/>
        <w:t xml:space="preserve"> legacy di </w:t>
      </w:r>
      <w:proofErr w:type="spellStart"/>
      <w:r w:rsidRPr="00000000" w:rsidDel="00000000" w:rsidR="00000000">
        <w:rPr/>
        <w:t xml:space="preserve">gestione</w:t>
      </w:r>
      <w:proofErr w:type="spellEnd"/>
      <w:r w:rsidRPr="00000000" w:rsidDel="00000000" w:rsidR="00000000">
        <w:rPr/>
        <w:t xml:space="preserve"> </w:t>
      </w:r>
      <w:proofErr w:type="spellStart"/>
      <w:r w:rsidRPr="00000000" w:rsidDel="00000000" w:rsidR="00000000">
        <w:rPr/>
        <w:t xml:space="preserve">aeromobili</w:t>
      </w:r>
      <w:proofErr w:type="spellEnd"/>
      <w:r w:rsidRPr="00000000" w:rsidDel="00000000" w:rsidR="00000000">
        <w:rPr/>
        <w:t xml:space="preserve"> per </w:t>
      </w:r>
      <w:proofErr w:type="spellStart"/>
      <w:r w:rsidRPr="00000000" w:rsidDel="00000000" w:rsidR="00000000">
        <w:rPr/>
        <w:t xml:space="preserve">aeroporti</w:t>
      </w:r>
      <w:proofErr w:type="spellEnd"/>
      <w:r w:rsidRPr="00000000" w:rsidDel="00000000" w:rsidR="00000000">
        <w:rPr/>
        <w:t xml:space="preserve">.</w:t>
      </w:r>
      <w:r w:rsidRPr="00000000" w:rsidDel="00000000" w:rsidR="00000000">
        <w:rPr/>
        <w:t xml:space="preserve"> </w:t>
      </w:r>
      <w:proofErr w:type="spellStart"/>
      <w:r w:rsidRPr="00000000" w:rsidDel="00000000" w:rsidR="00000000">
        <w:rPr/>
        <w:t xml:space="preserve">Struttura</w:t>
      </w:r>
      <w:proofErr w:type="spellEnd"/>
      <w:r w:rsidRPr="00000000" w:rsidDel="00000000" w:rsidR="00000000">
        <w:rPr/>
        <w:t xml:space="preserve"> </w:t>
      </w:r>
      <w:proofErr w:type="spellStart"/>
      <w:r w:rsidRPr="00000000" w:rsidDel="00000000" w:rsidR="00000000">
        <w:rPr/>
        <w:t xml:space="preserve">modulare</w:t>
      </w:r>
      <w:proofErr w:type="spellEnd"/>
      <w:r w:rsidRPr="00000000" w:rsidDel="00000000" w:rsidR="00000000">
        <w:rPr/>
        <w:t xml:space="preserve">, a </w:t>
      </w:r>
      <w:proofErr w:type="spellStart"/>
      <w:r w:rsidRPr="00000000" w:rsidDel="00000000" w:rsidR="00000000">
        <w:rPr/>
        <w:t xml:space="preserve">partire</w:t>
      </w:r>
      <w:proofErr w:type="spellEnd"/>
      <w:r w:rsidRPr="00000000" w:rsidDel="00000000" w:rsidR="00000000">
        <w:rPr/>
        <w:t xml:space="preserve"> dal modulo </w:t>
      </w:r>
      <w:proofErr w:type="spellStart"/>
      <w:r w:rsidRPr="00000000" w:rsidDel="00000000" w:rsidR="00000000">
        <w:rPr/>
        <w:t xml:space="preserve">sbrinamento</w:t>
      </w:r>
      <w:proofErr w:type="spellEnd"/>
      <w:r w:rsidRPr="00000000" w:rsidDel="00000000" w:rsidR="00000000">
        <w:rPr/>
        <w:t xml:space="preserve">. </w:t>
      </w:r>
      <w:r w:rsidRPr="00000000" w:rsidDel="00000000" w:rsidR="00000000">
        <w:rPr/>
        <w:t xml:space="preserve">Progetto </w:t>
      </w:r>
      <w:proofErr w:type="spellStart"/>
      <w:r w:rsidRPr="00000000" w:rsidDel="00000000" w:rsidR="00000000">
        <w:rPr/>
        <w:t xml:space="preserve">sospeso</w:t>
      </w:r>
      <w:proofErr w:type="spellEnd"/>
      <w:r w:rsidRPr="00000000" w:rsidDel="00000000" w:rsidR="00000000">
        <w:rPr/>
        <w:t xml:space="preserve"> in </w:t>
      </w:r>
      <w:proofErr w:type="spellStart"/>
      <w:r w:rsidRPr="00000000" w:rsidDel="00000000" w:rsidR="00000000">
        <w:rPr/>
        <w:t xml:space="preserve">fase</w:t>
      </w:r>
      <w:proofErr w:type="spellEnd"/>
      <w:r w:rsidRPr="00000000" w:rsidDel="00000000" w:rsidR="00000000">
        <w:rPr/>
        <w:t xml:space="preserve"> </w:t>
      </w:r>
      <w:proofErr w:type="spellStart"/>
      <w:r w:rsidRPr="00000000" w:rsidDel="00000000" w:rsidR="00000000">
        <w:rPr/>
        <w:t xml:space="preserve">iniziale</w:t>
      </w:r>
      <w:proofErr w:type="spellEnd"/>
      <w:r w:rsidRPr="00000000" w:rsidDel="00000000" w:rsidR="00000000">
        <w:rPr/>
        <w:t xml:space="preserve"> causa covid. </w:t>
      </w:r>
    </w:p>
    <w:p xmlns:wp14="http://schemas.microsoft.com/office/word/2010/wordml" w:rsidRPr="00000000" w:rsidR="00000000" w:rsidDel="00000000" w:rsidP="3663E6F0" w:rsidRDefault="00000000" w14:paraId="6A48EC7C" wp14:textId="6AB35D99">
      <w:pPr>
        <w:pStyle w:val="testoCard"/>
        <w:rPr>
          <w:rFonts w:ascii="Verdana" w:hAnsi="Verdana" w:eastAsia="Verdana" w:cs="Verdana"/>
          <w:color w:val="595959" w:themeColor="text1" w:themeTint="A6" w:themeShade="FF"/>
          <w:sz w:val="24"/>
          <w:szCs w:val="24"/>
        </w:rPr>
      </w:pPr>
      <w:proofErr w:type="spellStart"/>
      <w:r w:rsidRPr="00000000" w:rsidDel="00000000" w:rsidR="00000000">
        <w:rPr/>
        <w:t xml:space="preserve">Attività</w:t>
      </w:r>
      <w:proofErr w:type="spellEnd"/>
      <w:r w:rsidRPr="00000000" w:rsidDel="00000000" w:rsidR="00000000">
        <w:rPr/>
        <w:t xml:space="preserve"> </w:t>
      </w:r>
    </w:p>
    <w:p xmlns:wp14="http://schemas.microsoft.com/office/word/2010/wordml" w:rsidRPr="00000000" w:rsidR="00000000" w:rsidDel="00000000" w:rsidP="3663E6F0" w:rsidRDefault="00000000" w14:paraId="6954BDA7" wp14:textId="27707949">
      <w:pPr>
        <w:pStyle w:val="testoCard"/>
        <w:numPr>
          <w:ilvl w:val="0"/>
          <w:numId w:val="8"/>
        </w:numPr>
        <w:rPr>
          <w:rFonts w:ascii="Verdana" w:hAnsi="Verdana" w:eastAsia="Verdana" w:cs="Verdana"/>
          <w:color w:val="595959" w:themeColor="text1" w:themeTint="A6" w:themeShade="FF"/>
          <w:sz w:val="24"/>
          <w:szCs w:val="24"/>
        </w:rPr>
      </w:pPr>
      <w:proofErr w:type="spellStart"/>
      <w:r w:rsidRPr="00000000" w:rsidDel="00000000" w:rsidR="00000000">
        <w:rPr/>
        <w:t xml:space="preserve">analisi</w:t>
      </w:r>
      <w:proofErr w:type="spellEnd"/>
      <w:r w:rsidRPr="00000000" w:rsidDel="00000000" w:rsidR="00000000">
        <w:rPr/>
        <w:t xml:space="preserve"> e </w:t>
      </w:r>
      <w:proofErr w:type="spellStart"/>
      <w:r w:rsidRPr="00000000" w:rsidDel="00000000" w:rsidR="00000000">
        <w:rPr/>
        <w:t xml:space="preserve">selezione</w:t>
      </w:r>
      <w:proofErr w:type="spellEnd"/>
      <w:r w:rsidRPr="00000000" w:rsidDel="00000000" w:rsidR="00000000">
        <w:rPr/>
        <w:t xml:space="preserve"> </w:t>
      </w:r>
      <w:proofErr w:type="spellStart"/>
      <w:r w:rsidRPr="00000000" w:rsidDel="00000000" w:rsidR="00000000">
        <w:rPr/>
        <w:t xml:space="preserve">librerie</w:t>
      </w:r>
      <w:proofErr w:type="spellEnd"/>
      <w:r w:rsidRPr="00000000" w:rsidDel="00000000" w:rsidR="00000000">
        <w:rPr/>
        <w:t xml:space="preserve"> alternative per la </w:t>
      </w:r>
      <w:proofErr w:type="spellStart"/>
      <w:r w:rsidRPr="00000000" w:rsidDel="00000000" w:rsidR="00000000">
        <w:rPr/>
        <w:t xml:space="preserve">visualizzazione</w:t>
      </w:r>
      <w:proofErr w:type="spellEnd"/>
      <w:r w:rsidRPr="00000000" w:rsidDel="00000000" w:rsidR="00000000">
        <w:rPr/>
        <w:t xml:space="preserve"> </w:t>
      </w:r>
      <w:proofErr w:type="spellStart"/>
      <w:r w:rsidRPr="00000000" w:rsidDel="00000000" w:rsidR="00000000">
        <w:rPr/>
        <w:t xml:space="preserve">tabellare</w:t>
      </w:r>
      <w:proofErr w:type="spellEnd"/>
      <w:r w:rsidRPr="00000000" w:rsidDel="00000000" w:rsidR="00000000">
        <w:rPr/>
        <w:t xml:space="preserve"> </w:t>
      </w:r>
    </w:p>
    <w:p xmlns:wp14="http://schemas.microsoft.com/office/word/2010/wordml" w:rsidRPr="00000000" w:rsidR="00000000" w:rsidDel="00000000" w:rsidP="3663E6F0" w:rsidRDefault="00000000" w14:paraId="3FF56171" wp14:textId="7D6596FD">
      <w:pPr>
        <w:pStyle w:val="testoCard"/>
        <w:numPr>
          <w:ilvl w:val="1"/>
          <w:numId w:val="8"/>
        </w:numPr>
        <w:rPr>
          <w:rFonts w:ascii="Verdana" w:hAnsi="Verdana" w:eastAsia="Verdana" w:cs="Verdana"/>
          <w:color w:val="595959" w:themeColor="text1" w:themeTint="A6" w:themeShade="FF"/>
          <w:sz w:val="24"/>
          <w:szCs w:val="24"/>
        </w:rPr>
      </w:pPr>
      <w:proofErr w:type="spellStart"/>
      <w:r w:rsidRPr="00000000" w:rsidDel="00000000" w:rsidR="00000000">
        <w:rPr/>
        <w:t xml:space="preserve">preferendo</w:t>
      </w:r>
      <w:proofErr w:type="spellEnd"/>
      <w:r w:rsidRPr="00000000" w:rsidDel="00000000" w:rsidR="00000000">
        <w:rPr/>
        <w:t xml:space="preserve"> </w:t>
      </w:r>
      <w:proofErr w:type="spellStart"/>
      <w:r w:rsidRPr="00000000" w:rsidDel="00000000" w:rsidR="00000000">
        <w:rPr/>
        <w:t xml:space="preserve">infine</w:t>
      </w:r>
      <w:proofErr w:type="spellEnd"/>
      <w:r w:rsidRPr="00000000" w:rsidDel="00000000" w:rsidR="00000000">
        <w:rPr/>
        <w:t xml:space="preserve"> </w:t>
      </w:r>
      <w:proofErr w:type="spellStart"/>
      <w:r w:rsidRPr="00000000" w:rsidDel="00000000" w:rsidR="00000000">
        <w:rPr/>
        <w:t xml:space="preserve">una</w:t>
      </w:r>
      <w:proofErr w:type="spellEnd"/>
      <w:r w:rsidRPr="00000000" w:rsidDel="00000000" w:rsidR="00000000">
        <w:rPr/>
        <w:t xml:space="preserve"> </w:t>
      </w:r>
      <w:proofErr w:type="spellStart"/>
      <w:r w:rsidRPr="00000000" w:rsidDel="00000000" w:rsidR="00000000">
        <w:rPr/>
        <w:t xml:space="preserve">soluzione</w:t>
      </w:r>
      <w:proofErr w:type="spellEnd"/>
      <w:r w:rsidRPr="00000000" w:rsidDel="00000000" w:rsidR="00000000">
        <w:rPr/>
        <w:t xml:space="preserve"> in-house </w:t>
      </w:r>
      <w:proofErr w:type="spellStart"/>
      <w:r w:rsidRPr="00000000" w:rsidDel="00000000" w:rsidR="00000000">
        <w:rPr/>
        <w:t xml:space="preserve">scritta</w:t>
      </w:r>
      <w:proofErr w:type="spellEnd"/>
      <w:r w:rsidRPr="00000000" w:rsidDel="00000000" w:rsidR="00000000">
        <w:rPr/>
        <w:t xml:space="preserve"> da zero</w:t>
      </w:r>
    </w:p>
    <w:p xmlns:wp14="http://schemas.microsoft.com/office/word/2010/wordml" w:rsidRPr="00000000" w:rsidR="00000000" w:rsidDel="00000000" w:rsidP="3663E6F0" w:rsidRDefault="00000000" w14:paraId="2D757DA7" wp14:textId="6C3B17C7">
      <w:pPr>
        <w:pStyle w:val="testoCard"/>
        <w:numPr>
          <w:ilvl w:val="0"/>
          <w:numId w:val="8"/>
        </w:numPr>
        <w:rPr>
          <w:rFonts w:ascii="Verdana" w:hAnsi="Verdana" w:eastAsia="Verdana" w:cs="Verdana"/>
          <w:color w:val="595959" w:themeColor="text1" w:themeTint="A6" w:themeShade="FF"/>
          <w:sz w:val="24"/>
          <w:szCs w:val="24"/>
        </w:rPr>
      </w:pPr>
      <w:proofErr w:type="spellStart"/>
      <w:r w:rsidRPr="00000000" w:rsidDel="00000000" w:rsidR="00000000">
        <w:rPr/>
        <w:t xml:space="preserve">preparazione</w:t>
      </w:r>
      <w:proofErr w:type="spellEnd"/>
      <w:r w:rsidRPr="00000000" w:rsidDel="00000000" w:rsidR="00000000">
        <w:rPr/>
        <w:t xml:space="preserve"> </w:t>
      </w:r>
      <w:proofErr w:type="spellStart"/>
      <w:r w:rsidRPr="00000000" w:rsidDel="00000000" w:rsidR="00000000">
        <w:rPr/>
        <w:t xml:space="preserve">della</w:t>
      </w:r>
      <w:proofErr w:type="spellEnd"/>
      <w:r w:rsidRPr="00000000" w:rsidDel="00000000" w:rsidR="00000000">
        <w:rPr/>
        <w:t xml:space="preserve"> </w:t>
      </w:r>
      <w:proofErr w:type="spellStart"/>
      <w:r w:rsidRPr="00000000" w:rsidDel="00000000" w:rsidR="00000000">
        <w:rPr/>
        <w:t xml:space="preserve">struttura</w:t>
      </w:r>
      <w:proofErr w:type="spellEnd"/>
      <w:r w:rsidRPr="00000000" w:rsidDel="00000000" w:rsidR="00000000">
        <w:rPr/>
        <w:t xml:space="preserve"> di unit test del </w:t>
      </w:r>
      <w:proofErr w:type="spellStart"/>
      <w:r w:rsidRPr="00000000" w:rsidDel="00000000" w:rsidR="00000000">
        <w:rPr/>
        <w:t xml:space="preserve">codice</w:t>
      </w:r>
      <w:proofErr w:type="spellEnd"/>
      <w:r w:rsidRPr="00000000" w:rsidDel="00000000" w:rsidR="00000000">
        <w:rPr/>
        <w:t xml:space="preserve"> FE</w:t>
      </w:r>
    </w:p>
    <w:p xmlns:wp14="http://schemas.microsoft.com/office/word/2010/wordml" w:rsidRPr="00000000" w:rsidR="00000000" w:rsidDel="00000000" w:rsidP="3663E6F0" w:rsidRDefault="00000000" w14:paraId="172B658D" wp14:textId="17A251F2">
      <w:pPr>
        <w:pStyle w:val="testoCard"/>
        <w:rPr>
          <w:rFonts w:ascii="Verdana" w:hAnsi="Verdana" w:eastAsia="Verdana" w:cs="Verdana"/>
          <w:color w:val="595959" w:themeColor="text1" w:themeTint="A6" w:themeShade="FF"/>
          <w:sz w:val="24"/>
          <w:szCs w:val="24"/>
        </w:rPr>
      </w:pPr>
      <w:proofErr w:type="spellStart"/>
      <w:r w:rsidRPr="00000000" w:rsidDel="00000000" w:rsidR="00000000">
        <w:rPr/>
        <w:t xml:space="preserve">Tecnologie</w:t>
      </w:r>
      <w:proofErr w:type="spellEnd"/>
      <w:r w:rsidRPr="00000000" w:rsidDel="00000000" w:rsidR="00000000">
        <w:rPr/>
        <w:t xml:space="preserve">:</w:t>
      </w:r>
    </w:p>
    <w:p xmlns:wp14="http://schemas.microsoft.com/office/word/2010/wordml" w:rsidRPr="00000000" w:rsidR="00000000" w:rsidDel="00000000" w:rsidP="3663E6F0" w:rsidRDefault="00000000" w14:paraId="594F641D" wp14:textId="6BE1A459">
      <w:pPr>
        <w:pStyle w:val="testoCard"/>
        <w:numPr>
          <w:ilvl w:val="0"/>
          <w:numId w:val="7"/>
        </w:numPr>
        <w:rPr>
          <w:rFonts w:ascii="Verdana" w:hAnsi="Verdana" w:eastAsia="Verdana" w:cs="Verdana"/>
          <w:color w:val="595959" w:themeColor="text1" w:themeTint="A6" w:themeShade="FF"/>
          <w:sz w:val="24"/>
          <w:szCs w:val="24"/>
        </w:rPr>
      </w:pPr>
      <w:r w:rsidRPr="00000000" w:rsidDel="00000000" w:rsidR="00000000">
        <w:rPr/>
        <w:t xml:space="preserve">angular</w:t>
      </w:r>
    </w:p>
    <w:p xmlns:wp14="http://schemas.microsoft.com/office/word/2010/wordml" w:rsidRPr="00000000" w:rsidR="00000000" w:rsidDel="00000000" w:rsidP="3663E6F0" w:rsidRDefault="00000000" w14:paraId="77FFACE1" wp14:textId="2EAA3DAB">
      <w:pPr>
        <w:pStyle w:val="testoCard"/>
        <w:numPr>
          <w:ilvl w:val="0"/>
          <w:numId w:val="7"/>
        </w:numPr>
        <w:rPr>
          <w:rFonts w:ascii="Verdana" w:hAnsi="Verdana" w:eastAsia="Verdana" w:cs="Verdana"/>
          <w:color w:val="595959" w:themeColor="text1" w:themeTint="A6" w:themeShade="FF"/>
          <w:sz w:val="24"/>
          <w:szCs w:val="24"/>
        </w:rPr>
      </w:pPr>
      <w:r w:rsidRPr="00000000" w:rsidDel="00000000" w:rsidR="00000000">
        <w:rPr/>
        <w:t xml:space="preserve">protractor</w:t>
      </w:r>
    </w:p>
    <w:p xmlns:wp14="http://schemas.microsoft.com/office/word/2010/wordml" w:rsidRPr="00000000" w:rsidR="00000000" w:rsidDel="00000000" w:rsidP="3663E6F0" w:rsidRDefault="00000000" w14:paraId="76DCBCBE" wp14:textId="2AFAF43C">
      <w:pPr>
        <w:pStyle w:val="testoCard"/>
        <w:numPr>
          <w:ilvl w:val="0"/>
          <w:numId w:val="7"/>
        </w:numPr>
        <w:rPr>
          <w:rFonts w:ascii="Verdana" w:hAnsi="Verdana" w:eastAsia="Verdana" w:cs="Verdana"/>
          <w:color w:val="595959" w:themeColor="text1" w:themeTint="A6" w:themeShade="FF"/>
          <w:sz w:val="24"/>
          <w:szCs w:val="24"/>
        </w:rPr>
      </w:pPr>
      <w:r w:rsidRPr="00000000" w:rsidDel="00000000" w:rsidR="00000000">
        <w:rPr/>
        <w:t xml:space="preserve">libreria custom inhouse di </w:t>
      </w:r>
      <w:proofErr w:type="spellStart"/>
      <w:r w:rsidRPr="00000000" w:rsidDel="00000000" w:rsidR="00000000">
        <w:rPr/>
        <w:t xml:space="preserve">componenti</w:t>
      </w:r>
      <w:proofErr w:type="spellEnd"/>
      <w:r w:rsidRPr="00000000" w:rsidDel="00000000" w:rsidR="00000000">
        <w:rPr/>
        <w:t xml:space="preserve"> angular per la </w:t>
      </w:r>
      <w:proofErr w:type="spellStart"/>
      <w:r w:rsidRPr="00000000" w:rsidDel="00000000" w:rsidR="00000000">
        <w:rPr/>
        <w:t xml:space="preserve">visualizzazione</w:t>
      </w:r>
      <w:proofErr w:type="spellEnd"/>
      <w:r w:rsidRPr="00000000" w:rsidDel="00000000" w:rsidR="00000000">
        <w:rPr/>
        <w:t xml:space="preserve"> </w:t>
      </w:r>
      <w:proofErr w:type="spellStart"/>
      <w:r w:rsidRPr="00000000" w:rsidDel="00000000" w:rsidR="00000000">
        <w:rPr/>
        <w:t xml:space="preserve">tabellare</w:t>
      </w:r>
      <w:proofErr w:type="spellEnd"/>
    </w:p>
    <w:p xmlns:wp14="http://schemas.microsoft.com/office/word/2010/wordml" w:rsidRPr="00000000" w:rsidR="00000000" w:rsidDel="00000000" w:rsidP="3663E6F0" w:rsidRDefault="00000000" w14:paraId="036FF5FD" wp14:textId="7446D388">
      <w:pPr>
        <w:pStyle w:val="Normal"/>
        <w:spacing w:before="0" w:beforeAutospacing="off"/>
        <w:ind w:left="360"/>
        <w:jc w:val="both"/>
        <w:rPr>
          <w:rFonts w:ascii="Libre Franklin" w:hAnsi="Libre Franklin" w:eastAsia="Franklin Gothic Book" w:cs="Libre Franklin"/>
          <w:color w:val="595959" w:themeColor="text1" w:themeTint="A6" w:themeShade="FF"/>
          <w:sz w:val="24"/>
          <w:szCs w:val="24"/>
          <w:rtl w:val="0"/>
        </w:rPr>
      </w:pPr>
    </w:p>
    <w:p xmlns:wp14="http://schemas.microsoft.com/office/word/2010/wordml" w:rsidRPr="00000000" w:rsidR="00000000" w:rsidDel="00000000" w:rsidP="3663E6F0" w:rsidRDefault="00000000" wp14:textId="77777777" w14:paraId="0924C7CF">
      <w:pPr>
        <w:pStyle w:val="Normal"/>
        <w:spacing w:before="0" w:beforeAutospacing="off"/>
        <w:ind w:left="360"/>
        <w:jc w:val="both"/>
        <w:rPr>
          <w:u w:val="none"/>
        </w:rPr>
      </w:pPr>
      <w:r w:rsidRPr="3663E6F0" w:rsidDel="00000000" w:rsidR="00000000">
        <w:rPr>
          <w:rFonts w:ascii="Verdana" w:hAnsi="Verdana" w:eastAsia="Verdana" w:cs="Verdana"/>
          <w:b w:val="1"/>
          <w:bCs w:val="1"/>
          <w:sz w:val="24"/>
          <w:szCs w:val="24"/>
        </w:rPr>
        <w:t xml:space="preserve">EMMELIBRI, Assago</w:t>
      </w:r>
      <w:r w:rsidRPr="3663E6F0" w:rsidDel="00000000" w:rsidR="00000000">
        <w:rPr>
          <w:rFonts w:ascii="Verdana" w:hAnsi="Verdana" w:eastAsia="Verdana" w:cs="Verdana"/>
          <w:i w:val="1"/>
          <w:iCs w:val="1"/>
          <w:sz w:val="24"/>
          <w:szCs w:val="24"/>
        </w:rPr>
        <w:t xml:space="preserve"> - Front end Developer</w:t>
      </w:r>
    </w:p>
    <w:p xmlns:wp14="http://schemas.microsoft.com/office/word/2010/wordml" w:rsidRPr="00000000" w:rsidR="00000000" w:rsidDel="00000000" w:rsidP="3663E6F0" w:rsidRDefault="00000000" wp14:textId="77777777" w14:paraId="7A5CD3E5">
      <w:pPr>
        <w:pStyle w:val="Normal"/>
        <w:spacing w:before="0" w:beforeAutospacing="off"/>
        <w:ind w:left="360"/>
        <w:jc w:val="both"/>
        <w:rPr>
          <w:u w:val="none"/>
        </w:rPr>
      </w:pPr>
      <w:r w:rsidRPr="00000000" w:rsidDel="00000000" w:rsidR="00000000">
        <w:rPr>
          <w:rFonts w:ascii="Verdana" w:hAnsi="Verdana" w:eastAsia="Verdana" w:cs="Verdana"/>
          <w:sz w:val="24"/>
          <w:szCs w:val="24"/>
        </w:rPr>
        <w:t xml:space="preserve">JANUARY 2020 - MAY 2020</w:t>
      </w:r>
    </w:p>
    <w:p xmlns:wp14="http://schemas.microsoft.com/office/word/2010/wordml" w:rsidRPr="00000000" w:rsidR="00000000" w:rsidDel="00000000" w:rsidP="3663E6F0" w:rsidRDefault="00000000" w14:paraId="70BE20B2" wp14:textId="7C2D7E07">
      <w:pPr>
        <w:pStyle w:val="testoCard"/>
        <w:rPr>
          <w:rFonts w:ascii="Verdana" w:hAnsi="Verdana" w:eastAsia="Verdana" w:cs="Verdana"/>
          <w:color w:val="595959" w:themeColor="text1" w:themeTint="A6" w:themeShade="FF"/>
          <w:sz w:val="24"/>
          <w:szCs w:val="24"/>
        </w:rPr>
      </w:pPr>
      <w:r w:rsidRPr="00000000" w:rsidDel="00000000" w:rsidR="00000000">
        <w:rPr/>
        <w:t xml:space="preserve">Per </w:t>
      </w:r>
      <w:proofErr w:type="spellStart"/>
      <w:r w:rsidRPr="00000000" w:rsidDel="00000000" w:rsidR="00000000">
        <w:rPr/>
        <w:t xml:space="preserve">distributore</w:t>
      </w:r>
      <w:proofErr w:type="spellEnd"/>
      <w:r w:rsidRPr="00000000" w:rsidDel="00000000" w:rsidR="00000000">
        <w:rPr/>
        <w:t xml:space="preserve"> </w:t>
      </w:r>
      <w:proofErr w:type="spellStart"/>
      <w:r w:rsidRPr="00000000" w:rsidDel="00000000" w:rsidR="00000000">
        <w:rPr/>
        <w:t xml:space="preserve">editoriale</w:t>
      </w:r>
      <w:proofErr w:type="spellEnd"/>
      <w:r w:rsidRPr="00000000" w:rsidDel="00000000" w:rsidR="00000000">
        <w:rPr/>
        <w:t xml:space="preserve"> </w:t>
      </w:r>
      <w:r w:rsidRPr="00000000" w:rsidDel="00000000" w:rsidR="00000000">
        <w:rPr/>
        <w:t xml:space="preserve">B2B </w:t>
      </w:r>
      <w:proofErr w:type="spellStart"/>
      <w:r w:rsidRPr="00000000" w:rsidDel="00000000" w:rsidR="00000000">
        <w:rPr/>
        <w:t xml:space="preserve">Interfaccia</w:t>
      </w:r>
      <w:proofErr w:type="spellEnd"/>
      <w:r w:rsidRPr="00000000" w:rsidDel="00000000" w:rsidR="00000000">
        <w:rPr/>
        <w:t xml:space="preserve"> per </w:t>
      </w:r>
      <w:proofErr w:type="gramStart"/>
      <w:r w:rsidRPr="00000000" w:rsidDel="00000000" w:rsidR="00000000">
        <w:rPr/>
        <w:t xml:space="preserve">un ERP</w:t>
      </w:r>
      <w:proofErr w:type="gramEnd"/>
      <w:r w:rsidRPr="00000000" w:rsidDel="00000000" w:rsidR="00000000">
        <w:rPr/>
        <w:t xml:space="preserve"> di </w:t>
      </w:r>
      <w:proofErr w:type="spellStart"/>
      <w:r w:rsidRPr="00000000" w:rsidDel="00000000" w:rsidR="00000000">
        <w:rPr/>
        <w:t xml:space="preserve">distribuzione</w:t>
      </w:r>
      <w:proofErr w:type="spellEnd"/>
      <w:r w:rsidRPr="00000000" w:rsidDel="00000000" w:rsidR="00000000">
        <w:rPr/>
        <w:t xml:space="preserve"> </w:t>
      </w:r>
      <w:r w:rsidRPr="00000000" w:rsidDel="00000000" w:rsidR="00000000">
        <w:rPr/>
        <w:t xml:space="preserve">ai </w:t>
      </w:r>
      <w:proofErr w:type="spellStart"/>
      <w:r w:rsidRPr="00000000" w:rsidDel="00000000" w:rsidR="00000000">
        <w:rPr/>
        <w:t xml:space="preserve">punti</w:t>
      </w:r>
      <w:proofErr w:type="spellEnd"/>
      <w:r w:rsidRPr="00000000" w:rsidDel="00000000" w:rsidR="00000000">
        <w:rPr/>
        <w:t xml:space="preserve"> </w:t>
      </w:r>
      <w:proofErr w:type="spellStart"/>
      <w:r w:rsidRPr="00000000" w:rsidDel="00000000" w:rsidR="00000000">
        <w:rPr/>
        <w:t xml:space="preserve">vendita</w:t>
      </w:r>
      <w:proofErr w:type="spellEnd"/>
      <w:r w:rsidRPr="00000000" w:rsidDel="00000000" w:rsidR="00000000">
        <w:rPr/>
        <w:t xml:space="preserve">, con </w:t>
      </w:r>
      <w:proofErr w:type="spellStart"/>
      <w:r w:rsidRPr="00000000" w:rsidDel="00000000" w:rsidR="00000000">
        <w:rPr/>
        <w:t xml:space="preserve">gestione</w:t>
      </w:r>
      <w:proofErr w:type="spellEnd"/>
      <w:r w:rsidRPr="00000000" w:rsidDel="00000000" w:rsidR="00000000">
        <w:rPr/>
        <w:t xml:space="preserve"> </w:t>
      </w:r>
      <w:proofErr w:type="spellStart"/>
      <w:r w:rsidRPr="00000000" w:rsidDel="00000000" w:rsidR="00000000">
        <w:rPr/>
        <w:t xml:space="preserve">integrata</w:t>
      </w:r>
      <w:proofErr w:type="spellEnd"/>
      <w:r w:rsidRPr="00000000" w:rsidDel="00000000" w:rsidR="00000000">
        <w:rPr/>
        <w:t xml:space="preserve"> del </w:t>
      </w:r>
      <w:proofErr w:type="spellStart"/>
      <w:r w:rsidRPr="00000000" w:rsidDel="00000000" w:rsidR="00000000">
        <w:rPr/>
        <w:t xml:space="preserve">flusso</w:t>
      </w:r>
      <w:proofErr w:type="spellEnd"/>
      <w:r w:rsidRPr="00000000" w:rsidDel="00000000" w:rsidR="00000000">
        <w:rPr/>
        <w:t xml:space="preserve"> di </w:t>
      </w:r>
      <w:proofErr w:type="spellStart"/>
      <w:r w:rsidRPr="00000000" w:rsidDel="00000000" w:rsidR="00000000">
        <w:rPr/>
        <w:t xml:space="preserve">lavoro</w:t>
      </w:r>
      <w:proofErr w:type="spellEnd"/>
      <w:r w:rsidRPr="00000000" w:rsidDel="00000000" w:rsidR="00000000">
        <w:rPr/>
        <w:t xml:space="preserve">.</w:t>
      </w:r>
    </w:p>
    <w:p xmlns:wp14="http://schemas.microsoft.com/office/word/2010/wordml" w:rsidRPr="00000000" w:rsidR="00000000" w:rsidDel="00000000" w:rsidP="3663E6F0" w:rsidRDefault="00000000" w14:paraId="60FAA325" wp14:textId="5E00FD2F">
      <w:pPr>
        <w:pStyle w:val="testoCard"/>
        <w:rPr>
          <w:rFonts w:ascii="Verdana" w:hAnsi="Verdana" w:eastAsia="Verdana" w:cs="Verdana"/>
          <w:color w:val="595959" w:themeColor="text1" w:themeTint="A6" w:themeShade="FF"/>
          <w:sz w:val="24"/>
          <w:szCs w:val="24"/>
        </w:rPr>
      </w:pPr>
      <w:proofErr w:type="spellStart"/>
      <w:r w:rsidRPr="00000000" w:rsidDel="00000000" w:rsidR="00000000">
        <w:rPr/>
        <w:t xml:space="preserve">Principali</w:t>
      </w:r>
      <w:proofErr w:type="spellEnd"/>
      <w:r w:rsidRPr="00000000" w:rsidDel="00000000" w:rsidR="00000000">
        <w:rPr/>
        <w:t xml:space="preserve"> </w:t>
      </w:r>
      <w:proofErr w:type="spellStart"/>
      <w:r w:rsidRPr="00000000" w:rsidDel="00000000" w:rsidR="00000000">
        <w:rPr/>
        <w:t xml:space="preserve">attività</w:t>
      </w:r>
      <w:proofErr w:type="spellEnd"/>
      <w:r w:rsidRPr="00000000" w:rsidDel="00000000" w:rsidR="00000000">
        <w:rPr/>
        <w:t xml:space="preserve">: </w:t>
      </w:r>
    </w:p>
    <w:p xmlns:wp14="http://schemas.microsoft.com/office/word/2010/wordml" w:rsidRPr="00000000" w:rsidR="00000000" w:rsidDel="00000000" w:rsidP="3663E6F0" w:rsidRDefault="00000000" w14:paraId="1868E7D0" wp14:textId="5556CF72">
      <w:pPr>
        <w:pStyle w:val="testoCard"/>
        <w:rPr>
          <w:rFonts w:ascii="Verdana" w:hAnsi="Verdana" w:eastAsia="Verdana" w:cs="Verdana"/>
          <w:color w:val="595959" w:themeColor="text1" w:themeTint="A6" w:themeShade="FF"/>
          <w:sz w:val="24"/>
          <w:szCs w:val="24"/>
        </w:rPr>
      </w:pPr>
      <w:proofErr w:type="spellStart"/>
      <w:r w:rsidRPr="00000000" w:rsidDel="00000000" w:rsidR="00000000">
        <w:rPr/>
        <w:t xml:space="preserve">Manutenzione</w:t>
      </w:r>
      <w:proofErr w:type="spellEnd"/>
      <w:r w:rsidRPr="00000000" w:rsidDel="00000000" w:rsidR="00000000">
        <w:rPr/>
        <w:t xml:space="preserve"> </w:t>
      </w:r>
      <w:proofErr w:type="spellStart"/>
      <w:r w:rsidRPr="00000000" w:rsidDel="00000000" w:rsidR="00000000">
        <w:rPr/>
        <w:t xml:space="preserve">codice</w:t>
      </w:r>
      <w:proofErr w:type="spellEnd"/>
      <w:r w:rsidRPr="00000000" w:rsidDel="00000000" w:rsidR="00000000">
        <w:rPr/>
        <w:t xml:space="preserve"> e </w:t>
      </w:r>
      <w:proofErr w:type="spellStart"/>
      <w:r w:rsidRPr="00000000" w:rsidDel="00000000" w:rsidR="00000000">
        <w:rPr/>
        <w:t xml:space="preserve">implementazione</w:t>
      </w:r>
      <w:proofErr w:type="spellEnd"/>
      <w:r w:rsidRPr="00000000" w:rsidDel="00000000" w:rsidR="00000000">
        <w:rPr/>
        <w:t xml:space="preserve"> change request;</w:t>
      </w:r>
    </w:p>
    <w:p xmlns:wp14="http://schemas.microsoft.com/office/word/2010/wordml" w:rsidRPr="00000000" w:rsidR="00000000" w:rsidDel="00000000" w:rsidP="3663E6F0" w:rsidRDefault="00000000" w14:paraId="3EB646D4" wp14:textId="458BFBE0">
      <w:pPr>
        <w:pStyle w:val="testoCard"/>
        <w:rPr>
          <w:rFonts w:ascii="Verdana" w:hAnsi="Verdana" w:eastAsia="Verdana" w:cs="Verdana"/>
          <w:color w:val="595959" w:themeColor="text1" w:themeTint="A6" w:themeShade="FF"/>
          <w:sz w:val="24"/>
          <w:szCs w:val="24"/>
        </w:rPr>
      </w:pPr>
      <w:proofErr w:type="spellStart"/>
      <w:r w:rsidRPr="00000000" w:rsidDel="00000000" w:rsidR="00000000">
        <w:rPr/>
        <w:t xml:space="preserve">Formazione</w:t>
      </w:r>
      <w:proofErr w:type="spellEnd"/>
      <w:r w:rsidRPr="00000000" w:rsidDel="00000000" w:rsidR="00000000">
        <w:rPr/>
        <w:t xml:space="preserve"> </w:t>
      </w:r>
      <w:proofErr w:type="spellStart"/>
      <w:r w:rsidRPr="00000000" w:rsidDel="00000000" w:rsidR="00000000">
        <w:rPr/>
        <w:t xml:space="preserve">colleghi</w:t>
      </w:r>
      <w:proofErr w:type="spellEnd"/>
      <w:r w:rsidRPr="00000000" w:rsidDel="00000000" w:rsidR="00000000">
        <w:rPr/>
        <w:t xml:space="preserve"> </w:t>
      </w:r>
      <w:proofErr w:type="spellStart"/>
      <w:r w:rsidRPr="00000000" w:rsidDel="00000000" w:rsidR="00000000">
        <w:rPr/>
        <w:t xml:space="preserve">su</w:t>
      </w:r>
      <w:proofErr w:type="spellEnd"/>
      <w:r w:rsidRPr="00000000" w:rsidDel="00000000" w:rsidR="00000000">
        <w:rPr/>
        <w:t xml:space="preserve"> angular e </w:t>
      </w:r>
      <w:proofErr w:type="spellStart"/>
      <w:r w:rsidRPr="00000000" w:rsidDel="00000000" w:rsidR="00000000">
        <w:rPr/>
        <w:t xml:space="preserve">progetto</w:t>
      </w:r>
      <w:proofErr w:type="spellEnd"/>
      <w:r w:rsidRPr="00000000" w:rsidDel="00000000" w:rsidR="00000000">
        <w:rPr/>
        <w:t xml:space="preserve">.</w:t>
      </w:r>
    </w:p>
    <w:p xmlns:wp14="http://schemas.microsoft.com/office/word/2010/wordml" w:rsidRPr="00000000" w:rsidR="00000000" w:rsidDel="00000000" w:rsidP="3663E6F0" w:rsidRDefault="00000000" w14:paraId="12326396" wp14:textId="07926B71">
      <w:pPr>
        <w:pStyle w:val="testoCard"/>
        <w:rPr>
          <w:rFonts w:ascii="Verdana" w:hAnsi="Verdana" w:eastAsia="Verdana" w:cs="Verdana"/>
          <w:color w:val="595959" w:themeColor="text1" w:themeTint="A6" w:themeShade="FF"/>
          <w:sz w:val="24"/>
          <w:szCs w:val="24"/>
        </w:rPr>
      </w:pPr>
      <w:proofErr w:type="spellStart"/>
      <w:r w:rsidRPr="00000000" w:rsidDel="00000000" w:rsidR="00000000">
        <w:rPr/>
        <w:t xml:space="preserve">Tecnologie</w:t>
      </w:r>
      <w:proofErr w:type="spellEnd"/>
      <w:r w:rsidRPr="00000000" w:rsidDel="00000000" w:rsidR="00000000">
        <w:rPr/>
        <w:t xml:space="preserve"> </w:t>
      </w:r>
      <w:proofErr w:type="spellStart"/>
      <w:r w:rsidRPr="00000000" w:rsidDel="00000000" w:rsidR="00000000">
        <w:rPr/>
        <w:t xml:space="preserve">utilizzate</w:t>
      </w:r>
      <w:proofErr w:type="spellEnd"/>
      <w:r w:rsidRPr="00000000" w:rsidDel="00000000" w:rsidR="00000000">
        <w:rPr/>
        <w:t xml:space="preserve">:</w:t>
      </w:r>
    </w:p>
    <w:p xmlns:wp14="http://schemas.microsoft.com/office/word/2010/wordml" w:rsidRPr="00000000" w:rsidR="00000000" w:rsidDel="00000000" w:rsidP="3663E6F0" w:rsidRDefault="00000000" wp14:textId="77777777" w14:paraId="370C8B8F">
      <w:pPr>
        <w:pStyle w:val="testoCard"/>
        <w:rPr>
          <w:rFonts w:ascii="Verdana" w:hAnsi="Verdana" w:eastAsia="Verdana" w:cs="Verdana"/>
          <w:b w:val="1"/>
          <w:bCs w:val="1"/>
          <w:color w:val="595959" w:themeColor="text1" w:themeTint="A6" w:themeShade="FF"/>
          <w:sz w:val="24"/>
          <w:szCs w:val="24"/>
          <w:rtl w:val="0"/>
        </w:rPr>
      </w:pPr>
      <w:r w:rsidRPr="00000000" w:rsidDel="00000000" w:rsidR="00000000">
        <w:rPr/>
        <w:t xml:space="preserve">Angular</w:t>
      </w:r>
    </w:p>
    <w:p xmlns:wp14="http://schemas.microsoft.com/office/word/2010/wordml" w:rsidRPr="00000000" w:rsidR="00000000" w:rsidDel="00000000" w:rsidP="3663E6F0" w:rsidRDefault="00000000" w14:paraId="04B4D2EA" wp14:textId="6C6444D9">
      <w:pPr>
        <w:pStyle w:val="testoCard"/>
        <w:rPr>
          <w:rFonts w:ascii="Verdana" w:hAnsi="Verdana" w:eastAsia="Verdana" w:cs="Verdana"/>
          <w:color w:val="595959" w:themeColor="text1" w:themeTint="A6" w:themeShade="FF"/>
          <w:sz w:val="24"/>
          <w:szCs w:val="24"/>
        </w:rPr>
      </w:pPr>
    </w:p>
    <w:p xmlns:wp14="http://schemas.microsoft.com/office/word/2010/wordml" w:rsidRPr="00000000" w:rsidR="00000000" w:rsidDel="00000000" w:rsidP="3663E6F0" w:rsidRDefault="00000000" w14:paraId="5BC296F8" wp14:textId="0FAF31F1">
      <w:pPr>
        <w:pStyle w:val="Normal"/>
        <w:spacing w:before="0" w:beforeAutospacing="off"/>
        <w:ind w:left="360"/>
        <w:jc w:val="both"/>
        <w:rPr>
          <w:u w:val="none"/>
        </w:rPr>
      </w:pPr>
      <w:proofErr w:type="spellStart"/>
      <w:r w:rsidRPr="3663E6F0" w:rsidDel="00000000" w:rsidR="00000000">
        <w:rPr>
          <w:rFonts w:ascii="Verdana" w:hAnsi="Verdana" w:eastAsia="Verdana" w:cs="Verdana"/>
          <w:b w:val="1"/>
          <w:bCs w:val="1"/>
          <w:sz w:val="24"/>
          <w:szCs w:val="24"/>
        </w:rPr>
        <w:t xml:space="preserve">Intesi</w:t>
      </w:r>
      <w:proofErr w:type="spellEnd"/>
      <w:r w:rsidRPr="3663E6F0" w:rsidDel="00000000" w:rsidR="00000000">
        <w:rPr>
          <w:rFonts w:ascii="Verdana" w:hAnsi="Verdana" w:eastAsia="Verdana" w:cs="Verdana"/>
          <w:b w:val="1"/>
          <w:bCs w:val="1"/>
          <w:sz w:val="24"/>
          <w:szCs w:val="24"/>
        </w:rPr>
        <w:t xml:space="preserve">, Milano</w:t>
      </w:r>
      <w:r w:rsidRPr="3663E6F0" w:rsidDel="00000000" w:rsidR="00000000">
        <w:rPr>
          <w:rFonts w:ascii="Verdana" w:hAnsi="Verdana" w:eastAsia="Verdana" w:cs="Verdana"/>
          <w:i w:val="1"/>
          <w:iCs w:val="1"/>
          <w:sz w:val="24"/>
          <w:szCs w:val="24"/>
        </w:rPr>
        <w:t xml:space="preserve"> - Front end Developer</w:t>
      </w:r>
    </w:p>
    <w:p xmlns:wp14="http://schemas.microsoft.com/office/word/2010/wordml" w:rsidRPr="00000000" w:rsidR="00000000" w:rsidDel="00000000" w:rsidP="3663E6F0" w:rsidRDefault="00000000" wp14:textId="77777777" w14:paraId="7BE3E546">
      <w:pPr>
        <w:pStyle w:val="Normal"/>
        <w:spacing w:before="0" w:beforeAutospacing="off"/>
        <w:ind w:left="360"/>
        <w:jc w:val="both"/>
        <w:rPr>
          <w:u w:val="none"/>
        </w:rPr>
      </w:pPr>
      <w:r w:rsidRPr="00000000" w:rsidDel="00000000" w:rsidR="00000000">
        <w:rPr>
          <w:rFonts w:ascii="Verdana" w:hAnsi="Verdana" w:eastAsia="Verdana" w:cs="Verdana"/>
          <w:sz w:val="24"/>
          <w:szCs w:val="24"/>
        </w:rPr>
        <w:t xml:space="preserve">AUGUST 2018 - JANUARY 2020</w:t>
      </w:r>
    </w:p>
    <w:p xmlns:wp14="http://schemas.microsoft.com/office/word/2010/wordml" w:rsidRPr="00000000" w:rsidR="00000000" w:rsidDel="00000000" w:rsidP="3663E6F0" w:rsidRDefault="00000000" w14:paraId="27DB79D8" wp14:textId="6892175A">
      <w:pPr>
        <w:pStyle w:val="Normal"/>
        <w:spacing w:before="0" w:beforeAutospacing="off"/>
        <w:ind w:left="360"/>
        <w:jc w:val="both"/>
        <w:rPr>
          <w:u w:val="none"/>
        </w:rPr>
      </w:pPr>
      <w:proofErr w:type="spellStart"/>
      <w:r w:rsidRPr="00000000" w:rsidDel="00000000" w:rsidR="00000000">
        <w:rPr>
          <w:rFonts w:ascii="Verdana" w:hAnsi="Verdana" w:eastAsia="Verdana" w:cs="Verdana"/>
          <w:sz w:val="24"/>
          <w:szCs w:val="24"/>
        </w:rPr>
        <w:t xml:space="preserve">interfaccia</w:t>
      </w:r>
      <w:proofErr w:type="spellEnd"/>
      <w:r w:rsidRPr="00000000" w:rsidDel="00000000" w:rsidR="00000000">
        <w:rPr>
          <w:rFonts w:ascii="Verdana" w:hAnsi="Verdana" w:eastAsia="Verdana" w:cs="Verdana"/>
          <w:sz w:val="24"/>
          <w:szCs w:val="24"/>
        </w:rPr>
        <w:t xml:space="preserve"> PSD2 </w:t>
      </w:r>
      <w:proofErr w:type="spellStart"/>
      <w:r w:rsidRPr="00000000" w:rsidDel="00000000" w:rsidR="00000000">
        <w:rPr>
          <w:rFonts w:ascii="Verdana" w:hAnsi="Verdana" w:eastAsia="Verdana" w:cs="Verdana"/>
        </w:rPr>
        <w:t xml:space="preserve">bancaria</w:t>
      </w:r>
      <w:proofErr w:type="spellEnd"/>
      <w:r w:rsidRPr="00000000" w:rsidDel="00000000" w:rsidR="00000000">
        <w:rPr>
          <w:rFonts w:ascii="Verdana" w:hAnsi="Verdana" w:eastAsia="Verdana" w:cs="Verdana"/>
        </w:rPr>
        <w:t xml:space="preserve"> </w:t>
      </w:r>
    </w:p>
    <w:p xmlns:wp14="http://schemas.microsoft.com/office/word/2010/wordml" w:rsidRPr="00000000" w:rsidR="00000000" w:rsidDel="00000000" w:rsidP="3663E6F0" w:rsidRDefault="00000000" w14:paraId="5DB57B19" wp14:textId="606996BE">
      <w:pPr>
        <w:pStyle w:val="Normal"/>
        <w:bidi w:val="0"/>
        <w:spacing w:before="0" w:beforeAutospacing="off" w:after="360" w:afterAutospacing="off" w:line="259" w:lineRule="auto"/>
        <w:ind w:left="360" w:right="720"/>
        <w:jc w:val="both"/>
        <w:rPr>
          <w:rFonts w:ascii="Libre Franklin" w:hAnsi="Libre Franklin" w:eastAsia="Franklin Gothic Book" w:cs="Libre Franklin"/>
          <w:color w:val="595959" w:themeColor="text1" w:themeTint="A6" w:themeShade="FF"/>
          <w:sz w:val="24"/>
          <w:szCs w:val="24"/>
          <w:rtl w:val="0"/>
        </w:rPr>
      </w:pPr>
      <w:proofErr w:type="spellStart"/>
      <w:r w:rsidRPr="00000000" w:rsidDel="00000000" w:rsidR="00000000">
        <w:rPr>
          <w:rFonts w:ascii="Verdana" w:hAnsi="Verdana" w:eastAsia="Verdana" w:cs="Verdana"/>
        </w:rPr>
        <w:t xml:space="preserve">Sviluppo</w:t>
      </w:r>
      <w:proofErr w:type="spellEnd"/>
      <w:r w:rsidRPr="00000000" w:rsidDel="00000000" w:rsidR="00000000">
        <w:rPr>
          <w:rFonts w:ascii="Verdana" w:hAnsi="Verdana" w:eastAsia="Verdana" w:cs="Verdana"/>
          <w:sz w:val="24"/>
          <w:szCs w:val="24"/>
        </w:rPr>
        <w:t xml:space="preserve"> </w:t>
      </w:r>
      <w:proofErr w:type="spellStart"/>
      <w:r w:rsidRPr="00000000" w:rsidDel="00000000" w:rsidR="00000000">
        <w:rPr>
          <w:rFonts w:ascii="Verdana" w:hAnsi="Verdana" w:eastAsia="Verdana" w:cs="Verdana"/>
          <w:sz w:val="24"/>
          <w:szCs w:val="24"/>
        </w:rPr>
        <w:t xml:space="preserve">flusso</w:t>
      </w:r>
      <w:proofErr w:type="spellEnd"/>
      <w:r w:rsidRPr="00000000" w:rsidDel="00000000" w:rsidR="00000000">
        <w:rPr>
          <w:rFonts w:ascii="Verdana" w:hAnsi="Verdana" w:eastAsia="Verdana" w:cs="Verdana"/>
          <w:sz w:val="24"/>
          <w:szCs w:val="24"/>
        </w:rPr>
        <w:t xml:space="preserve"> </w:t>
      </w:r>
      <w:proofErr w:type="spellStart"/>
      <w:r w:rsidRPr="00000000" w:rsidDel="00000000" w:rsidR="00000000">
        <w:rPr>
          <w:rFonts w:ascii="Verdana" w:hAnsi="Verdana" w:eastAsia="Verdana" w:cs="Verdana"/>
          <w:sz w:val="24"/>
          <w:szCs w:val="24"/>
        </w:rPr>
        <w:t xml:space="preserve">completo</w:t>
      </w:r>
      <w:proofErr w:type="spellEnd"/>
      <w:r w:rsidRPr="00000000" w:rsidDel="00000000" w:rsidR="00000000">
        <w:rPr>
          <w:rFonts w:ascii="Verdana" w:hAnsi="Verdana" w:eastAsia="Verdana" w:cs="Verdana"/>
          <w:sz w:val="24"/>
          <w:szCs w:val="24"/>
        </w:rPr>
        <w:t xml:space="preserve"> </w:t>
      </w:r>
      <w:proofErr w:type="spellStart"/>
      <w:r w:rsidRPr="00000000" w:rsidDel="00000000" w:rsidR="00000000">
        <w:rPr>
          <w:rFonts w:ascii="Verdana" w:hAnsi="Verdana" w:eastAsia="Verdana" w:cs="Verdana"/>
          <w:sz w:val="24"/>
          <w:szCs w:val="24"/>
        </w:rPr>
        <w:t xml:space="preserve">gestione</w:t>
      </w:r>
      <w:proofErr w:type="spellEnd"/>
      <w:r w:rsidRPr="00000000" w:rsidDel="00000000" w:rsidR="00000000">
        <w:rPr>
          <w:rFonts w:ascii="Verdana" w:hAnsi="Verdana" w:eastAsia="Verdana" w:cs="Verdana"/>
          <w:sz w:val="24"/>
          <w:szCs w:val="24"/>
        </w:rPr>
        <w:t xml:space="preserve"> accesso PSD2 per </w:t>
      </w:r>
      <w:proofErr w:type="spellStart"/>
      <w:r w:rsidRPr="00000000" w:rsidDel="00000000" w:rsidR="00000000">
        <w:rPr>
          <w:rFonts w:ascii="Verdana" w:hAnsi="Verdana" w:eastAsia="Verdana" w:cs="Verdana"/>
          <w:sz w:val="24"/>
          <w:szCs w:val="24"/>
        </w:rPr>
        <w:t xml:space="preserve">istituto</w:t>
      </w:r>
      <w:proofErr w:type="spellEnd"/>
      <w:r w:rsidRPr="00000000" w:rsidDel="00000000" w:rsidR="00000000">
        <w:rPr>
          <w:rFonts w:ascii="Verdana" w:hAnsi="Verdana" w:eastAsia="Verdana" w:cs="Verdana"/>
          <w:sz w:val="24"/>
          <w:szCs w:val="24"/>
        </w:rPr>
        <w:t xml:space="preserve"> </w:t>
      </w:r>
      <w:proofErr w:type="spellStart"/>
      <w:r w:rsidRPr="00000000" w:rsidDel="00000000" w:rsidR="00000000">
        <w:rPr>
          <w:rFonts w:ascii="Verdana" w:hAnsi="Verdana" w:eastAsia="Verdana" w:cs="Verdana"/>
          <w:sz w:val="24"/>
          <w:szCs w:val="24"/>
        </w:rPr>
        <w:t xml:space="preserve">bancario</w:t>
      </w:r>
      <w:proofErr w:type="spellEnd"/>
      <w:r w:rsidRPr="00000000" w:rsidDel="00000000" w:rsidR="00000000">
        <w:rPr>
          <w:rFonts w:ascii="Verdana" w:hAnsi="Verdana" w:eastAsia="Verdana" w:cs="Verdana"/>
          <w:sz w:val="24"/>
          <w:szCs w:val="24"/>
        </w:rPr>
        <w:t xml:space="preserve"> </w:t>
      </w:r>
      <w:proofErr w:type="spellStart"/>
      <w:r w:rsidRPr="00000000" w:rsidDel="00000000" w:rsidR="00000000">
        <w:rPr>
          <w:rFonts w:ascii="Verdana" w:hAnsi="Verdana" w:eastAsia="Verdana" w:cs="Verdana"/>
        </w:rPr>
        <w:t xml:space="preserve">internazionale</w:t>
      </w:r>
      <w:proofErr w:type="spellEnd"/>
      <w:r w:rsidRPr="00000000" w:rsidDel="00000000" w:rsidR="00000000">
        <w:rPr>
          <w:rFonts w:ascii="Verdana" w:hAnsi="Verdana" w:eastAsia="Verdana" w:cs="Verdana"/>
        </w:rPr>
        <w:t xml:space="preserve"> </w:t>
      </w:r>
    </w:p>
    <w:p xmlns:wp14="http://schemas.microsoft.com/office/word/2010/wordml" w:rsidRPr="00000000" w:rsidR="00000000" w:rsidDel="00000000" w:rsidP="3663E6F0" w:rsidRDefault="00000000" w14:paraId="6D937F52" wp14:textId="07A9E86A">
      <w:pPr>
        <w:pStyle w:val="testoCard"/>
        <w:bidi w:val="0"/>
        <w:rPr>
          <w:rFonts w:ascii="Verdana" w:hAnsi="Verdana" w:eastAsia="Verdana" w:cs="Verdana"/>
          <w:color w:val="595959" w:themeColor="text1" w:themeTint="A6" w:themeShade="FF"/>
          <w:sz w:val="24"/>
          <w:szCs w:val="24"/>
        </w:rPr>
      </w:pPr>
      <w:proofErr w:type="spellStart"/>
      <w:r w:rsidRPr="00000000" w:rsidDel="00000000" w:rsidR="00000000">
        <w:rPr/>
        <w:t xml:space="preserve">Realizzazione</w:t>
      </w:r>
      <w:proofErr w:type="spellEnd"/>
      <w:r w:rsidRPr="00000000" w:rsidDel="00000000" w:rsidR="00000000">
        <w:rPr/>
        <w:t xml:space="preserve"> </w:t>
      </w:r>
      <w:proofErr w:type="spellStart"/>
      <w:r w:rsidRPr="00000000" w:rsidDel="00000000" w:rsidR="00000000">
        <w:rPr/>
        <w:t xml:space="preserve">nodo</w:t>
      </w:r>
      <w:proofErr w:type="spellEnd"/>
      <w:r w:rsidRPr="00000000" w:rsidDel="00000000" w:rsidR="00000000">
        <w:rPr/>
        <w:t xml:space="preserve"> </w:t>
      </w:r>
      <w:proofErr w:type="spellStart"/>
      <w:r w:rsidRPr="00000000" w:rsidDel="00000000" w:rsidR="00000000">
        <w:rPr/>
        <w:t xml:space="preserve">infrastrutturale</w:t>
      </w:r>
      <w:proofErr w:type="spellEnd"/>
      <w:r w:rsidRPr="00000000" w:rsidDel="00000000" w:rsidR="00000000">
        <w:rPr/>
        <w:t xml:space="preserve"> di accesso via PSD2 </w:t>
      </w:r>
      <w:proofErr w:type="spellStart"/>
      <w:r w:rsidRPr="00000000" w:rsidDel="00000000" w:rsidR="00000000">
        <w:rPr/>
        <w:t xml:space="preserve">all'online</w:t>
      </w:r>
      <w:proofErr w:type="spellEnd"/>
      <w:r w:rsidRPr="00000000" w:rsidDel="00000000" w:rsidR="00000000">
        <w:rPr/>
        <w:t xml:space="preserve"> banking del </w:t>
      </w:r>
      <w:proofErr w:type="spellStart"/>
      <w:r w:rsidRPr="00000000" w:rsidDel="00000000" w:rsidR="00000000">
        <w:rPr/>
        <w:t xml:space="preserve">cliente</w:t>
      </w:r>
      <w:proofErr w:type="spellEnd"/>
      <w:r w:rsidRPr="00000000" w:rsidDel="00000000" w:rsidR="00000000">
        <w:rPr/>
        <w:t xml:space="preserve"> da zero in angular.</w:t>
      </w:r>
      <w:r w:rsidRPr="00000000" w:rsidDel="00000000" w:rsidR="00000000">
        <w:rPr/>
        <w:t xml:space="preserve"> </w:t>
      </w:r>
    </w:p>
    <w:p xmlns:wp14="http://schemas.microsoft.com/office/word/2010/wordml" w:rsidRPr="00000000" w:rsidR="00000000" w:rsidDel="00000000" w:rsidP="3663E6F0" w:rsidRDefault="00000000" w14:paraId="5DA5DD56" wp14:textId="588C4942">
      <w:pPr>
        <w:pStyle w:val="testoCard"/>
        <w:bidi w:val="0"/>
        <w:rPr>
          <w:rFonts w:ascii="Verdana" w:hAnsi="Verdana" w:eastAsia="Verdana" w:cs="Verdana"/>
          <w:color w:val="595959" w:themeColor="text1" w:themeTint="A6" w:themeShade="FF"/>
          <w:sz w:val="24"/>
          <w:szCs w:val="24"/>
        </w:rPr>
      </w:pPr>
      <w:proofErr w:type="spellStart"/>
      <w:r w:rsidRPr="00000000" w:rsidDel="00000000" w:rsidR="00000000">
        <w:rPr/>
        <w:t xml:space="preserve">Principali</w:t>
      </w:r>
      <w:proofErr w:type="spellEnd"/>
      <w:r w:rsidRPr="00000000" w:rsidDel="00000000" w:rsidR="00000000">
        <w:rPr/>
        <w:t xml:space="preserve"> </w:t>
      </w:r>
      <w:proofErr w:type="spellStart"/>
      <w:r w:rsidRPr="00000000" w:rsidDel="00000000" w:rsidR="00000000">
        <w:rPr/>
        <w:t xml:space="preserve">attività</w:t>
      </w:r>
      <w:proofErr w:type="spellEnd"/>
    </w:p>
    <w:p xmlns:wp14="http://schemas.microsoft.com/office/word/2010/wordml" w:rsidRPr="00000000" w:rsidR="00000000" w:rsidDel="00000000" w:rsidP="3663E6F0" w:rsidRDefault="00000000" w14:paraId="6D2BA4B8" wp14:textId="60153665">
      <w:pPr>
        <w:pStyle w:val="testoCard"/>
        <w:numPr>
          <w:ilvl w:val="0"/>
          <w:numId w:val="9"/>
        </w:numPr>
        <w:bidi w:val="0"/>
        <w:rPr>
          <w:rFonts w:ascii="Verdana" w:hAnsi="Verdana" w:eastAsia="Verdana" w:cs="Verdana"/>
          <w:color w:val="595959" w:themeColor="text1" w:themeTint="A6" w:themeShade="FF"/>
          <w:sz w:val="24"/>
          <w:szCs w:val="24"/>
        </w:rPr>
      </w:pPr>
      <w:proofErr w:type="spellStart"/>
      <w:r w:rsidRPr="00000000" w:rsidDel="00000000" w:rsidR="00000000">
        <w:rPr/>
        <w:t xml:space="preserve">estensione</w:t>
      </w:r>
      <w:proofErr w:type="spellEnd"/>
      <w:r w:rsidRPr="00000000" w:rsidDel="00000000" w:rsidR="00000000">
        <w:rPr/>
        <w:t xml:space="preserve"> </w:t>
      </w:r>
      <w:proofErr w:type="spellStart"/>
      <w:r w:rsidRPr="00000000" w:rsidDel="00000000" w:rsidR="00000000">
        <w:rPr/>
        <w:t xml:space="preserve">documentazione</w:t>
      </w:r>
      <w:proofErr w:type="spellEnd"/>
      <w:r w:rsidRPr="00000000" w:rsidDel="00000000" w:rsidR="00000000">
        <w:rPr/>
        <w:t xml:space="preserve"> di </w:t>
      </w:r>
      <w:proofErr w:type="spellStart"/>
      <w:r w:rsidRPr="00000000" w:rsidDel="00000000" w:rsidR="00000000">
        <w:rPr/>
        <w:t xml:space="preserve">progetto</w:t>
      </w:r>
      <w:proofErr w:type="spellEnd"/>
      <w:r w:rsidRPr="00000000" w:rsidDel="00000000" w:rsidR="00000000">
        <w:rPr/>
        <w:t xml:space="preserve"> </w:t>
      </w:r>
      <w:proofErr w:type="spellStart"/>
      <w:r w:rsidRPr="00000000" w:rsidDel="00000000" w:rsidR="00000000">
        <w:rPr/>
        <w:t xml:space="preserve">iniziale</w:t>
      </w:r>
      <w:proofErr w:type="spellEnd"/>
      <w:r w:rsidRPr="00000000" w:rsidDel="00000000" w:rsidR="00000000">
        <w:rPr/>
        <w:t xml:space="preserve"> (</w:t>
      </w:r>
      <w:proofErr w:type="spellStart"/>
      <w:r w:rsidRPr="00000000" w:rsidDel="00000000" w:rsidR="00000000">
        <w:rPr/>
        <w:t xml:space="preserve">analisi</w:t>
      </w:r>
      <w:proofErr w:type="spellEnd"/>
      <w:r w:rsidRPr="00000000" w:rsidDel="00000000" w:rsidR="00000000">
        <w:rPr/>
        <w:t xml:space="preserve"> </w:t>
      </w:r>
      <w:proofErr w:type="spellStart"/>
      <w:r w:rsidRPr="00000000" w:rsidDel="00000000" w:rsidR="00000000">
        <w:rPr/>
        <w:t xml:space="preserve">funzionale</w:t>
      </w:r>
      <w:proofErr w:type="spellEnd"/>
      <w:r w:rsidRPr="00000000" w:rsidDel="00000000" w:rsidR="00000000">
        <w:rPr/>
        <w:t xml:space="preserve">)</w:t>
      </w:r>
    </w:p>
    <w:p xmlns:wp14="http://schemas.microsoft.com/office/word/2010/wordml" w:rsidRPr="00000000" w:rsidR="00000000" w:rsidDel="00000000" w:rsidP="3663E6F0" w:rsidRDefault="00000000" w14:paraId="40E017CA" wp14:textId="0C8E6789">
      <w:pPr>
        <w:pStyle w:val="testoCard"/>
        <w:numPr>
          <w:ilvl w:val="0"/>
          <w:numId w:val="9"/>
        </w:numPr>
        <w:bidi w:val="0"/>
        <w:rPr>
          <w:rFonts w:ascii="Verdana" w:hAnsi="Verdana" w:eastAsia="Verdana" w:cs="Verdana"/>
          <w:color w:val="595959" w:themeColor="text1" w:themeTint="A6" w:themeShade="FF"/>
          <w:sz w:val="24"/>
          <w:szCs w:val="24"/>
        </w:rPr>
      </w:pPr>
      <w:proofErr w:type="spellStart"/>
      <w:r w:rsidRPr="00000000" w:rsidDel="00000000" w:rsidR="00000000">
        <w:rPr/>
        <w:t xml:space="preserve">sviluppo</w:t>
      </w:r>
      <w:proofErr w:type="spellEnd"/>
      <w:r w:rsidRPr="00000000" w:rsidDel="00000000" w:rsidR="00000000">
        <w:rPr/>
        <w:t xml:space="preserve"> </w:t>
      </w:r>
      <w:r w:rsidRPr="00000000" w:rsidDel="00000000" w:rsidR="00000000">
        <w:rPr/>
        <w:t xml:space="preserve">angular</w:t>
      </w:r>
    </w:p>
    <w:p xmlns:wp14="http://schemas.microsoft.com/office/word/2010/wordml" w:rsidRPr="00000000" w:rsidR="00000000" w:rsidDel="00000000" w:rsidP="3663E6F0" w:rsidRDefault="00000000" w14:paraId="7ADF1BF4" wp14:textId="220DD704">
      <w:pPr>
        <w:pStyle w:val="testoCard"/>
        <w:bidi w:val="0"/>
        <w:rPr>
          <w:rFonts w:ascii="Verdana" w:hAnsi="Verdana" w:eastAsia="Verdana" w:cs="Verdana"/>
          <w:color w:val="595959" w:themeColor="text1" w:themeTint="A6" w:themeShade="FF"/>
          <w:sz w:val="24"/>
          <w:szCs w:val="24"/>
        </w:rPr>
      </w:pPr>
      <w:proofErr w:type="spellStart"/>
      <w:r w:rsidR="3663E6F0">
        <w:rPr/>
        <w:t>Tecnnologie</w:t>
      </w:r>
      <w:proofErr w:type="spellEnd"/>
      <w:r w:rsidR="3663E6F0">
        <w:rPr/>
        <w:t>:</w:t>
      </w:r>
    </w:p>
    <w:p xmlns:wp14="http://schemas.microsoft.com/office/word/2010/wordml" w:rsidRPr="00000000" w:rsidR="00000000" w:rsidDel="00000000" w:rsidP="3663E6F0" w:rsidRDefault="00000000" w14:paraId="02F316B6" wp14:textId="3F3C4783">
      <w:pPr>
        <w:pStyle w:val="testoCard"/>
        <w:numPr>
          <w:ilvl w:val="0"/>
          <w:numId w:val="10"/>
        </w:numPr>
        <w:bidi w:val="0"/>
        <w:rPr>
          <w:rFonts w:ascii="Verdana" w:hAnsi="Verdana" w:eastAsia="Verdana" w:cs="Verdana"/>
          <w:color w:val="595959" w:themeColor="text1" w:themeTint="A6" w:themeShade="FF"/>
          <w:sz w:val="24"/>
          <w:szCs w:val="24"/>
        </w:rPr>
      </w:pPr>
      <w:r w:rsidRPr="00000000" w:rsidDel="00000000" w:rsidR="00000000">
        <w:rPr/>
        <w:t xml:space="preserve">angular 6</w:t>
      </w:r>
    </w:p>
    <w:p xmlns:wp14="http://schemas.microsoft.com/office/word/2010/wordml" w:rsidRPr="00000000" w:rsidR="00000000" w:rsidDel="00000000" w:rsidP="3663E6F0" w:rsidRDefault="00000000" w14:paraId="489462D2" wp14:textId="6536F7CB">
      <w:pPr>
        <w:pStyle w:val="testoCard"/>
        <w:numPr>
          <w:ilvl w:val="0"/>
          <w:numId w:val="10"/>
        </w:numPr>
        <w:bidi w:val="0"/>
        <w:rPr>
          <w:rFonts w:ascii="Verdana" w:hAnsi="Verdana" w:eastAsia="Verdana" w:cs="Verdana"/>
          <w:color w:val="595959" w:themeColor="text1" w:themeTint="A6" w:themeShade="FF"/>
          <w:sz w:val="24"/>
          <w:szCs w:val="24"/>
        </w:rPr>
      </w:pPr>
      <w:r w:rsidRPr="00000000" w:rsidDel="00000000" w:rsidR="00000000">
        <w:rPr/>
        <w:t xml:space="preserve">OAUTH2</w:t>
      </w:r>
    </w:p>
    <w:p xmlns:wp14="http://schemas.microsoft.com/office/word/2010/wordml" w:rsidRPr="00000000" w:rsidR="00000000" w:rsidDel="00000000" w:rsidP="3663E6F0" w:rsidRDefault="00000000" w14:paraId="105D2A4D" wp14:textId="38CAA2F7">
      <w:pPr>
        <w:pStyle w:val="testoCard"/>
        <w:numPr>
          <w:ilvl w:val="0"/>
          <w:numId w:val="10"/>
        </w:numPr>
        <w:bidi w:val="0"/>
        <w:rPr>
          <w:rFonts w:ascii="Verdana" w:hAnsi="Verdana" w:eastAsia="Verdana" w:cs="Verdana"/>
          <w:color w:val="595959" w:themeColor="text1" w:themeTint="A6" w:themeShade="FF"/>
          <w:sz w:val="24"/>
          <w:szCs w:val="24"/>
        </w:rPr>
      </w:pPr>
      <w:r w:rsidRPr="00000000" w:rsidDel="00000000" w:rsidR="00000000">
        <w:rPr/>
        <w:t xml:space="preserve">JWT</w:t>
      </w:r>
    </w:p>
    <w:p xmlns:wp14="http://schemas.microsoft.com/office/word/2010/wordml" w:rsidRPr="00000000" w:rsidR="00000000" w:rsidDel="00000000" w:rsidP="3663E6F0" w:rsidRDefault="00000000" w14:paraId="137DC3DA" wp14:textId="6E9367D4">
      <w:pPr>
        <w:pStyle w:val="testoCard"/>
        <w:numPr>
          <w:ilvl w:val="0"/>
          <w:numId w:val="10"/>
        </w:numPr>
        <w:bidi w:val="0"/>
        <w:rPr>
          <w:rFonts w:ascii="Verdana" w:hAnsi="Verdana" w:eastAsia="Verdana" w:cs="Verdana"/>
          <w:color w:val="595959" w:themeColor="text1" w:themeTint="A6" w:themeShade="FF"/>
          <w:sz w:val="24"/>
          <w:szCs w:val="24"/>
        </w:rPr>
      </w:pPr>
      <w:r w:rsidRPr="00000000" w:rsidDel="00000000" w:rsidR="00000000">
        <w:rPr/>
        <w:t xml:space="preserve">SSO (Single Sign-On) con OpenID Connect</w:t>
      </w:r>
    </w:p>
    <w:p xmlns:wp14="http://schemas.microsoft.com/office/word/2010/wordml" w:rsidRPr="00000000" w:rsidR="00000000" w:rsidDel="00000000" w:rsidP="3663E6F0" w:rsidRDefault="00000000" w14:paraId="012F3149" wp14:textId="6F29CF6D">
      <w:pPr>
        <w:pStyle w:val="testoCard"/>
        <w:numPr>
          <w:ilvl w:val="0"/>
          <w:numId w:val="10"/>
        </w:numPr>
        <w:bidi w:val="0"/>
        <w:rPr>
          <w:rFonts w:ascii="Verdana" w:hAnsi="Verdana" w:eastAsia="Verdana" w:cs="Verdana"/>
          <w:color w:val="595959" w:themeColor="text1" w:themeTint="A6" w:themeShade="FF"/>
          <w:sz w:val="24"/>
          <w:szCs w:val="24"/>
        </w:rPr>
      </w:pPr>
      <w:r w:rsidRPr="00000000" w:rsidDel="00000000" w:rsidR="00000000">
        <w:rPr/>
        <w:t xml:space="preserve">Reactive programming (</w:t>
      </w:r>
      <w:proofErr w:type="spellStart"/>
      <w:r w:rsidRPr="00000000" w:rsidDel="00000000" w:rsidR="00000000">
        <w:rPr/>
        <w:t xml:space="preserve">RxJS</w:t>
      </w:r>
      <w:proofErr w:type="spellEnd"/>
      <w:r w:rsidRPr="00000000" w:rsidDel="00000000" w:rsidR="00000000">
        <w:rPr/>
        <w:t xml:space="preserve">)</w:t>
      </w:r>
    </w:p>
    <w:p xmlns:wp14="http://schemas.microsoft.com/office/word/2010/wordml" w:rsidRPr="00000000" w:rsidR="00000000" w:rsidDel="00000000" w:rsidP="3663E6F0" w:rsidRDefault="00000000" wp14:textId="77777777" w14:paraId="1526174E">
      <w:pPr>
        <w:pStyle w:val="testoCard"/>
        <w:numPr>
          <w:ilvl w:val="0"/>
          <w:numId w:val="10"/>
        </w:numPr>
        <w:bidi w:val="0"/>
        <w:rPr>
          <w:rFonts w:ascii="Verdana" w:hAnsi="Verdana" w:eastAsia="Verdana" w:cs="Verdana"/>
          <w:color w:val="595959" w:themeColor="text1" w:themeTint="A6" w:themeShade="FF"/>
          <w:sz w:val="24"/>
          <w:szCs w:val="24"/>
        </w:rPr>
      </w:pPr>
      <w:r w:rsidRPr="00000000" w:rsidDel="00000000" w:rsidR="00000000">
        <w:rPr/>
        <w:t xml:space="preserve">BE java Spring Boot</w:t>
      </w:r>
    </w:p>
    <w:p xmlns:wp14="http://schemas.microsoft.com/office/word/2010/wordml" w:rsidRPr="00000000" w:rsidR="00000000" w:rsidDel="00000000" w:rsidP="3663E6F0" w:rsidRDefault="00000000" w14:paraId="6CE96B07" wp14:textId="2040955C">
      <w:pPr>
        <w:pStyle w:val="testoCard"/>
        <w:numPr>
          <w:ilvl w:val="0"/>
          <w:numId w:val="10"/>
        </w:numPr>
        <w:bidi w:val="0"/>
        <w:rPr>
          <w:rFonts w:ascii="Verdana" w:hAnsi="Verdana" w:eastAsia="Verdana" w:cs="Verdana"/>
          <w:color w:val="595959" w:themeColor="text1" w:themeTint="A6" w:themeShade="FF"/>
          <w:sz w:val="24"/>
          <w:szCs w:val="24"/>
        </w:rPr>
      </w:pPr>
      <w:proofErr w:type="spellStart"/>
      <w:r w:rsidRPr="00000000" w:rsidDel="00000000" w:rsidR="00000000">
        <w:rPr/>
        <w:t xml:space="preserve">Keycloack</w:t>
      </w:r>
      <w:proofErr w:type="spellEnd"/>
      <w:r w:rsidRPr="00000000" w:rsidDel="00000000" w:rsidR="00000000">
        <w:rPr/>
        <w:t xml:space="preserve">/</w:t>
      </w:r>
      <w:proofErr w:type="spellStart"/>
      <w:r w:rsidRPr="00000000" w:rsidDel="00000000" w:rsidR="00000000">
        <w:rPr/>
        <w:t xml:space="preserve">Openshift</w:t>
      </w:r>
      <w:proofErr w:type="spellEnd"/>
      <w:r w:rsidRPr="00000000" w:rsidDel="00000000" w:rsidR="00000000">
        <w:rPr/>
        <w:t xml:space="preserve"> per </w:t>
      </w:r>
      <w:proofErr w:type="spellStart"/>
      <w:r w:rsidRPr="00000000" w:rsidDel="00000000" w:rsidR="00000000">
        <w:rPr/>
        <w:t xml:space="preserve">l'autorizzazione</w:t>
      </w:r>
      <w:proofErr w:type="spellEnd"/>
    </w:p>
    <w:p xmlns:wp14="http://schemas.microsoft.com/office/word/2010/wordml" w:rsidRPr="00000000" w:rsidR="00000000" w:rsidDel="00000000" w:rsidP="3663E6F0" w:rsidRDefault="00000000" w14:paraId="2DBF21F3" wp14:textId="418E82F8">
      <w:pPr>
        <w:pStyle w:val="testoCard"/>
        <w:numPr>
          <w:ilvl w:val="0"/>
          <w:numId w:val="10"/>
        </w:numPr>
        <w:bidi w:val="0"/>
        <w:rPr>
          <w:rFonts w:ascii="Verdana" w:hAnsi="Verdana" w:eastAsia="Verdana" w:cs="Verdana"/>
          <w:color w:val="595959" w:themeColor="text1" w:themeTint="A6" w:themeShade="FF"/>
          <w:sz w:val="24"/>
          <w:szCs w:val="24"/>
        </w:rPr>
      </w:pPr>
      <w:proofErr w:type="spellStart"/>
      <w:r w:rsidRPr="00000000" w:rsidDel="00000000" w:rsidR="00000000">
        <w:rPr/>
        <w:t xml:space="preserve">jhipster</w:t>
      </w:r>
      <w:proofErr w:type="spellEnd"/>
      <w:r w:rsidRPr="00000000" w:rsidDel="00000000" w:rsidR="00000000">
        <w:rPr/>
        <w:t xml:space="preserve"> (scaffolding app </w:t>
      </w:r>
      <w:proofErr w:type="spellStart"/>
      <w:r w:rsidRPr="00000000" w:rsidDel="00000000" w:rsidR="00000000">
        <w:rPr/>
        <w:t xml:space="preserve">secondarie</w:t>
      </w:r>
      <w:proofErr w:type="spellEnd"/>
      <w:r w:rsidRPr="00000000" w:rsidDel="00000000" w:rsidR="00000000">
        <w:rPr/>
        <w:t xml:space="preserve">)</w:t>
      </w:r>
    </w:p>
    <w:p xmlns:wp14="http://schemas.microsoft.com/office/word/2010/wordml" w:rsidRPr="00000000" w:rsidR="00000000" w:rsidDel="00000000" w:rsidP="3663E6F0" w:rsidRDefault="00000000" w14:paraId="0D6A3FCE" wp14:textId="573CC712">
      <w:pPr>
        <w:pStyle w:val="Normal"/>
        <w:bidi w:val="0"/>
        <w:spacing w:before="0" w:beforeAutospacing="off" w:after="360" w:afterAutospacing="off" w:line="259" w:lineRule="auto"/>
        <w:ind w:left="360" w:right="720"/>
        <w:jc w:val="both"/>
        <w:rPr>
          <w:rFonts w:ascii="Libre Franklin" w:hAnsi="Libre Franklin" w:eastAsia="Franklin Gothic Book" w:cs="Libre Franklin"/>
          <w:color w:val="595959" w:themeColor="text1" w:themeTint="A6" w:themeShade="FF"/>
          <w:sz w:val="24"/>
          <w:szCs w:val="24"/>
          <w:rtl w:val="0"/>
        </w:rPr>
      </w:pPr>
    </w:p>
    <w:p xmlns:wp14="http://schemas.microsoft.com/office/word/2010/wordml" w:rsidRPr="00000000" w:rsidR="00000000" w:rsidDel="00000000" w:rsidP="3663E6F0" w:rsidRDefault="00000000" w14:paraId="4F87BF53" wp14:textId="47C716BC">
      <w:pPr>
        <w:pStyle w:val="Normal"/>
        <w:spacing w:before="0" w:beforeAutospacing="off"/>
        <w:ind w:left="360"/>
        <w:jc w:val="both"/>
        <w:rPr>
          <w:u w:val="none"/>
        </w:rPr>
      </w:pPr>
      <w:proofErr w:type="spellStart"/>
      <w:r w:rsidRPr="3663E6F0" w:rsidDel="00000000" w:rsidR="00000000">
        <w:rPr>
          <w:rFonts w:ascii="Verdana" w:hAnsi="Verdana" w:eastAsia="Verdana" w:cs="Verdana"/>
          <w:b w:val="1"/>
          <w:bCs w:val="1"/>
        </w:rPr>
        <w:t xml:space="preserve">S</w:t>
      </w:r>
      <w:r w:rsidRPr="3663E6F0" w:rsidDel="00000000" w:rsidR="00000000">
        <w:rPr>
          <w:rFonts w:ascii="Verdana" w:hAnsi="Verdana" w:eastAsia="Verdana" w:cs="Verdana"/>
          <w:b w:val="1"/>
          <w:bCs w:val="1"/>
          <w:sz w:val="24"/>
          <w:szCs w:val="24"/>
        </w:rPr>
        <w:t xml:space="preserve">pindox</w:t>
      </w:r>
      <w:proofErr w:type="spellEnd"/>
      <w:r w:rsidRPr="3663E6F0" w:rsidDel="00000000" w:rsidR="00000000">
        <w:rPr>
          <w:rFonts w:ascii="Verdana" w:hAnsi="Verdana" w:eastAsia="Verdana" w:cs="Verdana"/>
          <w:b w:val="1"/>
          <w:bCs w:val="1"/>
          <w:sz w:val="24"/>
          <w:szCs w:val="24"/>
        </w:rPr>
        <w:t xml:space="preserve">, Milano</w:t>
      </w:r>
      <w:r w:rsidRPr="3663E6F0" w:rsidDel="00000000" w:rsidR="00000000">
        <w:rPr>
          <w:rFonts w:ascii="Verdana" w:hAnsi="Verdana" w:eastAsia="Verdana" w:cs="Verdana"/>
          <w:i w:val="1"/>
          <w:iCs w:val="1"/>
          <w:sz w:val="24"/>
          <w:szCs w:val="24"/>
        </w:rPr>
        <w:t xml:space="preserve"> - Front end Developer</w:t>
      </w:r>
    </w:p>
    <w:p xmlns:wp14="http://schemas.microsoft.com/office/word/2010/wordml" w:rsidRPr="00000000" w:rsidR="00000000" w:rsidDel="00000000" w:rsidP="3663E6F0" w:rsidRDefault="00000000" wp14:textId="77777777" w14:paraId="20B612A6">
      <w:pPr>
        <w:pStyle w:val="Normal"/>
        <w:spacing w:before="0" w:beforeAutospacing="off"/>
        <w:ind w:left="360"/>
        <w:jc w:val="both"/>
        <w:rPr>
          <w:u w:val="none"/>
        </w:rPr>
      </w:pPr>
      <w:r w:rsidRPr="00000000" w:rsidDel="00000000" w:rsidR="00000000">
        <w:rPr>
          <w:rFonts w:ascii="Verdana" w:hAnsi="Verdana" w:eastAsia="Verdana" w:cs="Verdana"/>
          <w:sz w:val="24"/>
          <w:szCs w:val="24"/>
        </w:rPr>
        <w:t xml:space="preserve">SEPTEMBER 2019 - SEPTEMBER 2019</w:t>
      </w:r>
    </w:p>
    <w:p xmlns:wp14="http://schemas.microsoft.com/office/word/2010/wordml" w:rsidRPr="00000000" w:rsidR="00000000" w:rsidDel="00000000" w:rsidP="3663E6F0" w:rsidRDefault="00000000" w14:paraId="5264126B" wp14:textId="6812DE57">
      <w:pPr>
        <w:pStyle w:val="Normal"/>
        <w:spacing w:before="0" w:beforeAutospacing="off"/>
        <w:ind w:left="360"/>
        <w:jc w:val="both"/>
        <w:rPr>
          <w:u w:val="none"/>
        </w:rPr>
      </w:pPr>
      <w:proofErr w:type="spellStart"/>
      <w:r w:rsidRPr="00000000" w:rsidDel="00000000" w:rsidR="00000000">
        <w:rPr>
          <w:rFonts w:ascii="Verdana" w:hAnsi="Verdana" w:eastAsia="Verdana" w:cs="Verdana"/>
          <w:sz w:val="24"/>
          <w:szCs w:val="24"/>
        </w:rPr>
        <w:t xml:space="preserve">Gestionale</w:t>
      </w:r>
      <w:proofErr w:type="spellEnd"/>
      <w:r w:rsidRPr="00000000" w:rsidDel="00000000" w:rsidR="00000000">
        <w:rPr>
          <w:rFonts w:ascii="Verdana" w:hAnsi="Verdana" w:eastAsia="Verdana" w:cs="Verdana"/>
          <w:sz w:val="24"/>
          <w:szCs w:val="24"/>
        </w:rPr>
        <w:t xml:space="preserve"> </w:t>
      </w:r>
      <w:proofErr w:type="spellStart"/>
      <w:r w:rsidRPr="00000000" w:rsidDel="00000000" w:rsidR="00000000">
        <w:rPr>
          <w:rFonts w:ascii="Verdana" w:hAnsi="Verdana" w:eastAsia="Verdana" w:cs="Verdana"/>
          <w:sz w:val="24"/>
          <w:szCs w:val="24"/>
        </w:rPr>
        <w:t xml:space="preserve">integrato</w:t>
      </w:r>
      <w:proofErr w:type="spellEnd"/>
      <w:r w:rsidRPr="00000000" w:rsidDel="00000000" w:rsidR="00000000">
        <w:rPr>
          <w:rFonts w:ascii="Verdana" w:hAnsi="Verdana" w:eastAsia="Verdana" w:cs="Verdana"/>
          <w:sz w:val="24"/>
          <w:szCs w:val="24"/>
        </w:rPr>
        <w:t xml:space="preserve"> sales </w:t>
      </w:r>
      <w:proofErr w:type="spellStart"/>
      <w:r w:rsidRPr="00000000" w:rsidDel="00000000" w:rsidR="00000000">
        <w:rPr>
          <w:rFonts w:ascii="Verdana" w:hAnsi="Verdana" w:eastAsia="Verdana" w:cs="Verdana"/>
          <w:sz w:val="24"/>
          <w:szCs w:val="24"/>
        </w:rPr>
        <w:t xml:space="preserve">apparati</w:t>
      </w:r>
      <w:proofErr w:type="spellEnd"/>
      <w:r w:rsidRPr="00000000" w:rsidDel="00000000" w:rsidR="00000000">
        <w:rPr>
          <w:rFonts w:ascii="Verdana" w:hAnsi="Verdana" w:eastAsia="Verdana" w:cs="Verdana"/>
          <w:sz w:val="24"/>
          <w:szCs w:val="24"/>
        </w:rPr>
        <w:t xml:space="preserve"> </w:t>
      </w:r>
      <w:r w:rsidRPr="00000000" w:rsidDel="00000000" w:rsidR="00000000">
        <w:rPr>
          <w:rFonts w:ascii="Verdana" w:hAnsi="Verdana" w:eastAsia="Verdana" w:cs="Verdana"/>
        </w:rPr>
        <w:t xml:space="preserve">medicali</w:t>
      </w:r>
    </w:p>
    <w:p xmlns:wp14="http://schemas.microsoft.com/office/word/2010/wordml" w:rsidRPr="00000000" w:rsidR="00000000" w:rsidDel="00000000" w:rsidP="3663E6F0" w:rsidRDefault="00000000" w14:paraId="5648E58F" wp14:textId="421F6AF1">
      <w:pPr>
        <w:pStyle w:val="testoCard"/>
        <w:rPr>
          <w:rFonts w:ascii="Verdana" w:hAnsi="Verdana" w:eastAsia="Verdana" w:cs="Verdana"/>
          <w:color w:val="595959" w:themeColor="text1" w:themeTint="A6" w:themeShade="FF"/>
          <w:sz w:val="24"/>
          <w:szCs w:val="24"/>
        </w:rPr>
      </w:pPr>
      <w:proofErr w:type="spellStart"/>
      <w:r w:rsidRPr="00000000" w:rsidDel="00000000" w:rsidR="00000000">
        <w:rPr/>
        <w:t xml:space="preserve">interfaccia</w:t>
      </w:r>
      <w:proofErr w:type="spellEnd"/>
      <w:r w:rsidRPr="00000000" w:rsidDel="00000000" w:rsidR="00000000">
        <w:rPr/>
        <w:t xml:space="preserve"> web per </w:t>
      </w:r>
      <w:proofErr w:type="spellStart"/>
      <w:r w:rsidRPr="00000000" w:rsidDel="00000000" w:rsidR="00000000">
        <w:rPr/>
        <w:t xml:space="preserve">sistema</w:t>
      </w:r>
      <w:proofErr w:type="spellEnd"/>
      <w:r w:rsidRPr="00000000" w:rsidDel="00000000" w:rsidR="00000000">
        <w:rPr/>
        <w:t xml:space="preserve"> </w:t>
      </w:r>
      <w:proofErr w:type="spellStart"/>
      <w:r w:rsidRPr="00000000" w:rsidDel="00000000" w:rsidR="00000000">
        <w:rPr/>
        <w:t xml:space="preserve">integrato</w:t>
      </w:r>
      <w:proofErr w:type="spellEnd"/>
      <w:r w:rsidRPr="00000000" w:rsidDel="00000000" w:rsidR="00000000">
        <w:rPr/>
        <w:t xml:space="preserve"> di </w:t>
      </w:r>
      <w:proofErr w:type="spellStart"/>
      <w:r w:rsidRPr="00000000" w:rsidDel="00000000" w:rsidR="00000000">
        <w:rPr/>
        <w:t xml:space="preserve">vendita</w:t>
      </w:r>
      <w:proofErr w:type="spellEnd"/>
      <w:r w:rsidRPr="00000000" w:rsidDel="00000000" w:rsidR="00000000">
        <w:rPr/>
        <w:t xml:space="preserve"> al </w:t>
      </w:r>
      <w:proofErr w:type="spellStart"/>
      <w:r w:rsidRPr="00000000" w:rsidDel="00000000" w:rsidR="00000000">
        <w:rPr/>
        <w:t xml:space="preserve">dettaglio</w:t>
      </w:r>
      <w:proofErr w:type="spellEnd"/>
      <w:r w:rsidRPr="00000000" w:rsidDel="00000000" w:rsidR="00000000">
        <w:rPr/>
        <w:t xml:space="preserve"> </w:t>
      </w:r>
      <w:proofErr w:type="spellStart"/>
      <w:r w:rsidRPr="00000000" w:rsidDel="00000000" w:rsidR="00000000">
        <w:rPr/>
        <w:t xml:space="preserve">apparati</w:t>
      </w:r>
      <w:proofErr w:type="spellEnd"/>
      <w:r w:rsidRPr="00000000" w:rsidDel="00000000" w:rsidR="00000000">
        <w:rPr/>
        <w:t xml:space="preserve"> </w:t>
      </w:r>
      <w:proofErr w:type="spellStart"/>
      <w:r w:rsidRPr="00000000" w:rsidDel="00000000" w:rsidR="00000000">
        <w:rPr/>
        <w:t xml:space="preserve">medicali</w:t>
      </w:r>
      <w:proofErr w:type="spellEnd"/>
      <w:r w:rsidRPr="00000000" w:rsidDel="00000000" w:rsidR="00000000">
        <w:rPr/>
        <w:t xml:space="preserve"> </w:t>
      </w:r>
      <w:proofErr w:type="spellStart"/>
      <w:r w:rsidRPr="00000000" w:rsidDel="00000000" w:rsidR="00000000">
        <w:rPr/>
        <w:t xml:space="preserve">audiologici</w:t>
      </w:r>
      <w:proofErr w:type="spellEnd"/>
      <w:r w:rsidRPr="00000000" w:rsidDel="00000000" w:rsidR="00000000">
        <w:rPr/>
        <w:t xml:space="preserve"> - </w:t>
      </w:r>
      <w:proofErr w:type="spellStart"/>
      <w:r w:rsidRPr="00000000" w:rsidDel="00000000" w:rsidR="00000000">
        <w:rPr/>
        <w:t xml:space="preserve">interfaccia</w:t>
      </w:r>
      <w:proofErr w:type="spellEnd"/>
      <w:r w:rsidRPr="00000000" w:rsidDel="00000000" w:rsidR="00000000">
        <w:rPr/>
        <w:t xml:space="preserve"> web in angular </w:t>
      </w:r>
      <w:proofErr w:type="spellStart"/>
      <w:r w:rsidRPr="00000000" w:rsidDel="00000000" w:rsidR="00000000">
        <w:rPr/>
        <w:t xml:space="preserve">su</w:t>
      </w:r>
      <w:proofErr w:type="spellEnd"/>
      <w:r w:rsidRPr="00000000" w:rsidDel="00000000" w:rsidR="00000000">
        <w:rPr/>
        <w:t xml:space="preserve"> </w:t>
      </w:r>
      <w:proofErr w:type="spellStart"/>
      <w:r w:rsidRPr="00000000" w:rsidDel="00000000" w:rsidR="00000000">
        <w:rPr/>
        <w:t xml:space="preserve">struttura</w:t>
      </w:r>
      <w:proofErr w:type="spellEnd"/>
      <w:r w:rsidRPr="00000000" w:rsidDel="00000000" w:rsidR="00000000">
        <w:rPr/>
        <w:t xml:space="preserve"> </w:t>
      </w:r>
      <w:proofErr w:type="spellStart"/>
      <w:r w:rsidRPr="00000000" w:rsidDel="00000000" w:rsidR="00000000">
        <w:rPr/>
        <w:t xml:space="preserve">db</w:t>
      </w:r>
      <w:proofErr w:type="spellEnd"/>
      <w:r w:rsidRPr="00000000" w:rsidDel="00000000" w:rsidR="00000000">
        <w:rPr/>
        <w:t xml:space="preserve"> </w:t>
      </w:r>
      <w:proofErr w:type="spellStart"/>
      <w:r w:rsidRPr="00000000" w:rsidDel="00000000" w:rsidR="00000000">
        <w:rPr/>
        <w:t xml:space="preserve">preesistente</w:t>
      </w:r>
      <w:proofErr w:type="spellEnd"/>
      <w:r w:rsidRPr="00000000" w:rsidDel="00000000" w:rsidR="00000000">
        <w:rPr/>
        <w:t xml:space="preserve">, </w:t>
      </w:r>
      <w:proofErr w:type="spellStart"/>
      <w:r w:rsidRPr="00000000" w:rsidDel="00000000" w:rsidR="00000000">
        <w:rPr/>
        <w:t xml:space="preserve">progetto</w:t>
      </w:r>
      <w:proofErr w:type="spellEnd"/>
      <w:r w:rsidRPr="00000000" w:rsidDel="00000000" w:rsidR="00000000">
        <w:rPr/>
        <w:t xml:space="preserve"> </w:t>
      </w:r>
      <w:proofErr w:type="spellStart"/>
      <w:r w:rsidRPr="00000000" w:rsidDel="00000000" w:rsidR="00000000">
        <w:rPr/>
        <w:t xml:space="preserve">iniziato</w:t>
      </w:r>
      <w:proofErr w:type="spellEnd"/>
      <w:r w:rsidRPr="00000000" w:rsidDel="00000000" w:rsidR="00000000">
        <w:rPr/>
        <w:t xml:space="preserve"> da zero in </w:t>
      </w:r>
      <w:proofErr w:type="spellStart"/>
      <w:r w:rsidRPr="00000000" w:rsidDel="00000000" w:rsidR="00000000">
        <w:rPr/>
        <w:t xml:space="preserve">modalità</w:t>
      </w:r>
      <w:proofErr w:type="spellEnd"/>
      <w:r w:rsidRPr="00000000" w:rsidDel="00000000" w:rsidR="00000000">
        <w:rPr/>
        <w:t xml:space="preserve"> agile. Attività di startup in settembre 2019.</w:t>
      </w:r>
    </w:p>
    <w:p xmlns:wp14="http://schemas.microsoft.com/office/word/2010/wordml" w:rsidRPr="00000000" w:rsidR="00000000" w:rsidDel="00000000" w:rsidP="3663E6F0" w:rsidRDefault="00000000" w14:paraId="7FD89BCB" wp14:textId="17B2543F">
      <w:pPr>
        <w:pStyle w:val="testoCard"/>
        <w:rPr>
          <w:rFonts w:ascii="Verdana" w:hAnsi="Verdana" w:eastAsia="Verdana" w:cs="Verdana"/>
          <w:color w:val="595959" w:themeColor="text1" w:themeTint="A6" w:themeShade="FF"/>
          <w:sz w:val="24"/>
          <w:szCs w:val="24"/>
        </w:rPr>
      </w:pPr>
      <w:proofErr w:type="spellStart"/>
      <w:r w:rsidRPr="00000000" w:rsidDel="00000000" w:rsidR="00000000">
        <w:rPr/>
        <w:t xml:space="preserve">Principali</w:t>
      </w:r>
      <w:proofErr w:type="spellEnd"/>
      <w:r w:rsidRPr="00000000" w:rsidDel="00000000" w:rsidR="00000000">
        <w:rPr/>
        <w:t xml:space="preserve"> </w:t>
      </w:r>
      <w:proofErr w:type="spellStart"/>
      <w:r w:rsidRPr="00000000" w:rsidDel="00000000" w:rsidR="00000000">
        <w:rPr/>
        <w:t xml:space="preserve">attività</w:t>
      </w:r>
      <w:proofErr w:type="spellEnd"/>
    </w:p>
    <w:p xmlns:wp14="http://schemas.microsoft.com/office/word/2010/wordml" w:rsidRPr="00000000" w:rsidR="00000000" w:rsidDel="00000000" w:rsidP="3663E6F0" w:rsidRDefault="00000000" w14:paraId="56D4479E" wp14:textId="45A6CEB2">
      <w:pPr>
        <w:pStyle w:val="testoCard"/>
        <w:numPr>
          <w:ilvl w:val="0"/>
          <w:numId w:val="11"/>
        </w:numPr>
        <w:rPr>
          <w:rFonts w:ascii="Verdana" w:hAnsi="Verdana" w:eastAsia="Verdana" w:cs="Verdana"/>
          <w:color w:val="595959" w:themeColor="text1" w:themeTint="A6" w:themeShade="FF"/>
          <w:sz w:val="24"/>
          <w:szCs w:val="24"/>
        </w:rPr>
      </w:pPr>
      <w:proofErr w:type="spellStart"/>
      <w:r w:rsidRPr="00000000" w:rsidDel="00000000" w:rsidR="00000000">
        <w:rPr/>
        <w:t xml:space="preserve">affiancamento</w:t>
      </w:r>
      <w:proofErr w:type="spellEnd"/>
      <w:r w:rsidRPr="00000000" w:rsidDel="00000000" w:rsidR="00000000">
        <w:rPr/>
        <w:t xml:space="preserve"> e </w:t>
      </w:r>
      <w:proofErr w:type="spellStart"/>
      <w:r w:rsidRPr="00000000" w:rsidDel="00000000" w:rsidR="00000000">
        <w:rPr/>
        <w:t xml:space="preserve">formazione</w:t>
      </w:r>
      <w:proofErr w:type="spellEnd"/>
      <w:r w:rsidRPr="00000000" w:rsidDel="00000000" w:rsidR="00000000">
        <w:rPr/>
        <w:t xml:space="preserve"> </w:t>
      </w:r>
      <w:proofErr w:type="spellStart"/>
      <w:r w:rsidRPr="00000000" w:rsidDel="00000000" w:rsidR="00000000">
        <w:rPr/>
        <w:t xml:space="preserve">su</w:t>
      </w:r>
      <w:proofErr w:type="spellEnd"/>
      <w:r w:rsidRPr="00000000" w:rsidDel="00000000" w:rsidR="00000000">
        <w:rPr/>
        <w:t xml:space="preserve"> angular </w:t>
      </w:r>
      <w:proofErr w:type="spellStart"/>
      <w:r w:rsidRPr="00000000" w:rsidDel="00000000" w:rsidR="00000000">
        <w:rPr/>
        <w:t xml:space="preserve">membro</w:t>
      </w:r>
      <w:proofErr w:type="spellEnd"/>
      <w:r w:rsidRPr="00000000" w:rsidDel="00000000" w:rsidR="00000000">
        <w:rPr/>
        <w:t xml:space="preserve"> junior del team FE</w:t>
      </w:r>
    </w:p>
    <w:p xmlns:wp14="http://schemas.microsoft.com/office/word/2010/wordml" w:rsidRPr="00000000" w:rsidR="00000000" w:rsidDel="00000000" w:rsidP="3663E6F0" w:rsidRDefault="00000000" w14:paraId="7738B95E" wp14:textId="4BC27B71">
      <w:pPr>
        <w:pStyle w:val="testoCard"/>
        <w:numPr>
          <w:ilvl w:val="0"/>
          <w:numId w:val="11"/>
        </w:numPr>
        <w:rPr>
          <w:rFonts w:ascii="Verdana" w:hAnsi="Verdana" w:eastAsia="Verdana" w:cs="Verdana"/>
          <w:color w:val="595959" w:themeColor="text1" w:themeTint="A6" w:themeShade="FF"/>
          <w:sz w:val="24"/>
          <w:szCs w:val="24"/>
        </w:rPr>
      </w:pPr>
      <w:proofErr w:type="spellStart"/>
      <w:r w:rsidRPr="00000000" w:rsidDel="00000000" w:rsidR="00000000">
        <w:rPr/>
        <w:t xml:space="preserve">strutturazione</w:t>
      </w:r>
      <w:proofErr w:type="spellEnd"/>
      <w:r w:rsidRPr="00000000" w:rsidDel="00000000" w:rsidR="00000000">
        <w:rPr/>
        <w:t xml:space="preserve"> </w:t>
      </w:r>
      <w:proofErr w:type="spellStart"/>
      <w:r w:rsidRPr="00000000" w:rsidDel="00000000" w:rsidR="00000000">
        <w:rPr/>
        <w:t xml:space="preserve">applicazione</w:t>
      </w:r>
      <w:proofErr w:type="spellEnd"/>
      <w:r w:rsidRPr="00000000" w:rsidDel="00000000" w:rsidR="00000000">
        <w:rPr/>
        <w:t xml:space="preserve"> da zero</w:t>
      </w:r>
    </w:p>
    <w:p xmlns:wp14="http://schemas.microsoft.com/office/word/2010/wordml" w:rsidRPr="00000000" w:rsidR="00000000" w:rsidDel="00000000" w:rsidP="3663E6F0" w:rsidRDefault="00000000" w14:paraId="15D58DB2" wp14:textId="25F49CB6">
      <w:pPr>
        <w:pStyle w:val="testoCard"/>
        <w:numPr>
          <w:ilvl w:val="0"/>
          <w:numId w:val="11"/>
        </w:numPr>
        <w:rPr>
          <w:rFonts w:ascii="Verdana" w:hAnsi="Verdana" w:eastAsia="Verdana" w:cs="Verdana"/>
          <w:color w:val="595959" w:themeColor="text1" w:themeTint="A6" w:themeShade="FF"/>
          <w:sz w:val="24"/>
          <w:szCs w:val="24"/>
        </w:rPr>
      </w:pPr>
      <w:proofErr w:type="spellStart"/>
      <w:r w:rsidRPr="00000000" w:rsidDel="00000000" w:rsidR="00000000">
        <w:rPr/>
        <w:t xml:space="preserve">revisione</w:t>
      </w:r>
      <w:proofErr w:type="spellEnd"/>
      <w:r w:rsidRPr="00000000" w:rsidDel="00000000" w:rsidR="00000000">
        <w:rPr/>
        <w:t xml:space="preserve"> </w:t>
      </w:r>
      <w:r w:rsidRPr="00000000" w:rsidDel="00000000" w:rsidR="00000000">
        <w:rPr/>
        <w:t xml:space="preserve">DEI</w:t>
      </w:r>
    </w:p>
    <w:p xmlns:wp14="http://schemas.microsoft.com/office/word/2010/wordml" w:rsidRPr="00000000" w:rsidR="00000000" w:rsidDel="00000000" w:rsidP="3663E6F0" w:rsidRDefault="00000000" w14:paraId="198E874D" wp14:textId="29A8244B">
      <w:pPr>
        <w:pStyle w:val="testoCard"/>
        <w:rPr>
          <w:rFonts w:ascii="Verdana" w:hAnsi="Verdana" w:eastAsia="Verdana" w:cs="Verdana"/>
          <w:color w:val="595959" w:themeColor="text1" w:themeTint="A6" w:themeShade="FF"/>
          <w:sz w:val="24"/>
          <w:szCs w:val="24"/>
        </w:rPr>
      </w:pPr>
      <w:proofErr w:type="spellStart"/>
      <w:r w:rsidRPr="00000000" w:rsidDel="00000000" w:rsidR="00000000">
        <w:rPr/>
        <w:t xml:space="preserve">principali</w:t>
      </w:r>
      <w:proofErr w:type="spellEnd"/>
      <w:r w:rsidRPr="00000000" w:rsidDel="00000000" w:rsidR="00000000">
        <w:rPr/>
        <w:t xml:space="preserve"> </w:t>
      </w:r>
      <w:proofErr w:type="spellStart"/>
      <w:r w:rsidRPr="00000000" w:rsidDel="00000000" w:rsidR="00000000">
        <w:rPr/>
        <w:t xml:space="preserve">tecnologie</w:t>
      </w:r>
      <w:proofErr w:type="spellEnd"/>
      <w:r w:rsidRPr="00000000" w:rsidDel="00000000" w:rsidR="00000000">
        <w:rPr/>
        <w:t xml:space="preserve"> </w:t>
      </w:r>
      <w:proofErr w:type="spellStart"/>
      <w:r w:rsidRPr="00000000" w:rsidDel="00000000" w:rsidR="00000000">
        <w:rPr/>
        <w:t xml:space="preserve">utilizzate</w:t>
      </w:r>
      <w:proofErr w:type="spellEnd"/>
    </w:p>
    <w:p xmlns:wp14="http://schemas.microsoft.com/office/word/2010/wordml" w:rsidRPr="00000000" w:rsidR="00000000" w:rsidDel="00000000" w:rsidP="3663E6F0" w:rsidRDefault="00000000" w14:paraId="4AA5178C" wp14:textId="6106A1D7">
      <w:pPr>
        <w:pStyle w:val="testoCard"/>
        <w:numPr>
          <w:ilvl w:val="0"/>
          <w:numId w:val="12"/>
        </w:numPr>
        <w:rPr>
          <w:rFonts w:ascii="Verdana" w:hAnsi="Verdana" w:eastAsia="Verdana" w:cs="Verdana"/>
          <w:color w:val="595959" w:themeColor="text1" w:themeTint="A6" w:themeShade="FF"/>
          <w:sz w:val="24"/>
          <w:szCs w:val="24"/>
        </w:rPr>
      </w:pPr>
      <w:r w:rsidRPr="00000000" w:rsidDel="00000000" w:rsidR="00000000">
        <w:rPr/>
        <w:t xml:space="preserve">Angular</w:t>
      </w:r>
    </w:p>
    <w:p xmlns:wp14="http://schemas.microsoft.com/office/word/2010/wordml" w:rsidRPr="00000000" w:rsidR="00000000" w:rsidDel="00000000" w:rsidP="3663E6F0" w:rsidRDefault="00000000" w14:paraId="5444B901" wp14:textId="36D88ECB">
      <w:pPr>
        <w:pStyle w:val="testoCard"/>
        <w:numPr>
          <w:ilvl w:val="0"/>
          <w:numId w:val="12"/>
        </w:numPr>
        <w:rPr>
          <w:rFonts w:ascii="Verdana" w:hAnsi="Verdana" w:eastAsia="Verdana" w:cs="Verdana"/>
          <w:color w:val="595959" w:themeColor="text1" w:themeTint="A6" w:themeShade="FF"/>
          <w:sz w:val="24"/>
          <w:szCs w:val="24"/>
        </w:rPr>
      </w:pPr>
      <w:proofErr w:type="spellStart"/>
      <w:r w:rsidRPr="00000000" w:rsidDel="00000000" w:rsidR="00000000">
        <w:rPr/>
        <w:t xml:space="preserve">c#</w:t>
      </w:r>
      <w:proofErr w:type="spellEnd"/>
      <w:r w:rsidRPr="00000000" w:rsidDel="00000000" w:rsidR="00000000">
        <w:rPr/>
        <w:t xml:space="preserve"> </w:t>
      </w:r>
      <w:proofErr w:type="spellStart"/>
      <w:r w:rsidRPr="00000000" w:rsidDel="00000000" w:rsidR="00000000">
        <w:rPr/>
        <w:t xml:space="preserve">lato</w:t>
      </w:r>
      <w:proofErr w:type="spellEnd"/>
      <w:r w:rsidRPr="00000000" w:rsidDel="00000000" w:rsidR="00000000">
        <w:rPr/>
        <w:t xml:space="preserve"> BE</w:t>
      </w:r>
    </w:p>
    <w:p xmlns:wp14="http://schemas.microsoft.com/office/word/2010/wordml" w:rsidRPr="00000000" w:rsidR="00000000" w:rsidDel="00000000" w:rsidP="3663E6F0" w:rsidRDefault="00000000" w14:paraId="4780E936" wp14:textId="26EC1EBC">
      <w:pPr>
        <w:pStyle w:val="Normal"/>
        <w:spacing w:before="0" w:beforeAutospacing="off"/>
        <w:ind w:left="360"/>
        <w:jc w:val="both"/>
        <w:rPr>
          <w:rFonts w:ascii="Libre Franklin" w:hAnsi="Libre Franklin" w:eastAsia="Franklin Gothic Book" w:cs="Libre Franklin"/>
          <w:color w:val="595959" w:themeColor="text1" w:themeTint="A6" w:themeShade="FF"/>
          <w:sz w:val="24"/>
          <w:szCs w:val="24"/>
          <w:rtl w:val="0"/>
        </w:rPr>
      </w:pPr>
    </w:p>
    <w:p xmlns:wp14="http://schemas.microsoft.com/office/word/2010/wordml" w:rsidRPr="00000000" w:rsidR="00000000" w:rsidDel="00000000" w:rsidP="3663E6F0" w:rsidRDefault="00000000" w14:paraId="19EFAD75" wp14:textId="46DEF514">
      <w:pPr>
        <w:pStyle w:val="Normal"/>
        <w:spacing w:before="0" w:beforeAutospacing="off"/>
        <w:ind w:left="360"/>
        <w:jc w:val="both"/>
        <w:rPr>
          <w:u w:val="none"/>
        </w:rPr>
      </w:pPr>
      <w:proofErr w:type="spellStart"/>
      <w:r w:rsidRPr="3663E6F0" w:rsidDel="00000000" w:rsidR="00000000">
        <w:rPr>
          <w:rFonts w:ascii="Verdana" w:hAnsi="Verdana" w:eastAsia="Verdana" w:cs="Verdana"/>
          <w:b w:val="1"/>
          <w:bCs w:val="1"/>
          <w:sz w:val="24"/>
          <w:szCs w:val="24"/>
        </w:rPr>
        <w:t xml:space="preserve">Lutech</w:t>
      </w:r>
      <w:proofErr w:type="spellEnd"/>
      <w:r w:rsidRPr="3663E6F0" w:rsidDel="00000000" w:rsidR="00000000">
        <w:rPr>
          <w:rFonts w:ascii="Verdana" w:hAnsi="Verdana" w:eastAsia="Verdana" w:cs="Verdana"/>
          <w:b w:val="1"/>
          <w:bCs w:val="1"/>
          <w:sz w:val="24"/>
          <w:szCs w:val="24"/>
        </w:rPr>
        <w:t xml:space="preserve">, </w:t>
      </w:r>
      <w:proofErr w:type="spellStart"/>
      <w:r w:rsidRPr="3663E6F0" w:rsidDel="00000000" w:rsidR="00000000">
        <w:rPr>
          <w:rFonts w:ascii="Verdana" w:hAnsi="Verdana" w:eastAsia="Verdana" w:cs="Verdana"/>
          <w:b w:val="1"/>
          <w:bCs w:val="1"/>
          <w:sz w:val="24"/>
          <w:szCs w:val="24"/>
        </w:rPr>
        <w:t xml:space="preserve">Cologno</w:t>
      </w:r>
      <w:proofErr w:type="spellEnd"/>
      <w:r w:rsidRPr="3663E6F0" w:rsidDel="00000000" w:rsidR="00000000">
        <w:rPr>
          <w:rFonts w:ascii="Verdana" w:hAnsi="Verdana" w:eastAsia="Verdana" w:cs="Verdana"/>
          <w:b w:val="1"/>
          <w:bCs w:val="1"/>
          <w:sz w:val="24"/>
          <w:szCs w:val="24"/>
        </w:rPr>
        <w:t xml:space="preserve"> </w:t>
      </w:r>
      <w:proofErr w:type="spellStart"/>
      <w:r w:rsidRPr="3663E6F0" w:rsidDel="00000000" w:rsidR="00000000">
        <w:rPr>
          <w:rFonts w:ascii="Verdana" w:hAnsi="Verdana" w:eastAsia="Verdana" w:cs="Verdana"/>
          <w:b w:val="1"/>
          <w:bCs w:val="1"/>
          <w:sz w:val="24"/>
          <w:szCs w:val="24"/>
        </w:rPr>
        <w:t xml:space="preserve">Monzese</w:t>
      </w:r>
      <w:proofErr w:type="spellEnd"/>
      <w:r w:rsidRPr="3663E6F0" w:rsidDel="00000000" w:rsidR="00000000">
        <w:rPr>
          <w:rFonts w:ascii="Verdana" w:hAnsi="Verdana" w:eastAsia="Verdana" w:cs="Verdana"/>
          <w:i w:val="1"/>
          <w:iCs w:val="1"/>
          <w:sz w:val="24"/>
          <w:szCs w:val="24"/>
        </w:rPr>
        <w:t xml:space="preserve"> - Front end Developer</w:t>
      </w:r>
    </w:p>
    <w:p xmlns:wp14="http://schemas.microsoft.com/office/word/2010/wordml" w:rsidRPr="00000000" w:rsidR="00000000" w:rsidDel="00000000" w:rsidP="3663E6F0" w:rsidRDefault="00000000" wp14:textId="77777777" w14:paraId="71C298EA">
      <w:pPr>
        <w:pStyle w:val="Normal"/>
        <w:spacing w:before="0" w:beforeAutospacing="off"/>
        <w:ind w:left="360"/>
        <w:jc w:val="both"/>
        <w:rPr>
          <w:u w:val="none"/>
        </w:rPr>
      </w:pPr>
      <w:r w:rsidRPr="00000000" w:rsidDel="00000000" w:rsidR="00000000">
        <w:rPr>
          <w:rFonts w:ascii="Verdana" w:hAnsi="Verdana" w:eastAsia="Verdana" w:cs="Verdana"/>
          <w:sz w:val="24"/>
          <w:szCs w:val="24"/>
        </w:rPr>
        <w:t xml:space="preserve">FEBRUARY 2018 - MARCH 2018</w:t>
      </w:r>
    </w:p>
    <w:p xmlns:wp14="http://schemas.microsoft.com/office/word/2010/wordml" w:rsidRPr="00000000" w:rsidR="00000000" w:rsidDel="00000000" w:rsidP="3663E6F0" w:rsidRDefault="00000000" w14:paraId="1B6F610F" wp14:textId="17DD04BF">
      <w:pPr>
        <w:pStyle w:val="Normal"/>
        <w:spacing w:before="0" w:beforeAutospacing="off"/>
        <w:ind w:left="360"/>
        <w:jc w:val="both"/>
        <w:rPr>
          <w:u w:val="none"/>
        </w:rPr>
      </w:pPr>
      <w:r w:rsidRPr="00000000" w:rsidDel="00000000" w:rsidR="00000000">
        <w:rPr>
          <w:rFonts w:ascii="Verdana" w:hAnsi="Verdana" w:eastAsia="Verdana" w:cs="Verdana"/>
          <w:sz w:val="24"/>
          <w:szCs w:val="24"/>
        </w:rPr>
        <w:t xml:space="preserve">web app di IVD LIS per </w:t>
      </w:r>
      <w:proofErr w:type="spellStart"/>
      <w:r w:rsidRPr="00000000" w:rsidDel="00000000" w:rsidR="00000000">
        <w:rPr>
          <w:rFonts w:ascii="Verdana" w:hAnsi="Verdana" w:eastAsia="Verdana" w:cs="Verdana"/>
          <w:sz w:val="24"/>
          <w:szCs w:val="24"/>
        </w:rPr>
        <w:t xml:space="preserve">laboratori</w:t>
      </w:r>
      <w:proofErr w:type="spellEnd"/>
      <w:r w:rsidRPr="00000000" w:rsidDel="00000000" w:rsidR="00000000">
        <w:rPr>
          <w:rFonts w:ascii="Verdana" w:hAnsi="Verdana" w:eastAsia="Verdana" w:cs="Verdana"/>
          <w:sz w:val="24"/>
          <w:szCs w:val="24"/>
        </w:rPr>
        <w:t xml:space="preserve"> </w:t>
      </w:r>
      <w:r w:rsidRPr="00000000" w:rsidDel="00000000" w:rsidR="00000000">
        <w:rPr>
          <w:rFonts w:ascii="Verdana" w:hAnsi="Verdana" w:eastAsia="Verdana" w:cs="Verdana"/>
        </w:rPr>
        <w:t xml:space="preserve">clinici</w:t>
      </w:r>
    </w:p>
    <w:p xmlns:wp14="http://schemas.microsoft.com/office/word/2010/wordml" w:rsidRPr="00000000" w:rsidR="00000000" w:rsidDel="00000000" w:rsidP="3663E6F0" w:rsidRDefault="00000000" w14:paraId="69D92A65" wp14:textId="7FE8DBCE">
      <w:pPr>
        <w:pStyle w:val="testoCard"/>
        <w:rPr>
          <w:rFonts w:ascii="Verdana" w:hAnsi="Verdana" w:eastAsia="Verdana" w:cs="Verdana"/>
          <w:color w:val="595959" w:themeColor="text1" w:themeTint="A6" w:themeShade="FF"/>
          <w:sz w:val="24"/>
          <w:szCs w:val="24"/>
        </w:rPr>
      </w:pPr>
      <w:r w:rsidRPr="00000000" w:rsidDel="00000000" w:rsidR="00000000">
        <w:rPr/>
        <w:t xml:space="preserve">re</w:t>
      </w:r>
      <w:r w:rsidRPr="00000000" w:rsidDel="00000000" w:rsidR="00000000">
        <w:rPr/>
        <w:t xml:space="preserve">-</w:t>
      </w:r>
      <w:proofErr w:type="spellStart"/>
      <w:r w:rsidRPr="00000000" w:rsidDel="00000000" w:rsidR="00000000">
        <w:rPr/>
        <w:t xml:space="preserve">implementazione</w:t>
      </w:r>
      <w:proofErr w:type="spellEnd"/>
      <w:r w:rsidRPr="00000000" w:rsidDel="00000000" w:rsidR="00000000">
        <w:rPr/>
        <w:t xml:space="preserve"> in angular 6 </w:t>
      </w:r>
      <w:proofErr w:type="spellStart"/>
      <w:r w:rsidRPr="00000000" w:rsidDel="00000000" w:rsidR="00000000">
        <w:rPr/>
        <w:t xml:space="preserve">su</w:t>
      </w:r>
      <w:proofErr w:type="spellEnd"/>
      <w:r w:rsidRPr="00000000" w:rsidDel="00000000" w:rsidR="00000000">
        <w:rPr/>
        <w:t xml:space="preserve"> backend </w:t>
      </w:r>
      <w:proofErr w:type="spellStart"/>
      <w:r w:rsidRPr="00000000" w:rsidDel="00000000" w:rsidR="00000000">
        <w:rPr/>
        <w:t xml:space="preserve">c#</w:t>
      </w:r>
      <w:proofErr w:type="spellEnd"/>
      <w:r w:rsidRPr="00000000" w:rsidDel="00000000" w:rsidR="00000000">
        <w:rPr/>
        <w:t xml:space="preserve"> del frontend di </w:t>
      </w:r>
      <w:proofErr w:type="spellStart"/>
      <w:r w:rsidRPr="00000000" w:rsidDel="00000000" w:rsidR="00000000">
        <w:rPr/>
        <w:t xml:space="preserve">una</w:t>
      </w:r>
      <w:proofErr w:type="spellEnd"/>
      <w:r w:rsidRPr="00000000" w:rsidDel="00000000" w:rsidR="00000000">
        <w:rPr/>
        <w:t xml:space="preserve"> </w:t>
      </w:r>
      <w:proofErr w:type="spellStart"/>
      <w:r w:rsidRPr="00000000" w:rsidDel="00000000" w:rsidR="00000000">
        <w:rPr/>
        <w:t xml:space="preserve">soluzione</w:t>
      </w:r>
      <w:proofErr w:type="spellEnd"/>
      <w:r w:rsidRPr="00000000" w:rsidDel="00000000" w:rsidR="00000000">
        <w:rPr/>
        <w:t xml:space="preserve"> middleware IVD (In vitro diagnostics) per LIS (Laboratory information system) di </w:t>
      </w:r>
      <w:proofErr w:type="spellStart"/>
      <w:r w:rsidRPr="00000000" w:rsidDel="00000000" w:rsidR="00000000">
        <w:rPr/>
        <w:t xml:space="preserve">dispositivi</w:t>
      </w:r>
      <w:proofErr w:type="spellEnd"/>
      <w:r w:rsidRPr="00000000" w:rsidDel="00000000" w:rsidR="00000000">
        <w:rPr/>
        <w:t xml:space="preserve"> pre-</w:t>
      </w:r>
      <w:proofErr w:type="spellStart"/>
      <w:r w:rsidRPr="00000000" w:rsidDel="00000000" w:rsidR="00000000">
        <w:rPr/>
        <w:t xml:space="preserve">analitici</w:t>
      </w:r>
      <w:proofErr w:type="spellEnd"/>
      <w:r w:rsidRPr="00000000" w:rsidDel="00000000" w:rsidR="00000000">
        <w:rPr/>
        <w:t xml:space="preserve">, </w:t>
      </w:r>
      <w:proofErr w:type="spellStart"/>
      <w:r w:rsidRPr="00000000" w:rsidDel="00000000" w:rsidR="00000000">
        <w:rPr/>
        <w:t xml:space="preserve">analitici</w:t>
      </w:r>
      <w:proofErr w:type="spellEnd"/>
      <w:r w:rsidRPr="00000000" w:rsidDel="00000000" w:rsidR="00000000">
        <w:rPr/>
        <w:t xml:space="preserve"> e post-</w:t>
      </w:r>
      <w:proofErr w:type="spellStart"/>
      <w:r w:rsidRPr="00000000" w:rsidDel="00000000" w:rsidR="00000000">
        <w:rPr/>
        <w:t xml:space="preserve">analitici</w:t>
      </w:r>
      <w:proofErr w:type="spellEnd"/>
      <w:r w:rsidRPr="00000000" w:rsidDel="00000000" w:rsidR="00000000">
        <w:rPr/>
        <w:t xml:space="preserve"> di </w:t>
      </w:r>
      <w:proofErr w:type="spellStart"/>
      <w:r w:rsidRPr="00000000" w:rsidDel="00000000" w:rsidR="00000000">
        <w:rPr/>
        <w:t xml:space="preserve">laboratori</w:t>
      </w:r>
      <w:proofErr w:type="spellEnd"/>
      <w:r w:rsidRPr="00000000" w:rsidDel="00000000" w:rsidR="00000000">
        <w:rPr/>
        <w:t xml:space="preserve"> </w:t>
      </w:r>
      <w:proofErr w:type="spellStart"/>
      <w:r w:rsidRPr="00000000" w:rsidDel="00000000" w:rsidR="00000000">
        <w:rPr/>
        <w:t xml:space="preserve">clinici</w:t>
      </w:r>
      <w:proofErr w:type="spellEnd"/>
      <w:r w:rsidRPr="00000000" w:rsidDel="00000000" w:rsidR="00000000">
        <w:rPr/>
        <w:t xml:space="preserve">, </w:t>
      </w:r>
      <w:proofErr w:type="spellStart"/>
      <w:r w:rsidRPr="00000000" w:rsidDel="00000000" w:rsidR="00000000">
        <w:rPr/>
        <w:t xml:space="preserve">conforme</w:t>
      </w:r>
      <w:proofErr w:type="spellEnd"/>
      <w:r w:rsidRPr="00000000" w:rsidDel="00000000" w:rsidR="00000000">
        <w:rPr/>
        <w:t xml:space="preserve"> ISO 13485:2012.</w:t>
      </w:r>
    </w:p>
    <w:p xmlns:wp14="http://schemas.microsoft.com/office/word/2010/wordml" w:rsidRPr="00000000" w:rsidR="00000000" w:rsidDel="00000000" w:rsidP="3663E6F0" w:rsidRDefault="00000000" w14:paraId="0F4BDE11" wp14:textId="5751812A">
      <w:pPr>
        <w:pStyle w:val="testoCard"/>
        <w:rPr>
          <w:rFonts w:ascii="Verdana" w:hAnsi="Verdana" w:eastAsia="Verdana" w:cs="Verdana"/>
          <w:color w:val="595959" w:themeColor="text1" w:themeTint="A6" w:themeShade="FF"/>
          <w:sz w:val="24"/>
          <w:szCs w:val="24"/>
        </w:rPr>
      </w:pPr>
      <w:proofErr w:type="spellStart"/>
      <w:r w:rsidRPr="00000000" w:rsidDel="00000000" w:rsidR="00000000">
        <w:rPr/>
        <w:t xml:space="preserve">Applicazione</w:t>
      </w:r>
      <w:proofErr w:type="spellEnd"/>
      <w:r w:rsidRPr="00000000" w:rsidDel="00000000" w:rsidR="00000000">
        <w:rPr/>
        <w:t xml:space="preserve"> </w:t>
      </w:r>
      <w:proofErr w:type="spellStart"/>
      <w:r w:rsidRPr="00000000" w:rsidDel="00000000" w:rsidR="00000000">
        <w:rPr/>
        <w:t xml:space="preserve">originariamente</w:t>
      </w:r>
      <w:proofErr w:type="spellEnd"/>
      <w:r w:rsidRPr="00000000" w:rsidDel="00000000" w:rsidR="00000000">
        <w:rPr/>
        <w:t xml:space="preserve"> in </w:t>
      </w:r>
      <w:proofErr w:type="spellStart"/>
      <w:r w:rsidRPr="00000000" w:rsidDel="00000000" w:rsidR="00000000">
        <w:rPr/>
        <w:t xml:space="preserve">delphi</w:t>
      </w:r>
      <w:proofErr w:type="spellEnd"/>
      <w:r w:rsidRPr="00000000" w:rsidDel="00000000" w:rsidR="00000000">
        <w:rPr/>
        <w:t xml:space="preserve">, </w:t>
      </w:r>
      <w:proofErr w:type="spellStart"/>
      <w:r w:rsidRPr="00000000" w:rsidDel="00000000" w:rsidR="00000000">
        <w:rPr/>
        <w:t xml:space="preserve">riscrittura</w:t>
      </w:r>
      <w:proofErr w:type="spellEnd"/>
      <w:r w:rsidRPr="00000000" w:rsidDel="00000000" w:rsidR="00000000">
        <w:rPr/>
        <w:t xml:space="preserve"> </w:t>
      </w:r>
      <w:proofErr w:type="spellStart"/>
      <w:r w:rsidRPr="00000000" w:rsidDel="00000000" w:rsidR="00000000">
        <w:rPr/>
        <w:t xml:space="preserve">completa</w:t>
      </w:r>
      <w:proofErr w:type="spellEnd"/>
      <w:r w:rsidRPr="00000000" w:rsidDel="00000000" w:rsidR="00000000">
        <w:rPr/>
        <w:t xml:space="preserve">.</w:t>
      </w:r>
    </w:p>
    <w:p xmlns:wp14="http://schemas.microsoft.com/office/word/2010/wordml" w:rsidRPr="00000000" w:rsidR="00000000" w:rsidDel="00000000" w:rsidP="3663E6F0" w:rsidRDefault="00000000" wp14:textId="77777777" w14:paraId="52F1746C">
      <w:pPr>
        <w:pStyle w:val="testoCard"/>
        <w:rPr>
          <w:rFonts w:ascii="Verdana" w:hAnsi="Verdana" w:eastAsia="Verdana" w:cs="Verdana"/>
          <w:color w:val="595959" w:themeColor="text1" w:themeTint="A6" w:themeShade="FF"/>
          <w:sz w:val="24"/>
          <w:szCs w:val="24"/>
          <w:rtl w:val="0"/>
        </w:rPr>
      </w:pPr>
      <w:proofErr w:type="spellStart"/>
      <w:r w:rsidRPr="00000000" w:rsidDel="00000000" w:rsidR="00000000">
        <w:rPr/>
        <w:t xml:space="preserve">Attività</w:t>
      </w:r>
      <w:proofErr w:type="spellEnd"/>
    </w:p>
    <w:p xmlns:wp14="http://schemas.microsoft.com/office/word/2010/wordml" w:rsidRPr="00000000" w:rsidR="00000000" w:rsidDel="00000000" w:rsidP="3663E6F0" w:rsidRDefault="00000000" w14:paraId="28581713" wp14:textId="5915CBC3">
      <w:pPr>
        <w:pStyle w:val="testoCard"/>
        <w:numPr>
          <w:ilvl w:val="0"/>
          <w:numId w:val="13"/>
        </w:numPr>
        <w:rPr>
          <w:rFonts w:ascii="Verdana" w:hAnsi="Verdana" w:eastAsia="Verdana" w:cs="Verdana"/>
          <w:color w:val="595959" w:themeColor="text1" w:themeTint="A6" w:themeShade="FF"/>
          <w:sz w:val="24"/>
          <w:szCs w:val="24"/>
        </w:rPr>
      </w:pPr>
      <w:proofErr w:type="spellStart"/>
      <w:r w:rsidRPr="00000000" w:rsidDel="00000000" w:rsidR="00000000">
        <w:rPr/>
        <w:t xml:space="preserve">Estensione</w:t>
      </w:r>
      <w:proofErr w:type="spellEnd"/>
      <w:r w:rsidRPr="00000000" w:rsidDel="00000000" w:rsidR="00000000">
        <w:rPr/>
        <w:t xml:space="preserve"> </w:t>
      </w:r>
      <w:proofErr w:type="spellStart"/>
      <w:r w:rsidRPr="00000000" w:rsidDel="00000000" w:rsidR="00000000">
        <w:rPr/>
        <w:t xml:space="preserve">documenti</w:t>
      </w:r>
      <w:proofErr w:type="spellEnd"/>
      <w:r w:rsidRPr="00000000" w:rsidDel="00000000" w:rsidR="00000000">
        <w:rPr/>
        <w:t xml:space="preserve"> </w:t>
      </w:r>
    </w:p>
    <w:p xmlns:wp14="http://schemas.microsoft.com/office/word/2010/wordml" w:rsidRPr="00000000" w:rsidR="00000000" w:rsidDel="00000000" w:rsidP="3663E6F0" w:rsidRDefault="00000000" w14:paraId="1DF64361" wp14:textId="1641215E">
      <w:pPr>
        <w:pStyle w:val="testoCard"/>
        <w:numPr>
          <w:ilvl w:val="1"/>
          <w:numId w:val="13"/>
        </w:numPr>
        <w:rPr>
          <w:rFonts w:ascii="Verdana" w:hAnsi="Verdana" w:eastAsia="Verdana" w:cs="Verdana"/>
          <w:color w:val="595959" w:themeColor="text1" w:themeTint="A6" w:themeShade="FF"/>
          <w:sz w:val="24"/>
          <w:szCs w:val="24"/>
        </w:rPr>
      </w:pPr>
      <w:r w:rsidRPr="00000000" w:rsidDel="00000000" w:rsidR="00000000">
        <w:rPr/>
        <w:t xml:space="preserve">SDS (Software Design Specification)</w:t>
      </w:r>
    </w:p>
    <w:p xmlns:wp14="http://schemas.microsoft.com/office/word/2010/wordml" w:rsidRPr="00000000" w:rsidR="00000000" w:rsidDel="00000000" w:rsidP="3663E6F0" w:rsidRDefault="00000000" w14:paraId="4AF6390D" wp14:textId="25447239">
      <w:pPr>
        <w:pStyle w:val="testoCard"/>
        <w:numPr>
          <w:ilvl w:val="1"/>
          <w:numId w:val="13"/>
        </w:numPr>
        <w:rPr>
          <w:rFonts w:ascii="Verdana" w:hAnsi="Verdana" w:eastAsia="Verdana" w:cs="Verdana"/>
          <w:color w:val="595959" w:themeColor="text1" w:themeTint="A6" w:themeShade="FF"/>
          <w:sz w:val="24"/>
          <w:szCs w:val="24"/>
        </w:rPr>
      </w:pPr>
      <w:r w:rsidRPr="00000000" w:rsidDel="00000000" w:rsidR="00000000">
        <w:rPr/>
        <w:t xml:space="preserve">TP </w:t>
      </w:r>
      <w:proofErr w:type="gramStart"/>
      <w:r w:rsidRPr="00000000" w:rsidDel="00000000" w:rsidR="00000000">
        <w:rPr/>
        <w:t xml:space="preserve">( Test</w:t>
      </w:r>
      <w:proofErr w:type="gramEnd"/>
      <w:r w:rsidRPr="00000000" w:rsidDel="00000000" w:rsidR="00000000">
        <w:rPr/>
        <w:t xml:space="preserve"> procedures) secondo il Sistema di </w:t>
      </w:r>
      <w:proofErr w:type="spellStart"/>
      <w:r w:rsidRPr="00000000" w:rsidDel="00000000" w:rsidR="00000000">
        <w:rPr/>
        <w:t xml:space="preserve">Gestione</w:t>
      </w:r>
      <w:proofErr w:type="spellEnd"/>
      <w:r w:rsidRPr="00000000" w:rsidDel="00000000" w:rsidR="00000000">
        <w:rPr/>
        <w:t xml:space="preserve"> </w:t>
      </w:r>
      <w:proofErr w:type="spellStart"/>
      <w:r w:rsidRPr="00000000" w:rsidDel="00000000" w:rsidR="00000000">
        <w:rPr/>
        <w:t xml:space="preserve">Qualità</w:t>
      </w:r>
      <w:proofErr w:type="spellEnd"/>
      <w:r w:rsidRPr="00000000" w:rsidDel="00000000" w:rsidR="00000000">
        <w:rPr/>
        <w:t xml:space="preserve"> per </w:t>
      </w:r>
      <w:proofErr w:type="spellStart"/>
      <w:r w:rsidRPr="00000000" w:rsidDel="00000000" w:rsidR="00000000">
        <w:rPr/>
        <w:t xml:space="preserve">Dispositivi</w:t>
      </w:r>
      <w:proofErr w:type="spellEnd"/>
      <w:r w:rsidRPr="00000000" w:rsidDel="00000000" w:rsidR="00000000">
        <w:rPr/>
        <w:t xml:space="preserve"> Medici ISO 13485:2012</w:t>
      </w:r>
    </w:p>
    <w:p xmlns:wp14="http://schemas.microsoft.com/office/word/2010/wordml" w:rsidRPr="00000000" w:rsidR="00000000" w:rsidDel="00000000" w:rsidP="3663E6F0" w:rsidRDefault="00000000" w14:paraId="536160E4" wp14:textId="141B5AA8">
      <w:pPr>
        <w:pStyle w:val="testoCard"/>
        <w:numPr>
          <w:ilvl w:val="0"/>
          <w:numId w:val="14"/>
        </w:numPr>
        <w:rPr>
          <w:rFonts w:ascii="Verdana" w:hAnsi="Verdana" w:eastAsia="Verdana" w:cs="Verdana"/>
          <w:color w:val="595959" w:themeColor="text1" w:themeTint="A6" w:themeShade="FF"/>
          <w:sz w:val="24"/>
          <w:szCs w:val="24"/>
        </w:rPr>
      </w:pPr>
      <w:proofErr w:type="spellStart"/>
      <w:r w:rsidRPr="00000000" w:rsidDel="00000000" w:rsidR="00000000">
        <w:rPr/>
        <w:t xml:space="preserve">Sviluppo</w:t>
      </w:r>
      <w:proofErr w:type="spellEnd"/>
      <w:r w:rsidRPr="00000000" w:rsidDel="00000000" w:rsidR="00000000">
        <w:rPr/>
        <w:t xml:space="preserve"> moduli frontend in angular e Typescript</w:t>
      </w:r>
    </w:p>
    <w:p xmlns:wp14="http://schemas.microsoft.com/office/word/2010/wordml" w:rsidRPr="00000000" w:rsidR="00000000" w:rsidDel="00000000" w:rsidP="3663E6F0" w:rsidRDefault="00000000" w14:paraId="1F7B319F" wp14:textId="1DE84347">
      <w:pPr>
        <w:pStyle w:val="testoCard"/>
        <w:numPr>
          <w:ilvl w:val="0"/>
          <w:numId w:val="14"/>
        </w:numPr>
        <w:rPr>
          <w:rFonts w:ascii="Verdana" w:hAnsi="Verdana" w:eastAsia="Verdana" w:cs="Verdana"/>
          <w:color w:val="595959" w:themeColor="text1" w:themeTint="A6" w:themeShade="FF"/>
          <w:sz w:val="24"/>
          <w:szCs w:val="24"/>
        </w:rPr>
      </w:pPr>
      <w:r w:rsidRPr="00000000" w:rsidDel="00000000" w:rsidR="00000000">
        <w:rPr/>
        <w:t xml:space="preserve">Testing del </w:t>
      </w:r>
      <w:proofErr w:type="spellStart"/>
      <w:r w:rsidRPr="00000000" w:rsidDel="00000000" w:rsidR="00000000">
        <w:rPr/>
        <w:t xml:space="preserve">codice</w:t>
      </w:r>
      <w:proofErr w:type="spellEnd"/>
      <w:r w:rsidRPr="00000000" w:rsidDel="00000000" w:rsidR="00000000">
        <w:rPr/>
        <w:t xml:space="preserve"> </w:t>
      </w:r>
      <w:proofErr w:type="spellStart"/>
      <w:r w:rsidRPr="00000000" w:rsidDel="00000000" w:rsidR="00000000">
        <w:rPr/>
        <w:t xml:space="preserve">sviluppato</w:t>
      </w:r>
      <w:proofErr w:type="spellEnd"/>
      <w:r w:rsidRPr="00000000" w:rsidDel="00000000" w:rsidR="00000000">
        <w:rPr/>
        <w:t xml:space="preserve"> a </w:t>
      </w:r>
      <w:proofErr w:type="spellStart"/>
      <w:r w:rsidRPr="00000000" w:rsidDel="00000000" w:rsidR="00000000">
        <w:rPr/>
        <w:t xml:space="preserve">partire</w:t>
      </w:r>
      <w:proofErr w:type="spellEnd"/>
      <w:r w:rsidRPr="00000000" w:rsidDel="00000000" w:rsidR="00000000">
        <w:rPr/>
        <w:t xml:space="preserve"> </w:t>
      </w:r>
      <w:proofErr w:type="spellStart"/>
      <w:r w:rsidRPr="00000000" w:rsidDel="00000000" w:rsidR="00000000">
        <w:rPr/>
        <w:t xml:space="preserve">dalle</w:t>
      </w:r>
      <w:proofErr w:type="spellEnd"/>
      <w:r w:rsidRPr="00000000" w:rsidDel="00000000" w:rsidR="00000000">
        <w:rPr/>
        <w:t xml:space="preserve"> TP</w:t>
      </w:r>
    </w:p>
    <w:p xmlns:wp14="http://schemas.microsoft.com/office/word/2010/wordml" w:rsidRPr="00000000" w:rsidR="00000000" w:rsidDel="00000000" w:rsidP="3663E6F0" w:rsidRDefault="00000000" w14:paraId="61CF730E" wp14:textId="0AFDF3D8">
      <w:pPr>
        <w:pStyle w:val="testoCard"/>
        <w:numPr>
          <w:ilvl w:val="0"/>
          <w:numId w:val="14"/>
        </w:numPr>
        <w:rPr>
          <w:rFonts w:ascii="Verdana" w:hAnsi="Verdana" w:eastAsia="Verdana" w:cs="Verdana"/>
          <w:color w:val="595959" w:themeColor="text1" w:themeTint="A6" w:themeShade="FF"/>
          <w:sz w:val="24"/>
          <w:szCs w:val="24"/>
        </w:rPr>
      </w:pPr>
      <w:proofErr w:type="spellStart"/>
      <w:r w:rsidRPr="00000000" w:rsidDel="00000000" w:rsidR="00000000">
        <w:rPr/>
        <w:t xml:space="preserve">Verifica</w:t>
      </w:r>
      <w:proofErr w:type="spellEnd"/>
      <w:r w:rsidRPr="00000000" w:rsidDel="00000000" w:rsidR="00000000">
        <w:rPr/>
        <w:t xml:space="preserve"> </w:t>
      </w:r>
      <w:proofErr w:type="spellStart"/>
      <w:r w:rsidRPr="00000000" w:rsidDel="00000000" w:rsidR="00000000">
        <w:rPr/>
        <w:t xml:space="preserve">chiamate</w:t>
      </w:r>
      <w:proofErr w:type="spellEnd"/>
      <w:r w:rsidRPr="00000000" w:rsidDel="00000000" w:rsidR="00000000">
        <w:rPr/>
        <w:t xml:space="preserve"> </w:t>
      </w:r>
      <w:r w:rsidRPr="00000000" w:rsidDel="00000000" w:rsidR="00000000">
        <w:rPr/>
        <w:t xml:space="preserve">REST </w:t>
      </w:r>
    </w:p>
    <w:p xmlns:wp14="http://schemas.microsoft.com/office/word/2010/wordml" w:rsidRPr="00000000" w:rsidR="00000000" w:rsidDel="00000000" w:rsidP="3663E6F0" w:rsidRDefault="00000000" wp14:textId="77777777" w14:paraId="287850E0">
      <w:pPr>
        <w:pStyle w:val="testoCard"/>
        <w:rPr>
          <w:rFonts w:ascii="Verdana" w:hAnsi="Verdana" w:eastAsia="Verdana" w:cs="Verdana"/>
          <w:color w:val="595959" w:themeColor="text1" w:themeTint="A6" w:themeShade="FF"/>
          <w:sz w:val="24"/>
          <w:szCs w:val="24"/>
          <w:rtl w:val="0"/>
        </w:rPr>
      </w:pPr>
      <w:proofErr w:type="spellStart"/>
      <w:r w:rsidRPr="00000000" w:rsidDel="00000000" w:rsidR="00000000">
        <w:rPr/>
        <w:t xml:space="preserve">Tecnologie</w:t>
      </w:r>
      <w:proofErr w:type="spellEnd"/>
    </w:p>
    <w:p xmlns:wp14="http://schemas.microsoft.com/office/word/2010/wordml" w:rsidRPr="00000000" w:rsidR="00000000" w:rsidDel="00000000" w:rsidP="3663E6F0" w:rsidRDefault="00000000" wp14:textId="77777777" w14:paraId="5F648641">
      <w:pPr>
        <w:pStyle w:val="testoCard"/>
        <w:numPr>
          <w:ilvl w:val="0"/>
          <w:numId w:val="15"/>
        </w:numPr>
        <w:rPr>
          <w:rFonts w:ascii="Verdana" w:hAnsi="Verdana" w:eastAsia="Verdana" w:cs="Verdana"/>
          <w:color w:val="595959" w:themeColor="text1" w:themeTint="A6" w:themeShade="FF"/>
          <w:sz w:val="24"/>
          <w:szCs w:val="24"/>
          <w:u w:val="none"/>
        </w:rPr>
      </w:pPr>
      <w:r w:rsidRPr="00000000" w:rsidDel="00000000" w:rsidR="00000000">
        <w:rPr/>
        <w:t xml:space="preserve">Angular 6</w:t>
      </w:r>
    </w:p>
    <w:p xmlns:wp14="http://schemas.microsoft.com/office/word/2010/wordml" w:rsidRPr="00000000" w:rsidR="00000000" w:rsidDel="00000000" w:rsidP="3663E6F0" w:rsidRDefault="00000000" w14:paraId="6FA0D125" wp14:textId="2309AB80">
      <w:pPr>
        <w:pStyle w:val="Normal"/>
        <w:spacing w:before="0" w:beforeAutospacing="off"/>
        <w:ind w:left="360"/>
        <w:jc w:val="both"/>
        <w:rPr>
          <w:rFonts w:ascii="Libre Franklin" w:hAnsi="Libre Franklin" w:eastAsia="Franklin Gothic Book" w:cs="Libre Franklin"/>
          <w:color w:val="595959" w:themeColor="text1" w:themeTint="A6" w:themeShade="FF"/>
          <w:sz w:val="24"/>
          <w:szCs w:val="24"/>
          <w:rtl w:val="0"/>
        </w:rPr>
      </w:pPr>
    </w:p>
    <w:p xmlns:wp14="http://schemas.microsoft.com/office/word/2010/wordml" w:rsidRPr="00000000" w:rsidR="00000000" w:rsidDel="00000000" w:rsidP="3663E6F0" w:rsidRDefault="00000000" wp14:textId="77777777" w14:paraId="60D599B3">
      <w:pPr>
        <w:pStyle w:val="Normal"/>
        <w:spacing w:before="0" w:beforeAutospacing="off"/>
        <w:ind w:left="360"/>
        <w:jc w:val="both"/>
        <w:rPr>
          <w:u w:val="none"/>
        </w:rPr>
      </w:pPr>
      <w:r w:rsidRPr="3663E6F0" w:rsidDel="00000000" w:rsidR="00000000">
        <w:rPr>
          <w:rFonts w:ascii="Verdana" w:hAnsi="Verdana" w:eastAsia="Verdana" w:cs="Verdana"/>
          <w:b w:val="1"/>
          <w:bCs w:val="1"/>
          <w:sz w:val="24"/>
          <w:szCs w:val="24"/>
        </w:rPr>
        <w:t xml:space="preserve">Vittoria Assicurazioni, Assago</w:t>
      </w:r>
      <w:r w:rsidRPr="3663E6F0" w:rsidDel="00000000" w:rsidR="00000000">
        <w:rPr>
          <w:rFonts w:ascii="Verdana" w:hAnsi="Verdana" w:eastAsia="Verdana" w:cs="Verdana"/>
          <w:i w:val="1"/>
          <w:iCs w:val="1"/>
          <w:sz w:val="24"/>
          <w:szCs w:val="24"/>
        </w:rPr>
        <w:t xml:space="preserve"> - Front end Developer</w:t>
      </w:r>
    </w:p>
    <w:p xmlns:wp14="http://schemas.microsoft.com/office/word/2010/wordml" w:rsidRPr="00000000" w:rsidR="00000000" w:rsidDel="00000000" w:rsidP="3663E6F0" w:rsidRDefault="00000000" wp14:textId="77777777" w14:paraId="49D55061">
      <w:pPr>
        <w:pStyle w:val="Normal"/>
        <w:spacing w:before="0" w:beforeAutospacing="off"/>
        <w:ind w:left="360"/>
        <w:jc w:val="both"/>
        <w:rPr>
          <w:u w:val="none"/>
        </w:rPr>
      </w:pPr>
      <w:r w:rsidRPr="00000000" w:rsidDel="00000000" w:rsidR="00000000">
        <w:rPr>
          <w:rFonts w:ascii="Verdana" w:hAnsi="Verdana" w:eastAsia="Verdana" w:cs="Verdana"/>
          <w:sz w:val="24"/>
          <w:szCs w:val="24"/>
        </w:rPr>
        <w:t xml:space="preserve">JUNE 2018 - AUGUST 2018</w:t>
      </w:r>
    </w:p>
    <w:p xmlns:wp14="http://schemas.microsoft.com/office/word/2010/wordml" w:rsidRPr="00000000" w:rsidR="00000000" w:rsidDel="00000000" w:rsidP="3663E6F0" w:rsidRDefault="00000000" w14:paraId="7A0B8FB4" wp14:textId="6FAAB648">
      <w:pPr>
        <w:pStyle w:val="Normal"/>
        <w:spacing w:before="0" w:beforeAutospacing="off"/>
        <w:ind w:left="360"/>
        <w:jc w:val="both"/>
        <w:rPr>
          <w:u w:val="none"/>
        </w:rPr>
      </w:pPr>
      <w:r w:rsidRPr="00000000" w:rsidDel="00000000" w:rsidR="00000000">
        <w:rPr>
          <w:rFonts w:ascii="Verdana" w:hAnsi="Verdana" w:eastAsia="Verdana" w:cs="Verdana"/>
          <w:sz w:val="24"/>
          <w:szCs w:val="24"/>
        </w:rPr>
        <w:t xml:space="preserve">Anagrafica </w:t>
      </w:r>
      <w:proofErr w:type="spellStart"/>
      <w:r w:rsidRPr="00000000" w:rsidDel="00000000" w:rsidR="00000000">
        <w:rPr>
          <w:rFonts w:ascii="Verdana" w:hAnsi="Verdana" w:eastAsia="Verdana" w:cs="Verdana"/>
          <w:sz w:val="24"/>
          <w:szCs w:val="24"/>
        </w:rPr>
        <w:t xml:space="preserve">Filiali</w:t>
      </w:r>
      <w:proofErr w:type="spellEnd"/>
      <w:r w:rsidRPr="00000000" w:rsidDel="00000000" w:rsidR="00000000">
        <w:rPr>
          <w:rFonts w:ascii="Verdana" w:hAnsi="Verdana" w:eastAsia="Verdana" w:cs="Verdana"/>
          <w:sz w:val="24"/>
          <w:szCs w:val="24"/>
        </w:rPr>
        <w:t xml:space="preserve"> brand </w:t>
      </w:r>
      <w:r w:rsidRPr="00000000" w:rsidDel="00000000" w:rsidR="00000000">
        <w:rPr>
          <w:rFonts w:ascii="Verdana" w:hAnsi="Verdana" w:eastAsia="Verdana" w:cs="Verdana"/>
        </w:rPr>
        <w:t xml:space="preserve">assicurativo</w:t>
      </w:r>
    </w:p>
    <w:p xmlns:wp14="http://schemas.microsoft.com/office/word/2010/wordml" w:rsidRPr="00000000" w:rsidR="00000000" w:rsidDel="00000000" w:rsidP="3663E6F0" w:rsidRDefault="00000000" w14:paraId="5D87B22B" wp14:textId="57E1444A">
      <w:pPr>
        <w:pStyle w:val="testoCard"/>
        <w:rPr>
          <w:rFonts w:ascii="Verdana" w:hAnsi="Verdana" w:eastAsia="Verdana" w:cs="Verdana"/>
          <w:color w:val="595959" w:themeColor="text1" w:themeTint="A6" w:themeShade="FF"/>
          <w:sz w:val="24"/>
          <w:szCs w:val="24"/>
        </w:rPr>
      </w:pPr>
      <w:r w:rsidRPr="00000000" w:rsidDel="00000000" w:rsidR="00000000">
        <w:rPr/>
        <w:t xml:space="preserve">web</w:t>
      </w:r>
      <w:r w:rsidRPr="00000000" w:rsidDel="00000000" w:rsidR="00000000">
        <w:rPr/>
        <w:t xml:space="preserve"> app </w:t>
      </w:r>
      <w:proofErr w:type="spellStart"/>
      <w:r w:rsidRPr="00000000" w:rsidDel="00000000" w:rsidR="00000000">
        <w:rPr/>
        <w:t xml:space="preserve">gestione</w:t>
      </w:r>
      <w:proofErr w:type="spellEnd"/>
      <w:r w:rsidRPr="00000000" w:rsidDel="00000000" w:rsidR="00000000">
        <w:rPr/>
        <w:t xml:space="preserve"> </w:t>
      </w:r>
      <w:proofErr w:type="spellStart"/>
      <w:r w:rsidRPr="00000000" w:rsidDel="00000000" w:rsidR="00000000">
        <w:rPr/>
        <w:t xml:space="preserve">anagrafica</w:t>
      </w:r>
      <w:proofErr w:type="spellEnd"/>
      <w:r w:rsidRPr="00000000" w:rsidDel="00000000" w:rsidR="00000000">
        <w:rPr/>
        <w:t xml:space="preserve"> e </w:t>
      </w:r>
      <w:proofErr w:type="spellStart"/>
      <w:r w:rsidRPr="00000000" w:rsidDel="00000000" w:rsidR="00000000">
        <w:rPr/>
        <w:t xml:space="preserve">calcolo</w:t>
      </w:r>
      <w:proofErr w:type="spellEnd"/>
      <w:r w:rsidRPr="00000000" w:rsidDel="00000000" w:rsidR="00000000">
        <w:rPr/>
        <w:t xml:space="preserve"> </w:t>
      </w:r>
      <w:proofErr w:type="spellStart"/>
      <w:r w:rsidRPr="00000000" w:rsidDel="00000000" w:rsidR="00000000">
        <w:rPr/>
        <w:t xml:space="preserve">rischio</w:t>
      </w:r>
      <w:proofErr w:type="spellEnd"/>
      <w:r w:rsidRPr="00000000" w:rsidDel="00000000" w:rsidR="00000000">
        <w:rPr/>
        <w:t xml:space="preserve"> per brand </w:t>
      </w:r>
      <w:proofErr w:type="spellStart"/>
      <w:r w:rsidRPr="00000000" w:rsidDel="00000000" w:rsidR="00000000">
        <w:rPr/>
        <w:t xml:space="preserve">assicurativo</w:t>
      </w:r>
      <w:proofErr w:type="spellEnd"/>
      <w:r w:rsidRPr="00000000" w:rsidDel="00000000" w:rsidR="00000000">
        <w:rPr/>
        <w:t xml:space="preserve"> in angular </w:t>
      </w:r>
      <w:r w:rsidRPr="00000000" w:rsidDel="00000000" w:rsidR="00000000">
        <w:rPr/>
        <w:t xml:space="preserve">6</w:t>
      </w:r>
    </w:p>
    <w:p xmlns:wp14="http://schemas.microsoft.com/office/word/2010/wordml" w:rsidRPr="00000000" w:rsidR="00000000" w:rsidDel="00000000" w:rsidP="3663E6F0" w:rsidRDefault="00000000" w14:paraId="1FC0D0A0" wp14:textId="260DEFAE">
      <w:pPr>
        <w:pStyle w:val="testoCard"/>
        <w:rPr>
          <w:rFonts w:ascii="Verdana" w:hAnsi="Verdana" w:eastAsia="Verdana" w:cs="Verdana"/>
          <w:color w:val="595959" w:themeColor="text1" w:themeTint="A6" w:themeShade="FF"/>
          <w:sz w:val="24"/>
          <w:szCs w:val="24"/>
        </w:rPr>
      </w:pPr>
      <w:proofErr w:type="spellStart"/>
      <w:r w:rsidRPr="00000000" w:rsidDel="00000000" w:rsidR="00000000">
        <w:rPr/>
        <w:t xml:space="preserve">Interfaccia</w:t>
      </w:r>
      <w:proofErr w:type="spellEnd"/>
      <w:r w:rsidRPr="00000000" w:rsidDel="00000000" w:rsidR="00000000">
        <w:rPr/>
        <w:t xml:space="preserve"> di </w:t>
      </w:r>
      <w:proofErr w:type="spellStart"/>
      <w:r w:rsidRPr="00000000" w:rsidDel="00000000" w:rsidR="00000000">
        <w:rPr/>
        <w:t xml:space="preserve">registrazione</w:t>
      </w:r>
      <w:proofErr w:type="spellEnd"/>
      <w:r w:rsidRPr="00000000" w:rsidDel="00000000" w:rsidR="00000000">
        <w:rPr/>
        <w:t xml:space="preserve"> </w:t>
      </w:r>
      <w:proofErr w:type="spellStart"/>
      <w:r w:rsidRPr="00000000" w:rsidDel="00000000" w:rsidR="00000000">
        <w:rPr/>
        <w:t xml:space="preserve">clientela</w:t>
      </w:r>
      <w:proofErr w:type="spellEnd"/>
      <w:r w:rsidRPr="00000000" w:rsidDel="00000000" w:rsidR="00000000">
        <w:rPr/>
        <w:t xml:space="preserve"> interna al desk </w:t>
      </w:r>
      <w:proofErr w:type="spellStart"/>
      <w:r w:rsidRPr="00000000" w:rsidDel="00000000" w:rsidR="00000000">
        <w:rPr/>
        <w:t xml:space="preserve">delle</w:t>
      </w:r>
      <w:proofErr w:type="spellEnd"/>
      <w:r w:rsidRPr="00000000" w:rsidDel="00000000" w:rsidR="00000000">
        <w:rPr/>
        <w:t xml:space="preserve"> </w:t>
      </w:r>
      <w:proofErr w:type="spellStart"/>
      <w:r w:rsidRPr="00000000" w:rsidDel="00000000" w:rsidR="00000000">
        <w:rPr/>
        <w:t xml:space="preserve">filiali</w:t>
      </w:r>
      <w:proofErr w:type="spellEnd"/>
      <w:r w:rsidRPr="00000000" w:rsidDel="00000000" w:rsidR="00000000">
        <w:rPr/>
        <w:t xml:space="preserve"> del </w:t>
      </w:r>
      <w:proofErr w:type="spellStart"/>
      <w:r w:rsidRPr="00000000" w:rsidDel="00000000" w:rsidR="00000000">
        <w:rPr/>
        <w:t xml:space="preserve">gruppo</w:t>
      </w:r>
      <w:proofErr w:type="spellEnd"/>
      <w:r w:rsidRPr="00000000" w:rsidDel="00000000" w:rsidR="00000000">
        <w:rPr/>
        <w:t xml:space="preserve"> </w:t>
      </w:r>
      <w:proofErr w:type="spellStart"/>
      <w:r w:rsidRPr="00000000" w:rsidDel="00000000" w:rsidR="00000000">
        <w:rPr/>
        <w:t xml:space="preserve">assicurativo</w:t>
      </w:r>
      <w:proofErr w:type="spellEnd"/>
      <w:r w:rsidRPr="00000000" w:rsidDel="00000000" w:rsidR="00000000">
        <w:rPr/>
        <w:t xml:space="preserve">.</w:t>
      </w:r>
    </w:p>
    <w:p xmlns:wp14="http://schemas.microsoft.com/office/word/2010/wordml" w:rsidRPr="00000000" w:rsidR="00000000" w:rsidDel="00000000" w:rsidP="3663E6F0" w:rsidRDefault="00000000" w14:paraId="1B9A6007" wp14:textId="69AA6E4A">
      <w:pPr>
        <w:pStyle w:val="testoCard"/>
        <w:rPr>
          <w:rFonts w:ascii="Verdana" w:hAnsi="Verdana" w:eastAsia="Verdana" w:cs="Verdana"/>
          <w:color w:val="595959" w:themeColor="text1" w:themeTint="A6" w:themeShade="FF"/>
          <w:sz w:val="24"/>
          <w:szCs w:val="24"/>
        </w:rPr>
      </w:pPr>
      <w:proofErr w:type="spellStart"/>
      <w:r w:rsidRPr="00000000" w:rsidDel="00000000" w:rsidR="00000000">
        <w:rPr/>
        <w:t xml:space="preserve">Supporto</w:t>
      </w:r>
      <w:proofErr w:type="spellEnd"/>
      <w:r w:rsidRPr="00000000" w:rsidDel="00000000" w:rsidR="00000000">
        <w:rPr/>
        <w:t xml:space="preserve"> a </w:t>
      </w:r>
      <w:proofErr w:type="spellStart"/>
      <w:r w:rsidRPr="00000000" w:rsidDel="00000000" w:rsidR="00000000">
        <w:rPr/>
        <w:t xml:space="preserve">progetto</w:t>
      </w:r>
      <w:proofErr w:type="spellEnd"/>
      <w:r w:rsidRPr="00000000" w:rsidDel="00000000" w:rsidR="00000000">
        <w:rPr/>
        <w:t xml:space="preserve"> </w:t>
      </w:r>
      <w:proofErr w:type="spellStart"/>
      <w:r w:rsidRPr="00000000" w:rsidDel="00000000" w:rsidR="00000000">
        <w:rPr/>
        <w:t xml:space="preserve">già</w:t>
      </w:r>
      <w:proofErr w:type="spellEnd"/>
      <w:r w:rsidRPr="00000000" w:rsidDel="00000000" w:rsidR="00000000">
        <w:rPr/>
        <w:t xml:space="preserve"> </w:t>
      </w:r>
      <w:proofErr w:type="spellStart"/>
      <w:r w:rsidRPr="00000000" w:rsidDel="00000000" w:rsidR="00000000">
        <w:rPr/>
        <w:t xml:space="preserve">avviato</w:t>
      </w:r>
      <w:proofErr w:type="spellEnd"/>
      <w:r w:rsidRPr="00000000" w:rsidDel="00000000" w:rsidR="00000000">
        <w:rPr/>
        <w:t xml:space="preserve">. </w:t>
      </w:r>
      <w:proofErr w:type="spellStart"/>
      <w:r w:rsidRPr="00000000" w:rsidDel="00000000" w:rsidR="00000000">
        <w:rPr/>
        <w:t xml:space="preserve">Sviluppo</w:t>
      </w:r>
      <w:proofErr w:type="spellEnd"/>
      <w:r w:rsidRPr="00000000" w:rsidDel="00000000" w:rsidR="00000000">
        <w:rPr/>
        <w:t xml:space="preserve"> in house.</w:t>
      </w:r>
    </w:p>
    <w:p xmlns:wp14="http://schemas.microsoft.com/office/word/2010/wordml" w:rsidRPr="00000000" w:rsidR="00000000" w:rsidDel="00000000" w:rsidP="3663E6F0" w:rsidRDefault="00000000" w14:paraId="16DD06F0" wp14:textId="75F61BBE">
      <w:pPr>
        <w:pStyle w:val="testoCard"/>
        <w:rPr>
          <w:rFonts w:ascii="Verdana" w:hAnsi="Verdana" w:eastAsia="Verdana" w:cs="Verdana"/>
          <w:color w:val="595959" w:themeColor="text1" w:themeTint="A6" w:themeShade="FF"/>
          <w:sz w:val="24"/>
          <w:szCs w:val="24"/>
        </w:rPr>
      </w:pPr>
      <w:proofErr w:type="spellStart"/>
      <w:r w:rsidRPr="00000000" w:rsidDel="00000000" w:rsidR="00000000">
        <w:rPr/>
        <w:t xml:space="preserve">Attività</w:t>
      </w:r>
      <w:proofErr w:type="spellEnd"/>
      <w:r w:rsidRPr="00000000" w:rsidDel="00000000" w:rsidR="00000000">
        <w:rPr/>
        <w:t xml:space="preserve">:</w:t>
      </w:r>
    </w:p>
    <w:p xmlns:wp14="http://schemas.microsoft.com/office/word/2010/wordml" w:rsidRPr="00000000" w:rsidR="00000000" w:rsidDel="00000000" w:rsidP="3663E6F0" w:rsidRDefault="00000000" w14:paraId="0E9C9B6F" wp14:textId="74D1A3D3">
      <w:pPr>
        <w:pStyle w:val="testoCard"/>
        <w:numPr>
          <w:ilvl w:val="0"/>
          <w:numId w:val="16"/>
        </w:numPr>
        <w:rPr>
          <w:rFonts w:ascii="Verdana" w:hAnsi="Verdana" w:eastAsia="Verdana" w:cs="Verdana"/>
          <w:color w:val="595959" w:themeColor="text1" w:themeTint="A6" w:themeShade="FF"/>
          <w:sz w:val="24"/>
          <w:szCs w:val="24"/>
          <w:rtl w:val="0"/>
        </w:rPr>
      </w:pPr>
      <w:proofErr w:type="spellStart"/>
      <w:r w:rsidRPr="00000000" w:rsidDel="00000000" w:rsidR="00000000">
        <w:rPr/>
        <w:t xml:space="preserve">estensione</w:t>
      </w:r>
      <w:proofErr w:type="spellEnd"/>
      <w:r w:rsidRPr="00000000" w:rsidDel="00000000" w:rsidR="00000000">
        <w:rPr/>
        <w:t xml:space="preserve"> </w:t>
      </w:r>
      <w:proofErr w:type="spellStart"/>
      <w:r w:rsidRPr="00000000" w:rsidDel="00000000" w:rsidR="00000000">
        <w:rPr/>
        <w:t xml:space="preserve">componenti</w:t>
      </w:r>
      <w:proofErr w:type="spellEnd"/>
      <w:r w:rsidRPr="00000000" w:rsidDel="00000000" w:rsidR="00000000">
        <w:rPr/>
        <w:t xml:space="preserve"> </w:t>
      </w:r>
      <w:proofErr w:type="spellStart"/>
      <w:r w:rsidRPr="00000000" w:rsidDel="00000000" w:rsidR="00000000">
        <w:rPr/>
        <w:t xml:space="preserve">specifiche</w:t>
      </w:r>
      <w:proofErr w:type="spellEnd"/>
    </w:p>
    <w:p xmlns:wp14="http://schemas.microsoft.com/office/word/2010/wordml" w:rsidRPr="00000000" w:rsidR="00000000" w:rsidDel="00000000" w:rsidP="3663E6F0" w:rsidRDefault="00000000" w14:paraId="34EC8973" wp14:textId="098DA52D">
      <w:pPr>
        <w:pStyle w:val="testoCard"/>
        <w:numPr>
          <w:ilvl w:val="0"/>
          <w:numId w:val="16"/>
        </w:numPr>
        <w:rPr>
          <w:rFonts w:ascii="Verdana" w:hAnsi="Verdana" w:eastAsia="Verdana" w:cs="Verdana"/>
          <w:color w:val="595959" w:themeColor="text1" w:themeTint="A6" w:themeShade="FF"/>
          <w:sz w:val="24"/>
          <w:szCs w:val="24"/>
          <w:rtl w:val="0"/>
        </w:rPr>
      </w:pPr>
      <w:proofErr w:type="spellStart"/>
      <w:r w:rsidRPr="00000000" w:rsidDel="00000000" w:rsidR="00000000">
        <w:rPr/>
        <w:t xml:space="preserve">struttura</w:t>
      </w:r>
      <w:proofErr w:type="spellEnd"/>
      <w:r w:rsidRPr="00000000" w:rsidDel="00000000" w:rsidR="00000000">
        <w:rPr/>
        <w:t xml:space="preserve"> </w:t>
      </w:r>
      <w:proofErr w:type="spellStart"/>
      <w:r w:rsidRPr="00000000" w:rsidDel="00000000" w:rsidR="00000000">
        <w:rPr/>
        <w:t xml:space="preserve">applicativa</w:t>
      </w:r>
      <w:proofErr w:type="spellEnd"/>
    </w:p>
    <w:p xmlns:wp14="http://schemas.microsoft.com/office/word/2010/wordml" w:rsidRPr="00000000" w:rsidR="00000000" w:rsidDel="00000000" w:rsidP="3663E6F0" w:rsidRDefault="00000000" w14:paraId="0A25D1E0" wp14:textId="3B1FA8AC">
      <w:pPr>
        <w:pStyle w:val="testoCard"/>
        <w:numPr>
          <w:ilvl w:val="0"/>
          <w:numId w:val="16"/>
        </w:numPr>
        <w:rPr>
          <w:rFonts w:ascii="Verdana" w:hAnsi="Verdana" w:eastAsia="Verdana" w:cs="Verdana"/>
          <w:color w:val="595959" w:themeColor="text1" w:themeTint="A6" w:themeShade="FF"/>
          <w:sz w:val="24"/>
          <w:szCs w:val="24"/>
        </w:rPr>
      </w:pPr>
      <w:r w:rsidRPr="00000000" w:rsidDel="00000000" w:rsidR="00000000">
        <w:rPr/>
        <w:t xml:space="preserve">prima </w:t>
      </w:r>
      <w:proofErr w:type="spellStart"/>
      <w:r w:rsidRPr="00000000" w:rsidDel="00000000" w:rsidR="00000000">
        <w:rPr/>
        <w:t xml:space="preserve">formalizzazione</w:t>
      </w:r>
      <w:proofErr w:type="spellEnd"/>
      <w:r w:rsidRPr="00000000" w:rsidDel="00000000" w:rsidR="00000000">
        <w:rPr/>
        <w:t xml:space="preserve"> data model</w:t>
      </w:r>
    </w:p>
    <w:p xmlns:wp14="http://schemas.microsoft.com/office/word/2010/wordml" w:rsidRPr="00000000" w:rsidR="00000000" w:rsidDel="00000000" w:rsidP="3663E6F0" w:rsidRDefault="00000000" w14:paraId="410CC8C3" wp14:textId="7B5EAB81">
      <w:pPr>
        <w:pStyle w:val="testoCard"/>
        <w:numPr>
          <w:ilvl w:val="0"/>
          <w:numId w:val="16"/>
        </w:numPr>
        <w:rPr>
          <w:rFonts w:ascii="Verdana" w:hAnsi="Verdana" w:eastAsia="Verdana" w:cs="Verdana"/>
          <w:color w:val="595959" w:themeColor="text1" w:themeTint="A6" w:themeShade="FF"/>
          <w:sz w:val="24"/>
          <w:szCs w:val="24"/>
        </w:rPr>
      </w:pPr>
      <w:r w:rsidRPr="00000000" w:rsidDel="00000000" w:rsidR="00000000">
        <w:rPr/>
        <w:t xml:space="preserve">test e </w:t>
      </w:r>
      <w:proofErr w:type="spellStart"/>
      <w:r w:rsidRPr="00000000" w:rsidDel="00000000" w:rsidR="00000000">
        <w:rPr/>
        <w:t xml:space="preserve">verifica</w:t>
      </w:r>
      <w:proofErr w:type="spellEnd"/>
      <w:r w:rsidRPr="00000000" w:rsidDel="00000000" w:rsidR="00000000">
        <w:rPr/>
        <w:t xml:space="preserve"> </w:t>
      </w:r>
      <w:proofErr w:type="spellStart"/>
      <w:r w:rsidRPr="00000000" w:rsidDel="00000000" w:rsidR="00000000">
        <w:rPr/>
        <w:t xml:space="preserve">chiamate</w:t>
      </w:r>
      <w:proofErr w:type="spellEnd"/>
      <w:r w:rsidRPr="00000000" w:rsidDel="00000000" w:rsidR="00000000">
        <w:rPr/>
        <w:t xml:space="preserve"> </w:t>
      </w:r>
      <w:r w:rsidRPr="00000000" w:rsidDel="00000000" w:rsidR="00000000">
        <w:rPr/>
        <w:t xml:space="preserve">REST </w:t>
      </w:r>
    </w:p>
    <w:p xmlns:wp14="http://schemas.microsoft.com/office/word/2010/wordml" w:rsidRPr="00000000" w:rsidR="00000000" w:rsidDel="00000000" w:rsidP="3663E6F0" w:rsidRDefault="00000000" w14:paraId="5E42146D" wp14:textId="4FFE97A0">
      <w:pPr>
        <w:pStyle w:val="testoCard"/>
        <w:rPr>
          <w:rFonts w:ascii="Verdana" w:hAnsi="Verdana" w:eastAsia="Verdana" w:cs="Verdana"/>
          <w:color w:val="595959" w:themeColor="text1" w:themeTint="A6" w:themeShade="FF"/>
          <w:sz w:val="24"/>
          <w:szCs w:val="24"/>
        </w:rPr>
      </w:pPr>
      <w:proofErr w:type="spellStart"/>
      <w:r w:rsidRPr="00000000" w:rsidDel="00000000" w:rsidR="00000000">
        <w:rPr/>
        <w:t xml:space="preserve">Tecnologie</w:t>
      </w:r>
      <w:proofErr w:type="spellEnd"/>
      <w:r w:rsidRPr="00000000" w:rsidDel="00000000" w:rsidR="00000000">
        <w:rPr/>
        <w:t xml:space="preserve"> e </w:t>
      </w:r>
      <w:proofErr w:type="spellStart"/>
      <w:r w:rsidRPr="00000000" w:rsidDel="00000000" w:rsidR="00000000">
        <w:rPr/>
        <w:t xml:space="preserve">linguaggi</w:t>
      </w:r>
      <w:proofErr w:type="spellEnd"/>
      <w:r w:rsidRPr="00000000" w:rsidDel="00000000" w:rsidR="00000000">
        <w:rPr/>
        <w:t xml:space="preserve"> </w:t>
      </w:r>
      <w:proofErr w:type="spellStart"/>
      <w:r w:rsidRPr="00000000" w:rsidDel="00000000" w:rsidR="00000000">
        <w:rPr/>
        <w:t xml:space="preserve">utilizzati</w:t>
      </w:r>
      <w:proofErr w:type="spellEnd"/>
    </w:p>
    <w:p xmlns:wp14="http://schemas.microsoft.com/office/word/2010/wordml" w:rsidRPr="00000000" w:rsidR="00000000" w:rsidDel="00000000" w:rsidP="3663E6F0" w:rsidRDefault="00000000" w14:paraId="726CB63D" wp14:textId="4180CCEA">
      <w:pPr>
        <w:pStyle w:val="testoCard"/>
        <w:numPr>
          <w:ilvl w:val="0"/>
          <w:numId w:val="17"/>
        </w:numPr>
        <w:rPr>
          <w:rFonts w:ascii="Verdana" w:hAnsi="Verdana" w:eastAsia="Verdana" w:cs="Verdana"/>
          <w:color w:val="595959" w:themeColor="text1" w:themeTint="A6" w:themeShade="FF"/>
          <w:sz w:val="24"/>
          <w:szCs w:val="24"/>
        </w:rPr>
      </w:pPr>
      <w:r w:rsidRPr="00000000" w:rsidDel="00000000" w:rsidR="00000000">
        <w:rPr/>
        <w:t xml:space="preserve">Angular 6</w:t>
      </w:r>
    </w:p>
    <w:p xmlns:wp14="http://schemas.microsoft.com/office/word/2010/wordml" w:rsidRPr="00000000" w:rsidR="00000000" w:rsidDel="00000000" w:rsidP="3663E6F0" w:rsidRDefault="00000000" w14:paraId="04B59D35" wp14:textId="7E112053">
      <w:pPr>
        <w:pStyle w:val="testoCard"/>
        <w:numPr>
          <w:ilvl w:val="0"/>
          <w:numId w:val="17"/>
        </w:numPr>
        <w:rPr>
          <w:rFonts w:ascii="Verdana" w:hAnsi="Verdana" w:eastAsia="Verdana" w:cs="Verdana"/>
          <w:color w:val="595959" w:themeColor="text1" w:themeTint="A6" w:themeShade="FF"/>
          <w:sz w:val="24"/>
          <w:szCs w:val="24"/>
        </w:rPr>
      </w:pPr>
      <w:proofErr w:type="spellStart"/>
      <w:r w:rsidRPr="00000000" w:rsidDel="00000000" w:rsidR="00000000">
        <w:rPr/>
        <w:t xml:space="preserve">documentazione</w:t>
      </w:r>
      <w:proofErr w:type="spellEnd"/>
      <w:r w:rsidRPr="00000000" w:rsidDel="00000000" w:rsidR="00000000">
        <w:rPr/>
        <w:t xml:space="preserve">: Swagger</w:t>
      </w:r>
    </w:p>
    <w:p xmlns:wp14="http://schemas.microsoft.com/office/word/2010/wordml" w:rsidRPr="00000000" w:rsidR="00000000" w:rsidDel="00000000" w:rsidP="3663E6F0" w:rsidRDefault="00000000" w14:paraId="45746085" wp14:textId="5C6AB6C2">
      <w:pPr>
        <w:pStyle w:val="Normal"/>
        <w:bidi w:val="0"/>
        <w:spacing w:before="0" w:beforeAutospacing="off" w:after="360" w:afterAutospacing="off" w:line="259" w:lineRule="auto"/>
        <w:ind w:left="360" w:right="720"/>
        <w:jc w:val="both"/>
        <w:rPr>
          <w:rFonts w:ascii="Libre Franklin" w:hAnsi="Libre Franklin" w:eastAsia="Franklin Gothic Book" w:cs="Libre Franklin"/>
          <w:color w:val="595959" w:themeColor="text1" w:themeTint="A6" w:themeShade="FF"/>
        </w:rPr>
      </w:pPr>
    </w:p>
    <w:p xmlns:wp14="http://schemas.microsoft.com/office/word/2010/wordml" w:rsidRPr="00000000" w:rsidR="00000000" w:rsidDel="00000000" w:rsidP="3663E6F0" w:rsidRDefault="00000000" wp14:textId="77777777" w14:paraId="1D8B006B">
      <w:pPr>
        <w:pStyle w:val="Normal"/>
        <w:spacing w:before="0" w:beforeAutospacing="off"/>
        <w:ind w:left="360"/>
        <w:jc w:val="both"/>
        <w:rPr>
          <w:u w:val="none"/>
        </w:rPr>
      </w:pPr>
      <w:r w:rsidRPr="3663E6F0" w:rsidDel="00000000" w:rsidR="00000000">
        <w:rPr>
          <w:rFonts w:ascii="Verdana" w:hAnsi="Verdana" w:eastAsia="Verdana" w:cs="Verdana"/>
          <w:b w:val="1"/>
          <w:bCs w:val="1"/>
          <w:sz w:val="24"/>
          <w:szCs w:val="24"/>
        </w:rPr>
        <w:t xml:space="preserve">3Wlab, Roma</w:t>
      </w:r>
      <w:r w:rsidRPr="3663E6F0" w:rsidDel="00000000" w:rsidR="00000000">
        <w:rPr>
          <w:rFonts w:ascii="Verdana" w:hAnsi="Verdana" w:eastAsia="Verdana" w:cs="Verdana"/>
          <w:i w:val="1"/>
          <w:iCs w:val="1"/>
          <w:sz w:val="24"/>
          <w:szCs w:val="24"/>
        </w:rPr>
        <w:t xml:space="preserve"> - Front end Developer</w:t>
      </w:r>
    </w:p>
    <w:p xmlns:wp14="http://schemas.microsoft.com/office/word/2010/wordml" w:rsidRPr="00000000" w:rsidR="00000000" w:rsidDel="00000000" w:rsidP="3663E6F0" w:rsidRDefault="00000000" wp14:textId="77777777" w14:paraId="47AC8885">
      <w:pPr>
        <w:pStyle w:val="Normal"/>
        <w:spacing w:before="0" w:beforeAutospacing="off"/>
        <w:ind w:left="360"/>
        <w:jc w:val="both"/>
        <w:rPr>
          <w:u w:val="none"/>
        </w:rPr>
      </w:pPr>
      <w:r w:rsidRPr="00000000" w:rsidDel="00000000" w:rsidR="00000000">
        <w:rPr>
          <w:rFonts w:ascii="Verdana" w:hAnsi="Verdana" w:eastAsia="Verdana" w:cs="Verdana"/>
          <w:sz w:val="24"/>
          <w:szCs w:val="24"/>
        </w:rPr>
        <w:t xml:space="preserve">MAY 2017 - AUGUST 2017</w:t>
      </w:r>
    </w:p>
    <w:p xmlns:wp14="http://schemas.microsoft.com/office/word/2010/wordml" w:rsidRPr="00000000" w:rsidR="00000000" w:rsidDel="00000000" w:rsidP="3663E6F0" w:rsidRDefault="00000000" w14:paraId="51D45DF8" wp14:textId="2ED791E0">
      <w:pPr>
        <w:pStyle w:val="Normal"/>
        <w:spacing w:before="0" w:beforeAutospacing="off"/>
        <w:ind w:left="360"/>
        <w:jc w:val="both"/>
        <w:rPr>
          <w:u w:val="none"/>
        </w:rPr>
      </w:pPr>
      <w:r w:rsidRPr="00000000" w:rsidDel="00000000" w:rsidR="00000000">
        <w:rPr>
          <w:rFonts w:ascii="Verdana" w:hAnsi="Verdana" w:eastAsia="Verdana" w:cs="Verdana"/>
          <w:sz w:val="24"/>
          <w:szCs w:val="24"/>
        </w:rPr>
        <w:t xml:space="preserve">Node app di time </w:t>
      </w:r>
      <w:r w:rsidRPr="00000000" w:rsidDel="00000000" w:rsidR="00000000">
        <w:rPr>
          <w:rFonts w:ascii="Verdana" w:hAnsi="Verdana" w:eastAsia="Verdana" w:cs="Verdana"/>
          <w:sz w:val="24"/>
          <w:szCs w:val="24"/>
        </w:rPr>
        <w:t xml:space="preserve">scheduling risorse</w:t>
      </w:r>
      <w:r w:rsidRPr="00000000" w:rsidDel="00000000" w:rsidR="00000000">
        <w:rPr>
          <w:rFonts w:ascii="Verdana" w:hAnsi="Verdana" w:eastAsia="Verdana" w:cs="Verdana"/>
          <w:sz w:val="24"/>
          <w:szCs w:val="24"/>
        </w:rPr>
        <w:t xml:space="preserve"> </w:t>
      </w:r>
      <w:proofErr w:type="spellStart"/>
      <w:r w:rsidRPr="00000000" w:rsidDel="00000000" w:rsidR="00000000">
        <w:rPr>
          <w:rFonts w:ascii="Verdana" w:hAnsi="Verdana" w:eastAsia="Verdana" w:cs="Verdana"/>
          <w:sz w:val="24"/>
          <w:szCs w:val="24"/>
        </w:rPr>
        <w:t xml:space="preserve">aziendali</w:t>
      </w:r>
      <w:proofErr w:type="spellEnd"/>
      <w:r w:rsidRPr="00000000" w:rsidDel="00000000" w:rsidR="00000000">
        <w:rPr>
          <w:rFonts w:ascii="Verdana" w:hAnsi="Verdana" w:eastAsia="Verdana" w:cs="Verdana"/>
          <w:sz w:val="24"/>
          <w:szCs w:val="24"/>
        </w:rPr>
        <w:t xml:space="preserve"> (POC per plugin </w:t>
      </w:r>
      <w:proofErr w:type="spellStart"/>
      <w:r w:rsidRPr="00000000" w:rsidDel="00000000" w:rsidR="00000000">
        <w:rPr>
          <w:rFonts w:ascii="Verdana" w:hAnsi="Verdana" w:eastAsia="Verdana" w:cs="Verdana"/>
        </w:rPr>
        <w:t xml:space="preserve">Wordpress</w:t>
      </w:r>
      <w:proofErr w:type="spellEnd"/>
      <w:r w:rsidRPr="00000000" w:rsidDel="00000000" w:rsidR="00000000">
        <w:rPr>
          <w:rFonts w:ascii="Verdana" w:hAnsi="Verdana" w:eastAsia="Verdana" w:cs="Verdana"/>
        </w:rPr>
        <w:t xml:space="preserve">)</w:t>
      </w:r>
    </w:p>
    <w:p xmlns:wp14="http://schemas.microsoft.com/office/word/2010/wordml" w:rsidRPr="00000000" w:rsidR="00000000" w:rsidDel="00000000" w:rsidP="3663E6F0" w:rsidRDefault="00000000" w14:paraId="12C29E9C" wp14:textId="69CAD376">
      <w:pPr>
        <w:pStyle w:val="testoCard"/>
        <w:rPr>
          <w:rFonts w:ascii="Verdana" w:hAnsi="Verdana" w:eastAsia="Verdana" w:cs="Verdana"/>
          <w:color w:val="595959" w:themeColor="text1" w:themeTint="A6" w:themeShade="FF"/>
          <w:sz w:val="24"/>
          <w:szCs w:val="24"/>
        </w:rPr>
      </w:pPr>
      <w:r w:rsidRPr="00000000" w:rsidDel="00000000" w:rsidR="00000000">
        <w:rPr/>
        <w:t xml:space="preserve">Calendar-Scheduler</w:t>
      </w:r>
      <w:r w:rsidRPr="00000000" w:rsidDel="00000000" w:rsidR="00000000">
        <w:rPr/>
        <w:t xml:space="preserve"> ad </w:t>
      </w:r>
      <w:proofErr w:type="spellStart"/>
      <w:r w:rsidRPr="00000000" w:rsidDel="00000000" w:rsidR="00000000">
        <w:rPr/>
        <w:t xml:space="preserve">uso</w:t>
      </w:r>
      <w:proofErr w:type="spellEnd"/>
      <w:r w:rsidRPr="00000000" w:rsidDel="00000000" w:rsidR="00000000">
        <w:rPr/>
        <w:t xml:space="preserve"> </w:t>
      </w:r>
      <w:proofErr w:type="spellStart"/>
      <w:r w:rsidRPr="00000000" w:rsidDel="00000000" w:rsidR="00000000">
        <w:rPr/>
        <w:t xml:space="preserve">interno</w:t>
      </w:r>
      <w:proofErr w:type="spellEnd"/>
      <w:r w:rsidRPr="00000000" w:rsidDel="00000000" w:rsidR="00000000">
        <w:rPr/>
        <w:t xml:space="preserve"> in </w:t>
      </w:r>
      <w:proofErr w:type="spellStart"/>
      <w:r w:rsidRPr="00000000" w:rsidDel="00000000" w:rsidR="00000000">
        <w:rPr/>
        <w:t xml:space="preserve">nodeJs</w:t>
      </w:r>
      <w:proofErr w:type="spellEnd"/>
      <w:r w:rsidRPr="00000000" w:rsidDel="00000000" w:rsidR="00000000">
        <w:rPr/>
        <w:t xml:space="preserve">. A</w:t>
      </w:r>
      <w:r w:rsidRPr="00000000" w:rsidDel="00000000" w:rsidR="00000000">
        <w:rPr/>
        <w:t xml:space="preserve">pp </w:t>
      </w:r>
      <w:proofErr w:type="spellStart"/>
      <w:r w:rsidRPr="00000000" w:rsidDel="00000000" w:rsidR="00000000">
        <w:rPr/>
        <w:t xml:space="preserve">nodeJs</w:t>
      </w:r>
      <w:proofErr w:type="spellEnd"/>
      <w:r w:rsidRPr="00000000" w:rsidDel="00000000" w:rsidR="00000000">
        <w:rPr/>
        <w:t xml:space="preserve"> </w:t>
      </w:r>
      <w:proofErr w:type="spellStart"/>
      <w:r w:rsidRPr="00000000" w:rsidDel="00000000" w:rsidR="00000000">
        <w:rPr/>
        <w:t xml:space="preserve">basata</w:t>
      </w:r>
      <w:proofErr w:type="spellEnd"/>
      <w:r w:rsidRPr="00000000" w:rsidDel="00000000" w:rsidR="00000000">
        <w:rPr/>
        <w:t xml:space="preserve"> </w:t>
      </w:r>
      <w:proofErr w:type="spellStart"/>
      <w:r w:rsidRPr="00000000" w:rsidDel="00000000" w:rsidR="00000000">
        <w:rPr/>
        <w:t xml:space="preserve">sul</w:t>
      </w:r>
      <w:proofErr w:type="spellEnd"/>
      <w:r w:rsidRPr="00000000" w:rsidDel="00000000" w:rsidR="00000000">
        <w:rPr/>
        <w:t xml:space="preserve"> plugin </w:t>
      </w:r>
      <w:proofErr w:type="spellStart"/>
      <w:r w:rsidRPr="00000000" w:rsidDel="00000000" w:rsidR="00000000">
        <w:rPr/>
        <w:t xml:space="preserve">jquery</w:t>
      </w:r>
      <w:proofErr w:type="spellEnd"/>
      <w:r w:rsidRPr="00000000" w:rsidDel="00000000" w:rsidR="00000000">
        <w:rPr/>
        <w:t xml:space="preserve"> </w:t>
      </w:r>
      <w:proofErr w:type="spellStart"/>
      <w:r w:rsidRPr="00000000" w:rsidDel="00000000" w:rsidR="00000000">
        <w:rPr/>
        <w:t xml:space="preserve">fullcalendar</w:t>
      </w:r>
      <w:proofErr w:type="spellEnd"/>
      <w:r w:rsidRPr="00000000" w:rsidDel="00000000" w:rsidR="00000000">
        <w:rPr/>
        <w:t xml:space="preserve"> per la </w:t>
      </w:r>
      <w:proofErr w:type="spellStart"/>
      <w:r w:rsidRPr="00000000" w:rsidDel="00000000" w:rsidR="00000000">
        <w:rPr/>
        <w:t xml:space="preserve">visualizzazione</w:t>
      </w:r>
      <w:proofErr w:type="spellEnd"/>
      <w:r w:rsidRPr="00000000" w:rsidDel="00000000" w:rsidR="00000000">
        <w:rPr/>
        <w:t xml:space="preserve"> del </w:t>
      </w:r>
      <w:proofErr w:type="spellStart"/>
      <w:r w:rsidRPr="00000000" w:rsidDel="00000000" w:rsidR="00000000">
        <w:rPr/>
        <w:t xml:space="preserve">carico</w:t>
      </w:r>
      <w:proofErr w:type="spellEnd"/>
      <w:r w:rsidRPr="00000000" w:rsidDel="00000000" w:rsidR="00000000">
        <w:rPr/>
        <w:t xml:space="preserve"> </w:t>
      </w:r>
      <w:proofErr w:type="spellStart"/>
      <w:r w:rsidRPr="00000000" w:rsidDel="00000000" w:rsidR="00000000">
        <w:rPr/>
        <w:t xml:space="preserve">risorse</w:t>
      </w:r>
      <w:proofErr w:type="spellEnd"/>
      <w:r w:rsidRPr="00000000" w:rsidDel="00000000" w:rsidR="00000000">
        <w:rPr/>
        <w:t xml:space="preserve"> </w:t>
      </w:r>
      <w:proofErr w:type="spellStart"/>
      <w:r w:rsidRPr="00000000" w:rsidDel="00000000" w:rsidR="00000000">
        <w:rPr/>
        <w:t xml:space="preserve">umane</w:t>
      </w:r>
      <w:proofErr w:type="spellEnd"/>
      <w:r w:rsidRPr="00000000" w:rsidDel="00000000" w:rsidR="00000000">
        <w:rPr/>
        <w:t xml:space="preserve"> </w:t>
      </w:r>
      <w:proofErr w:type="spellStart"/>
      <w:r w:rsidRPr="00000000" w:rsidDel="00000000" w:rsidR="00000000">
        <w:rPr/>
        <w:t xml:space="preserve">aziendali</w:t>
      </w:r>
      <w:proofErr w:type="spellEnd"/>
      <w:r w:rsidRPr="00000000" w:rsidDel="00000000" w:rsidR="00000000">
        <w:rPr/>
        <w:t xml:space="preserve"> - </w:t>
      </w:r>
      <w:proofErr w:type="spellStart"/>
      <w:r w:rsidRPr="00000000" w:rsidDel="00000000" w:rsidR="00000000">
        <w:rPr/>
        <w:t xml:space="preserve">progetto</w:t>
      </w:r>
      <w:proofErr w:type="spellEnd"/>
      <w:r w:rsidRPr="00000000" w:rsidDel="00000000" w:rsidR="00000000">
        <w:rPr/>
        <w:t xml:space="preserve"> </w:t>
      </w:r>
      <w:proofErr w:type="spellStart"/>
      <w:r w:rsidRPr="00000000" w:rsidDel="00000000" w:rsidR="00000000">
        <w:rPr/>
        <w:t xml:space="preserve">interno</w:t>
      </w:r>
      <w:proofErr w:type="spellEnd"/>
      <w:r w:rsidRPr="00000000" w:rsidDel="00000000" w:rsidR="00000000">
        <w:rPr/>
        <w:t xml:space="preserve"> </w:t>
      </w:r>
      <w:proofErr w:type="spellStart"/>
      <w:r w:rsidRPr="00000000" w:rsidDel="00000000" w:rsidR="00000000">
        <w:rPr/>
        <w:t xml:space="preserve">aziendale</w:t>
      </w:r>
      <w:proofErr w:type="spellEnd"/>
      <w:r w:rsidRPr="00000000" w:rsidDel="00000000" w:rsidR="00000000">
        <w:rPr/>
        <w:t xml:space="preserve"> da </w:t>
      </w:r>
      <w:proofErr w:type="spellStart"/>
      <w:r w:rsidRPr="00000000" w:rsidDel="00000000" w:rsidR="00000000">
        <w:rPr/>
        <w:t xml:space="preserve">integrare</w:t>
      </w:r>
      <w:proofErr w:type="spellEnd"/>
      <w:r w:rsidRPr="00000000" w:rsidDel="00000000" w:rsidR="00000000">
        <w:rPr/>
        <w:t xml:space="preserve"> </w:t>
      </w:r>
      <w:proofErr w:type="spellStart"/>
      <w:r w:rsidRPr="00000000" w:rsidDel="00000000" w:rsidR="00000000">
        <w:rPr/>
        <w:t xml:space="preserve">nel</w:t>
      </w:r>
      <w:proofErr w:type="spellEnd"/>
      <w:r w:rsidRPr="00000000" w:rsidDel="00000000" w:rsidR="00000000">
        <w:rPr/>
        <w:t xml:space="preserve"> </w:t>
      </w:r>
      <w:proofErr w:type="spellStart"/>
      <w:r w:rsidRPr="00000000" w:rsidDel="00000000" w:rsidR="00000000">
        <w:rPr/>
        <w:t xml:space="preserve">sito</w:t>
      </w:r>
      <w:proofErr w:type="spellEnd"/>
      <w:r w:rsidRPr="00000000" w:rsidDel="00000000" w:rsidR="00000000">
        <w:rPr/>
        <w:t xml:space="preserve"> intranet come plugin per </w:t>
      </w:r>
      <w:r w:rsidRPr="00000000" w:rsidDel="00000000" w:rsidR="00000000">
        <w:rPr/>
        <w:t xml:space="preserve">wordpress.</w:t>
      </w:r>
    </w:p>
    <w:p xmlns:wp14="http://schemas.microsoft.com/office/word/2010/wordml" w:rsidRPr="00000000" w:rsidR="00000000" w:rsidDel="00000000" w:rsidP="3663E6F0" w:rsidRDefault="00000000" w14:paraId="062A26E9" wp14:textId="3EBD919D">
      <w:pPr>
        <w:pStyle w:val="testoCard"/>
        <w:rPr>
          <w:rFonts w:ascii="Verdana" w:hAnsi="Verdana" w:eastAsia="Verdana" w:cs="Verdana"/>
          <w:color w:val="595959" w:themeColor="text1" w:themeTint="A6" w:themeShade="FF"/>
          <w:sz w:val="24"/>
          <w:szCs w:val="24"/>
        </w:rPr>
      </w:pPr>
      <w:proofErr w:type="spellStart"/>
      <w:r w:rsidRPr="00000000" w:rsidDel="00000000" w:rsidR="00000000">
        <w:rPr/>
        <w:t xml:space="preserve">Attività</w:t>
      </w:r>
      <w:proofErr w:type="spellEnd"/>
    </w:p>
    <w:p xmlns:wp14="http://schemas.microsoft.com/office/word/2010/wordml" w:rsidRPr="00000000" w:rsidR="00000000" w:rsidDel="00000000" w:rsidP="3663E6F0" w:rsidRDefault="00000000" w14:paraId="2C444232" wp14:textId="5EDACD2B">
      <w:pPr>
        <w:pStyle w:val="testoCard"/>
        <w:numPr>
          <w:ilvl w:val="0"/>
          <w:numId w:val="19"/>
        </w:numPr>
        <w:rPr>
          <w:rFonts w:ascii="Verdana" w:hAnsi="Verdana" w:eastAsia="Verdana" w:cs="Verdana"/>
          <w:color w:val="595959" w:themeColor="text1" w:themeTint="A6" w:themeShade="FF"/>
          <w:sz w:val="24"/>
          <w:szCs w:val="24"/>
        </w:rPr>
      </w:pPr>
      <w:proofErr w:type="spellStart"/>
      <w:r w:rsidRPr="00000000" w:rsidDel="00000000" w:rsidR="00000000">
        <w:rPr/>
        <w:t xml:space="preserve">realizzare</w:t>
      </w:r>
      <w:proofErr w:type="spellEnd"/>
      <w:r w:rsidRPr="00000000" w:rsidDel="00000000" w:rsidR="00000000">
        <w:rPr/>
        <w:t xml:space="preserve"> la webapp </w:t>
      </w:r>
      <w:proofErr w:type="spellStart"/>
      <w:r w:rsidRPr="00000000" w:rsidDel="00000000" w:rsidR="00000000">
        <w:rPr/>
        <w:t xml:space="preserve">attorno</w:t>
      </w:r>
      <w:proofErr w:type="spellEnd"/>
      <w:r w:rsidRPr="00000000" w:rsidDel="00000000" w:rsidR="00000000">
        <w:rPr/>
        <w:t xml:space="preserve"> al plugin </w:t>
      </w:r>
      <w:proofErr w:type="spellStart"/>
      <w:r w:rsidRPr="00000000" w:rsidDel="00000000" w:rsidR="00000000">
        <w:rPr/>
        <w:t xml:space="preserve">jquery</w:t>
      </w:r>
      <w:proofErr w:type="spellEnd"/>
      <w:r w:rsidRPr="00000000" w:rsidDel="00000000" w:rsidR="00000000">
        <w:rPr/>
        <w:t xml:space="preserve"> </w:t>
      </w:r>
      <w:proofErr w:type="spellStart"/>
      <w:r w:rsidRPr="00000000" w:rsidDel="00000000" w:rsidR="00000000">
        <w:rPr/>
        <w:t xml:space="preserve">fullcalendar</w:t>
      </w:r>
      <w:proofErr w:type="spellEnd"/>
    </w:p>
    <w:p xmlns:wp14="http://schemas.microsoft.com/office/word/2010/wordml" w:rsidRPr="00000000" w:rsidR="00000000" w:rsidDel="00000000" w:rsidP="3663E6F0" w:rsidRDefault="00000000" w14:paraId="796D1453" wp14:textId="462F2629">
      <w:pPr>
        <w:pStyle w:val="testoCard"/>
        <w:numPr>
          <w:ilvl w:val="0"/>
          <w:numId w:val="19"/>
        </w:numPr>
        <w:rPr>
          <w:rFonts w:ascii="Verdana" w:hAnsi="Verdana" w:eastAsia="Verdana" w:cs="Verdana"/>
          <w:color w:val="595959" w:themeColor="text1" w:themeTint="A6" w:themeShade="FF"/>
          <w:sz w:val="24"/>
          <w:szCs w:val="24"/>
        </w:rPr>
      </w:pPr>
      <w:proofErr w:type="spellStart"/>
      <w:r w:rsidRPr="00000000" w:rsidDel="00000000" w:rsidR="00000000">
        <w:rPr/>
        <w:t xml:space="preserve">realizzare</w:t>
      </w:r>
      <w:proofErr w:type="spellEnd"/>
      <w:r w:rsidRPr="00000000" w:rsidDel="00000000" w:rsidR="00000000">
        <w:rPr/>
        <w:t xml:space="preserve"> il mock </w:t>
      </w:r>
      <w:proofErr w:type="spellStart"/>
      <w:r w:rsidRPr="00000000" w:rsidDel="00000000" w:rsidR="00000000">
        <w:rPr/>
        <w:t xml:space="preserve">delle</w:t>
      </w:r>
      <w:proofErr w:type="spellEnd"/>
      <w:r w:rsidRPr="00000000" w:rsidDel="00000000" w:rsidR="00000000">
        <w:rPr/>
        <w:t xml:space="preserve"> API </w:t>
      </w:r>
      <w:proofErr w:type="spellStart"/>
      <w:r w:rsidRPr="00000000" w:rsidDel="00000000" w:rsidR="00000000">
        <w:rPr/>
        <w:t xml:space="preserve">su</w:t>
      </w:r>
      <w:proofErr w:type="spellEnd"/>
      <w:r w:rsidRPr="00000000" w:rsidDel="00000000" w:rsidR="00000000">
        <w:rPr/>
        <w:t xml:space="preserve"> </w:t>
      </w:r>
      <w:proofErr w:type="spellStart"/>
      <w:r w:rsidRPr="00000000" w:rsidDel="00000000" w:rsidR="00000000">
        <w:rPr/>
        <w:t xml:space="preserve">nodeJs</w:t>
      </w:r>
      <w:proofErr w:type="spellEnd"/>
      <w:r w:rsidRPr="00000000" w:rsidDel="00000000" w:rsidR="00000000">
        <w:rPr/>
        <w:t xml:space="preserve"> (modulo </w:t>
      </w:r>
      <w:proofErr w:type="spellStart"/>
      <w:r w:rsidRPr="00000000" w:rsidDel="00000000" w:rsidR="00000000">
        <w:rPr/>
        <w:t xml:space="preserve">json</w:t>
      </w:r>
      <w:proofErr w:type="spellEnd"/>
      <w:r w:rsidRPr="00000000" w:rsidDel="00000000" w:rsidR="00000000">
        <w:rPr/>
        <w:t xml:space="preserve">-sever)</w:t>
      </w:r>
    </w:p>
    <w:p xmlns:wp14="http://schemas.microsoft.com/office/word/2010/wordml" w:rsidRPr="00000000" w:rsidR="00000000" w:rsidDel="00000000" w:rsidP="3663E6F0" w:rsidRDefault="00000000" w14:paraId="3446A4D1" wp14:textId="163F4B14">
      <w:pPr>
        <w:pStyle w:val="testoCard"/>
        <w:numPr>
          <w:ilvl w:val="0"/>
          <w:numId w:val="19"/>
        </w:numPr>
        <w:rPr>
          <w:rFonts w:ascii="Verdana" w:hAnsi="Verdana" w:eastAsia="Verdana" w:cs="Verdana"/>
          <w:color w:val="595959" w:themeColor="text1" w:themeTint="A6" w:themeShade="FF"/>
          <w:sz w:val="24"/>
          <w:szCs w:val="24"/>
        </w:rPr>
      </w:pPr>
      <w:proofErr w:type="spellStart"/>
      <w:r w:rsidRPr="00000000" w:rsidDel="00000000" w:rsidR="00000000">
        <w:rPr/>
        <w:t xml:space="preserve">configurarla</w:t>
      </w:r>
      <w:proofErr w:type="spellEnd"/>
      <w:r w:rsidRPr="00000000" w:rsidDel="00000000" w:rsidR="00000000">
        <w:rPr/>
        <w:t xml:space="preserve"> come </w:t>
      </w:r>
      <w:proofErr w:type="spellStart"/>
      <w:r w:rsidRPr="00000000" w:rsidDel="00000000" w:rsidR="00000000">
        <w:rPr/>
        <w:t xml:space="preserve">applicativo</w:t>
      </w:r>
      <w:proofErr w:type="spellEnd"/>
      <w:r w:rsidRPr="00000000" w:rsidDel="00000000" w:rsidR="00000000">
        <w:rPr/>
        <w:t xml:space="preserve"> standalone </w:t>
      </w:r>
      <w:proofErr w:type="spellStart"/>
      <w:r w:rsidRPr="00000000" w:rsidDel="00000000" w:rsidR="00000000">
        <w:rPr/>
        <w:t xml:space="preserve">nodeJs</w:t>
      </w:r>
      <w:proofErr w:type="spellEnd"/>
      <w:r w:rsidRPr="00000000" w:rsidDel="00000000" w:rsidR="00000000">
        <w:rPr/>
        <w:t xml:space="preserve"> per il POC</w:t>
      </w:r>
    </w:p>
    <w:p xmlns:wp14="http://schemas.microsoft.com/office/word/2010/wordml" w:rsidRPr="00000000" w:rsidR="00000000" w:rsidDel="00000000" w:rsidP="3663E6F0" w:rsidRDefault="00000000" w14:paraId="77D2A378" wp14:textId="235BAE46">
      <w:pPr>
        <w:pStyle w:val="testoCard"/>
        <w:numPr>
          <w:ilvl w:val="0"/>
          <w:numId w:val="19"/>
        </w:numPr>
        <w:rPr>
          <w:rFonts w:ascii="Verdana" w:hAnsi="Verdana" w:eastAsia="Verdana" w:cs="Verdana"/>
          <w:color w:val="595959" w:themeColor="text1" w:themeTint="A6" w:themeShade="FF"/>
          <w:sz w:val="24"/>
          <w:szCs w:val="24"/>
        </w:rPr>
      </w:pPr>
      <w:proofErr w:type="spellStart"/>
      <w:r w:rsidRPr="00000000" w:rsidDel="00000000" w:rsidR="00000000">
        <w:rPr/>
        <w:t xml:space="preserve">produrre</w:t>
      </w:r>
      <w:proofErr w:type="spellEnd"/>
      <w:r w:rsidRPr="00000000" w:rsidDel="00000000" w:rsidR="00000000">
        <w:rPr/>
        <w:t xml:space="preserve"> </w:t>
      </w:r>
      <w:proofErr w:type="spellStart"/>
      <w:r w:rsidRPr="00000000" w:rsidDel="00000000" w:rsidR="00000000">
        <w:rPr/>
        <w:t xml:space="preserve">una</w:t>
      </w:r>
      <w:proofErr w:type="spellEnd"/>
      <w:r w:rsidRPr="00000000" w:rsidDel="00000000" w:rsidR="00000000">
        <w:rPr/>
        <w:t xml:space="preserve"> </w:t>
      </w:r>
      <w:proofErr w:type="spellStart"/>
      <w:r w:rsidRPr="00000000" w:rsidDel="00000000" w:rsidR="00000000">
        <w:rPr/>
        <w:t xml:space="preserve">versione</w:t>
      </w:r>
      <w:proofErr w:type="spellEnd"/>
      <w:r w:rsidRPr="00000000" w:rsidDel="00000000" w:rsidR="00000000">
        <w:rPr/>
        <w:t xml:space="preserve"> </w:t>
      </w:r>
      <w:proofErr w:type="spellStart"/>
      <w:r w:rsidRPr="00000000" w:rsidDel="00000000" w:rsidR="00000000">
        <w:rPr/>
        <w:t xml:space="preserve">strettamente</w:t>
      </w:r>
      <w:proofErr w:type="spellEnd"/>
      <w:r w:rsidRPr="00000000" w:rsidDel="00000000" w:rsidR="00000000">
        <w:rPr/>
        <w:t xml:space="preserve"> frontend </w:t>
      </w:r>
      <w:proofErr w:type="spellStart"/>
      <w:r w:rsidRPr="00000000" w:rsidDel="00000000" w:rsidR="00000000">
        <w:rPr/>
        <w:t xml:space="preserve">che</w:t>
      </w:r>
      <w:proofErr w:type="spellEnd"/>
      <w:r w:rsidRPr="00000000" w:rsidDel="00000000" w:rsidR="00000000">
        <w:rPr/>
        <w:t xml:space="preserve"> </w:t>
      </w:r>
      <w:proofErr w:type="spellStart"/>
      <w:r w:rsidRPr="00000000" w:rsidDel="00000000" w:rsidR="00000000">
        <w:rPr/>
        <w:t xml:space="preserve">si</w:t>
      </w:r>
      <w:proofErr w:type="spellEnd"/>
      <w:r w:rsidRPr="00000000" w:rsidDel="00000000" w:rsidR="00000000">
        <w:rPr/>
        <w:t xml:space="preserve"> </w:t>
      </w:r>
      <w:proofErr w:type="spellStart"/>
      <w:r w:rsidRPr="00000000" w:rsidDel="00000000" w:rsidR="00000000">
        <w:rPr/>
        <w:t xml:space="preserve">integri</w:t>
      </w:r>
      <w:proofErr w:type="spellEnd"/>
      <w:r w:rsidRPr="00000000" w:rsidDel="00000000" w:rsidR="00000000">
        <w:rPr/>
        <w:t xml:space="preserve"> con le API da </w:t>
      </w:r>
      <w:proofErr w:type="spellStart"/>
      <w:r w:rsidRPr="00000000" w:rsidDel="00000000" w:rsidR="00000000">
        <w:rPr/>
        <w:t xml:space="preserve">produrre</w:t>
      </w:r>
      <w:proofErr w:type="spellEnd"/>
      <w:r w:rsidRPr="00000000" w:rsidDel="00000000" w:rsidR="00000000">
        <w:rPr/>
        <w:t xml:space="preserve"> </w:t>
      </w:r>
      <w:proofErr w:type="spellStart"/>
      <w:r w:rsidRPr="00000000" w:rsidDel="00000000" w:rsidR="00000000">
        <w:rPr/>
        <w:t xml:space="preserve">su</w:t>
      </w:r>
      <w:proofErr w:type="spellEnd"/>
      <w:r w:rsidRPr="00000000" w:rsidDel="00000000" w:rsidR="00000000">
        <w:rPr/>
        <w:t xml:space="preserve"> </w:t>
      </w:r>
      <w:proofErr w:type="spellStart"/>
      <w:r w:rsidRPr="00000000" w:rsidDel="00000000" w:rsidR="00000000">
        <w:rPr/>
        <w:t xml:space="preserve">wordpress</w:t>
      </w:r>
      <w:proofErr w:type="spellEnd"/>
      <w:r w:rsidRPr="00000000" w:rsidDel="00000000" w:rsidR="00000000">
        <w:rPr/>
        <w:t xml:space="preserve"> </w:t>
      </w:r>
      <w:proofErr w:type="spellStart"/>
      <w:r w:rsidRPr="00000000" w:rsidDel="00000000" w:rsidR="00000000">
        <w:rPr/>
        <w:t xml:space="preserve">sul</w:t>
      </w:r>
      <w:proofErr w:type="spellEnd"/>
      <w:r w:rsidRPr="00000000" w:rsidDel="00000000" w:rsidR="00000000">
        <w:rPr/>
        <w:t xml:space="preserve"> </w:t>
      </w:r>
      <w:proofErr w:type="spellStart"/>
      <w:r w:rsidRPr="00000000" w:rsidDel="00000000" w:rsidR="00000000">
        <w:rPr/>
        <w:t xml:space="preserve">modello</w:t>
      </w:r>
      <w:proofErr w:type="spellEnd"/>
      <w:r w:rsidRPr="00000000" w:rsidDel="00000000" w:rsidR="00000000">
        <w:rPr/>
        <w:t xml:space="preserve"> del mock da me </w:t>
      </w:r>
      <w:proofErr w:type="spellStart"/>
      <w:r w:rsidRPr="00000000" w:rsidDel="00000000" w:rsidR="00000000">
        <w:rPr/>
        <w:t xml:space="preserve">realizzato</w:t>
      </w:r>
      <w:proofErr w:type="spellEnd"/>
      <w:r w:rsidRPr="00000000" w:rsidDel="00000000" w:rsidR="00000000">
        <w:rPr/>
        <w:t xml:space="preserve">.</w:t>
      </w:r>
    </w:p>
    <w:p xmlns:wp14="http://schemas.microsoft.com/office/word/2010/wordml" w:rsidRPr="00000000" w:rsidR="00000000" w:rsidDel="00000000" w:rsidP="3663E6F0" w:rsidRDefault="00000000" w14:paraId="3D600023" wp14:textId="4D6BD6CD">
      <w:pPr>
        <w:pStyle w:val="testoCard"/>
        <w:rPr>
          <w:rFonts w:ascii="Verdana" w:hAnsi="Verdana" w:eastAsia="Verdana" w:cs="Verdana"/>
          <w:color w:val="595959" w:themeColor="text1" w:themeTint="A6" w:themeShade="FF"/>
          <w:sz w:val="24"/>
          <w:szCs w:val="24"/>
        </w:rPr>
      </w:pPr>
      <w:proofErr w:type="spellStart"/>
      <w:r w:rsidRPr="00000000" w:rsidDel="00000000" w:rsidR="00000000">
        <w:rPr/>
        <w:t xml:space="preserve">Tecnologie</w:t>
      </w:r>
      <w:proofErr w:type="spellEnd"/>
    </w:p>
    <w:p xmlns:wp14="http://schemas.microsoft.com/office/word/2010/wordml" w:rsidRPr="00000000" w:rsidR="00000000" w:rsidDel="00000000" w:rsidP="3663E6F0" w:rsidRDefault="00000000" w14:paraId="3C46486A" wp14:textId="7E0E46A2">
      <w:pPr>
        <w:pStyle w:val="testoCard"/>
        <w:numPr>
          <w:ilvl w:val="0"/>
          <w:numId w:val="18"/>
        </w:numPr>
        <w:rPr>
          <w:rFonts w:ascii="Verdana" w:hAnsi="Verdana" w:eastAsia="Verdana" w:cs="Verdana"/>
          <w:color w:val="595959" w:themeColor="text1" w:themeTint="A6" w:themeShade="FF"/>
          <w:sz w:val="24"/>
          <w:szCs w:val="24"/>
        </w:rPr>
      </w:pPr>
      <w:r w:rsidRPr="00000000" w:rsidDel="00000000" w:rsidR="00000000">
        <w:rPr/>
        <w:t xml:space="preserve">vanilla </w:t>
      </w:r>
      <w:proofErr w:type="spellStart"/>
      <w:r w:rsidRPr="00000000" w:rsidDel="00000000" w:rsidR="00000000">
        <w:rPr/>
        <w:t xml:space="preserve">javascript</w:t>
      </w:r>
      <w:proofErr w:type="spellEnd"/>
    </w:p>
    <w:p xmlns:wp14="http://schemas.microsoft.com/office/word/2010/wordml" w:rsidRPr="00000000" w:rsidR="00000000" w:rsidDel="00000000" w:rsidP="3663E6F0" w:rsidRDefault="00000000" w14:paraId="3FC74ABF" wp14:textId="17B380FB">
      <w:pPr>
        <w:pStyle w:val="testoCard"/>
        <w:numPr>
          <w:ilvl w:val="0"/>
          <w:numId w:val="18"/>
        </w:numPr>
        <w:rPr>
          <w:rFonts w:ascii="Verdana" w:hAnsi="Verdana" w:eastAsia="Verdana" w:cs="Verdana"/>
          <w:color w:val="595959" w:themeColor="text1" w:themeTint="A6" w:themeShade="FF"/>
          <w:sz w:val="24"/>
          <w:szCs w:val="24"/>
        </w:rPr>
      </w:pPr>
      <w:proofErr w:type="spellStart"/>
      <w:r w:rsidRPr="00000000" w:rsidDel="00000000" w:rsidR="00000000">
        <w:rPr/>
        <w:t xml:space="preserve">Jquery</w:t>
      </w:r>
      <w:proofErr w:type="spellEnd"/>
    </w:p>
    <w:p xmlns:wp14="http://schemas.microsoft.com/office/word/2010/wordml" w:rsidRPr="00000000" w:rsidR="00000000" w:rsidDel="00000000" w:rsidP="3663E6F0" w:rsidRDefault="00000000" w14:paraId="7D3516DA" wp14:textId="443B675B">
      <w:pPr>
        <w:pStyle w:val="testoCard"/>
        <w:numPr>
          <w:ilvl w:val="0"/>
          <w:numId w:val="18"/>
        </w:numPr>
        <w:rPr>
          <w:rFonts w:ascii="Verdana" w:hAnsi="Verdana" w:eastAsia="Verdana" w:cs="Verdana"/>
          <w:color w:val="595959" w:themeColor="text1" w:themeTint="A6" w:themeShade="FF"/>
          <w:sz w:val="24"/>
          <w:szCs w:val="24"/>
        </w:rPr>
      </w:pPr>
      <w:r w:rsidRPr="00000000" w:rsidDel="00000000" w:rsidR="00000000">
        <w:rPr/>
        <w:t xml:space="preserve">plugin </w:t>
      </w:r>
      <w:proofErr w:type="spellStart"/>
      <w:r w:rsidRPr="00000000" w:rsidDel="00000000" w:rsidR="00000000">
        <w:rPr/>
        <w:t xml:space="preserve">fullcalendar</w:t>
      </w:r>
      <w:proofErr w:type="spellEnd"/>
      <w:r w:rsidRPr="00000000" w:rsidDel="00000000" w:rsidR="00000000">
        <w:rPr/>
        <w:t xml:space="preserve"> e </w:t>
      </w:r>
      <w:proofErr w:type="spellStart"/>
      <w:r w:rsidRPr="00000000" w:rsidDel="00000000" w:rsidR="00000000">
        <w:rPr/>
        <w:t xml:space="preserve">fullcalendar</w:t>
      </w:r>
      <w:proofErr w:type="spellEnd"/>
      <w:r w:rsidRPr="00000000" w:rsidDel="00000000" w:rsidR="00000000">
        <w:rPr/>
        <w:t xml:space="preserve">-scheduler</w:t>
      </w:r>
    </w:p>
    <w:p xmlns:wp14="http://schemas.microsoft.com/office/word/2010/wordml" w:rsidRPr="00000000" w:rsidR="00000000" w:rsidDel="00000000" w:rsidP="3663E6F0" w:rsidRDefault="00000000" w14:paraId="65CBB4F0" wp14:textId="798DE88F">
      <w:pPr>
        <w:pStyle w:val="testoCard"/>
        <w:numPr>
          <w:ilvl w:val="0"/>
          <w:numId w:val="18"/>
        </w:numPr>
        <w:rPr>
          <w:rFonts w:ascii="Verdana" w:hAnsi="Verdana" w:eastAsia="Verdana" w:cs="Verdana"/>
          <w:color w:val="595959" w:themeColor="text1" w:themeTint="A6" w:themeShade="FF"/>
          <w:sz w:val="24"/>
          <w:szCs w:val="24"/>
        </w:rPr>
      </w:pPr>
      <w:proofErr w:type="spellStart"/>
      <w:r w:rsidRPr="00000000" w:rsidDel="00000000" w:rsidR="00000000">
        <w:rPr/>
        <w:t xml:space="preserve">NodeJs</w:t>
      </w:r>
      <w:proofErr w:type="spellEnd"/>
    </w:p>
    <w:p xmlns:wp14="http://schemas.microsoft.com/office/word/2010/wordml" w:rsidRPr="00000000" w:rsidR="00000000" w:rsidDel="00000000" w:rsidP="3663E6F0" w:rsidRDefault="00000000" w14:paraId="7BC11997" wp14:textId="2B9DE149">
      <w:pPr>
        <w:pStyle w:val="testoCard"/>
        <w:numPr>
          <w:ilvl w:val="0"/>
          <w:numId w:val="18"/>
        </w:numPr>
        <w:rPr>
          <w:rFonts w:ascii="Verdana" w:hAnsi="Verdana" w:eastAsia="Verdana" w:cs="Verdana"/>
          <w:color w:val="595959" w:themeColor="text1" w:themeTint="A6" w:themeShade="FF"/>
          <w:sz w:val="24"/>
          <w:szCs w:val="24"/>
        </w:rPr>
      </w:pPr>
      <w:r w:rsidRPr="00000000" w:rsidDel="00000000" w:rsidR="00000000">
        <w:rPr/>
        <w:t xml:space="preserve">modulo </w:t>
      </w:r>
      <w:proofErr w:type="spellStart"/>
      <w:r w:rsidRPr="00000000" w:rsidDel="00000000" w:rsidR="00000000">
        <w:rPr/>
        <w:t xml:space="preserve">json</w:t>
      </w:r>
      <w:proofErr w:type="spellEnd"/>
      <w:r w:rsidRPr="00000000" w:rsidDel="00000000" w:rsidR="00000000">
        <w:rPr/>
        <w:t xml:space="preserve">-server</w:t>
      </w:r>
    </w:p>
    <w:p xmlns:wp14="http://schemas.microsoft.com/office/word/2010/wordml" w:rsidRPr="00000000" w:rsidR="00000000" w:rsidDel="00000000" w:rsidP="3663E6F0" w:rsidRDefault="00000000" w14:paraId="5A5ED992" wp14:textId="2FEA2B56">
      <w:pPr>
        <w:pStyle w:val="Normal"/>
        <w:spacing w:before="0" w:beforeAutospacing="off"/>
        <w:ind w:left="360"/>
        <w:jc w:val="both"/>
        <w:rPr>
          <w:rFonts w:ascii="Libre Franklin" w:hAnsi="Libre Franklin" w:eastAsia="Franklin Gothic Book" w:cs="Libre Franklin"/>
          <w:color w:val="595959" w:themeColor="text1" w:themeTint="A6" w:themeShade="FF"/>
          <w:sz w:val="24"/>
          <w:szCs w:val="24"/>
          <w:rtl w:val="0"/>
        </w:rPr>
      </w:pPr>
    </w:p>
    <w:p xmlns:wp14="http://schemas.microsoft.com/office/word/2010/wordml" w:rsidRPr="00000000" w:rsidR="00000000" w:rsidDel="00000000" w:rsidP="3663E6F0" w:rsidRDefault="00000000" w14:paraId="6AFD99F1" wp14:textId="613EE174">
      <w:pPr>
        <w:pStyle w:val="Normal"/>
        <w:spacing w:before="0" w:beforeAutospacing="off"/>
        <w:ind w:left="360"/>
        <w:jc w:val="both"/>
        <w:rPr>
          <w:u w:val="none"/>
        </w:rPr>
      </w:pPr>
      <w:r w:rsidRPr="00000000" w:rsidDel="00000000" w:rsidR="00000000">
        <w:rPr>
          <w:rFonts w:ascii="Verdana" w:hAnsi="Verdana" w:eastAsia="Verdana" w:cs="Verdana"/>
          <w:sz w:val="24"/>
          <w:szCs w:val="24"/>
        </w:rPr>
        <w:t xml:space="preserve">----------------------------------------------------------------------------</w:t>
      </w:r>
    </w:p>
    <w:p xmlns:wp14="http://schemas.microsoft.com/office/word/2010/wordml" w:rsidRPr="00000000" w:rsidR="00000000" w:rsidDel="00000000" w:rsidP="3663E6F0" w:rsidRDefault="00000000" w14:paraId="5FF5D2B7" wp14:textId="0939FDCE">
      <w:pPr>
        <w:pStyle w:val="Normal"/>
        <w:spacing w:before="0" w:beforeAutospacing="off"/>
        <w:ind w:left="360"/>
        <w:jc w:val="both"/>
        <w:rPr>
          <w:u w:val="none"/>
        </w:rPr>
      </w:pPr>
      <w:r w:rsidRPr="00000000" w:rsidDel="00000000" w:rsidR="00000000">
        <w:rPr>
          <w:rFonts w:ascii="Verdana" w:hAnsi="Verdana" w:eastAsia="Verdana" w:cs="Verdana"/>
          <w:sz w:val="24"/>
          <w:szCs w:val="24"/>
        </w:rPr>
        <w:t xml:space="preserve">POC </w:t>
      </w:r>
      <w:proofErr w:type="spellStart"/>
      <w:r w:rsidRPr="00000000" w:rsidDel="00000000" w:rsidR="00000000">
        <w:rPr>
          <w:rFonts w:ascii="Verdana" w:hAnsi="Verdana" w:eastAsia="Verdana" w:cs="Verdana"/>
          <w:sz w:val="24"/>
          <w:szCs w:val="24"/>
        </w:rPr>
        <w:t xml:space="preserve">ChatBot</w:t>
      </w:r>
      <w:proofErr w:type="spellEnd"/>
      <w:r w:rsidRPr="00000000" w:rsidDel="00000000" w:rsidR="00000000">
        <w:rPr>
          <w:rFonts w:ascii="Verdana" w:hAnsi="Verdana" w:eastAsia="Verdana" w:cs="Verdana"/>
          <w:sz w:val="24"/>
          <w:szCs w:val="24"/>
        </w:rPr>
        <w:t xml:space="preserve"> UI per P.A.</w:t>
      </w:r>
    </w:p>
    <w:p xmlns:wp14="http://schemas.microsoft.com/office/word/2010/wordml" w:rsidRPr="00000000" w:rsidR="00000000" w:rsidDel="00000000" w:rsidP="3663E6F0" w:rsidRDefault="00000000" w14:paraId="3975B2A4" wp14:textId="6CB95F85">
      <w:pPr>
        <w:pStyle w:val="Normal"/>
        <w:spacing w:before="0" w:beforeAutospacing="off"/>
        <w:ind w:left="360"/>
        <w:jc w:val="both"/>
        <w:rPr>
          <w:u w:val="none"/>
        </w:rPr>
      </w:pPr>
      <w:r w:rsidRPr="00000000" w:rsidDel="00000000" w:rsidR="00000000">
        <w:rPr>
          <w:rFonts w:ascii="Verdana" w:hAnsi="Verdana" w:eastAsia="Verdana" w:cs="Verdana"/>
          <w:sz w:val="24"/>
          <w:szCs w:val="24"/>
        </w:rPr>
        <w:t xml:space="preserve">Framework di A.I. Chatbot </w:t>
      </w:r>
      <w:proofErr w:type="spellStart"/>
      <w:r w:rsidRPr="00000000" w:rsidDel="00000000" w:rsidR="00000000">
        <w:rPr>
          <w:rFonts w:ascii="Verdana" w:hAnsi="Verdana" w:eastAsia="Verdana" w:cs="Verdana"/>
          <w:sz w:val="24"/>
          <w:szCs w:val="24"/>
        </w:rPr>
        <w:t xml:space="preserve">interno</w:t>
      </w:r>
      <w:proofErr w:type="spellEnd"/>
      <w:r w:rsidRPr="00000000" w:rsidDel="00000000" w:rsidR="00000000">
        <w:rPr>
          <w:rFonts w:ascii="Verdana" w:hAnsi="Verdana" w:eastAsia="Verdana" w:cs="Verdana"/>
          <w:sz w:val="24"/>
          <w:szCs w:val="24"/>
        </w:rPr>
        <w:t xml:space="preserve"> </w:t>
      </w:r>
      <w:proofErr w:type="spellStart"/>
      <w:r w:rsidRPr="00000000" w:rsidDel="00000000" w:rsidR="00000000">
        <w:rPr>
          <w:rFonts w:ascii="Verdana" w:hAnsi="Verdana" w:eastAsia="Verdana" w:cs="Verdana"/>
          <w:sz w:val="24"/>
          <w:szCs w:val="24"/>
        </w:rPr>
        <w:t xml:space="preserve">aziendale</w:t>
      </w:r>
      <w:proofErr w:type="spellEnd"/>
      <w:r w:rsidRPr="00000000" w:rsidDel="00000000" w:rsidR="00000000">
        <w:rPr>
          <w:rFonts w:ascii="Verdana" w:hAnsi="Verdana" w:eastAsia="Verdana" w:cs="Verdana"/>
          <w:sz w:val="24"/>
          <w:szCs w:val="24"/>
        </w:rPr>
        <w:t xml:space="preserve"> per POC</w:t>
      </w:r>
    </w:p>
    <w:p xmlns:wp14="http://schemas.microsoft.com/office/word/2010/wordml" w:rsidRPr="00000000" w:rsidR="00000000" w:rsidDel="00000000" w:rsidP="3663E6F0" w:rsidRDefault="00000000" w14:paraId="27E6EDDA" wp14:textId="525B2EBB">
      <w:pPr>
        <w:pStyle w:val="testoCard"/>
        <w:rPr>
          <w:rFonts w:ascii="Verdana" w:hAnsi="Verdana" w:eastAsia="Verdana" w:cs="Verdana"/>
          <w:color w:val="595959" w:themeColor="text1" w:themeTint="A6" w:themeShade="FF"/>
          <w:sz w:val="24"/>
          <w:szCs w:val="24"/>
        </w:rPr>
      </w:pPr>
      <w:r w:rsidRPr="00000000" w:rsidDel="00000000" w:rsidR="00000000">
        <w:rPr/>
        <w:t xml:space="preserve">Mi </w:t>
      </w:r>
      <w:proofErr w:type="spellStart"/>
      <w:r w:rsidRPr="00000000" w:rsidDel="00000000" w:rsidR="00000000">
        <w:rPr/>
        <w:t xml:space="preserve">sono</w:t>
      </w:r>
      <w:proofErr w:type="spellEnd"/>
      <w:r w:rsidRPr="00000000" w:rsidDel="00000000" w:rsidR="00000000">
        <w:rPr/>
        <w:t xml:space="preserve"> </w:t>
      </w:r>
      <w:proofErr w:type="spellStart"/>
      <w:r w:rsidRPr="00000000" w:rsidDel="00000000" w:rsidR="00000000">
        <w:rPr/>
        <w:t xml:space="preserve">occupato</w:t>
      </w:r>
      <w:proofErr w:type="spellEnd"/>
      <w:r w:rsidRPr="00000000" w:rsidDel="00000000" w:rsidR="00000000">
        <w:rPr/>
        <w:t xml:space="preserve"> </w:t>
      </w:r>
      <w:proofErr w:type="spellStart"/>
      <w:r w:rsidRPr="00000000" w:rsidDel="00000000" w:rsidR="00000000">
        <w:rPr/>
        <w:t xml:space="preserve">della</w:t>
      </w:r>
      <w:proofErr w:type="spellEnd"/>
      <w:r w:rsidRPr="00000000" w:rsidDel="00000000" w:rsidR="00000000">
        <w:rPr/>
        <w:t xml:space="preserve"> </w:t>
      </w:r>
      <w:proofErr w:type="spellStart"/>
      <w:r w:rsidRPr="00000000" w:rsidDel="00000000" w:rsidR="00000000">
        <w:rPr/>
        <w:t xml:space="preserve">ricerca</w:t>
      </w:r>
      <w:proofErr w:type="spellEnd"/>
      <w:r w:rsidRPr="00000000" w:rsidDel="00000000" w:rsidR="00000000">
        <w:rPr/>
        <w:t xml:space="preserve"> e </w:t>
      </w:r>
      <w:proofErr w:type="spellStart"/>
      <w:r w:rsidRPr="00000000" w:rsidDel="00000000" w:rsidR="00000000">
        <w:rPr/>
        <w:t xml:space="preserve">selezione</w:t>
      </w:r>
      <w:proofErr w:type="spellEnd"/>
      <w:r w:rsidRPr="00000000" w:rsidDel="00000000" w:rsidR="00000000">
        <w:rPr/>
        <w:t xml:space="preserve"> </w:t>
      </w:r>
      <w:proofErr w:type="spellStart"/>
      <w:r w:rsidRPr="00000000" w:rsidDel="00000000" w:rsidR="00000000">
        <w:rPr/>
        <w:t xml:space="preserve">dei</w:t>
      </w:r>
      <w:proofErr w:type="spellEnd"/>
      <w:r w:rsidRPr="00000000" w:rsidDel="00000000" w:rsidR="00000000">
        <w:rPr/>
        <w:t xml:space="preserve"> </w:t>
      </w:r>
      <w:proofErr w:type="spellStart"/>
      <w:r w:rsidRPr="00000000" w:rsidDel="00000000" w:rsidR="00000000">
        <w:rPr/>
        <w:t xml:space="preserve">componenti</w:t>
      </w:r>
      <w:proofErr w:type="spellEnd"/>
      <w:r w:rsidRPr="00000000" w:rsidDel="00000000" w:rsidR="00000000">
        <w:rPr/>
        <w:t xml:space="preserve"> opensource per la </w:t>
      </w:r>
      <w:proofErr w:type="spellStart"/>
      <w:r w:rsidRPr="00000000" w:rsidDel="00000000" w:rsidR="00000000">
        <w:rPr/>
        <w:t xml:space="preserve">realizzazione</w:t>
      </w:r>
      <w:proofErr w:type="spellEnd"/>
      <w:r w:rsidRPr="00000000" w:rsidDel="00000000" w:rsidR="00000000">
        <w:rPr/>
        <w:t xml:space="preserve"> di un framework </w:t>
      </w:r>
      <w:proofErr w:type="spellStart"/>
      <w:r w:rsidRPr="00000000" w:rsidDel="00000000" w:rsidR="00000000">
        <w:rPr/>
        <w:t xml:space="preserve">nodeJs</w:t>
      </w:r>
      <w:proofErr w:type="spellEnd"/>
      <w:r w:rsidRPr="00000000" w:rsidDel="00000000" w:rsidR="00000000">
        <w:rPr/>
        <w:t xml:space="preserve"> per </w:t>
      </w:r>
      <w:proofErr w:type="spellStart"/>
      <w:r w:rsidRPr="00000000" w:rsidDel="00000000" w:rsidR="00000000">
        <w:rPr/>
        <w:t xml:space="preserve">interfacce</w:t>
      </w:r>
      <w:proofErr w:type="spellEnd"/>
      <w:r w:rsidRPr="00000000" w:rsidDel="00000000" w:rsidR="00000000">
        <w:rPr/>
        <w:t xml:space="preserve"> </w:t>
      </w:r>
      <w:proofErr w:type="spellStart"/>
      <w:r w:rsidRPr="00000000" w:rsidDel="00000000" w:rsidR="00000000">
        <w:rPr/>
        <w:t xml:space="preserve">dialogiche</w:t>
      </w:r>
      <w:proofErr w:type="spellEnd"/>
      <w:r w:rsidRPr="00000000" w:rsidDel="00000000" w:rsidR="00000000">
        <w:rPr/>
        <w:t xml:space="preserve"> </w:t>
      </w:r>
      <w:proofErr w:type="spellStart"/>
      <w:r w:rsidRPr="00000000" w:rsidDel="00000000" w:rsidR="00000000">
        <w:rPr/>
        <w:t xml:space="preserve">intelligenti</w:t>
      </w:r>
      <w:proofErr w:type="spellEnd"/>
      <w:r w:rsidRPr="00000000" w:rsidDel="00000000" w:rsidR="00000000">
        <w:rPr/>
        <w:t xml:space="preserve"> (</w:t>
      </w:r>
      <w:proofErr w:type="spellStart"/>
      <w:r w:rsidRPr="00000000" w:rsidDel="00000000" w:rsidR="00000000">
        <w:rPr/>
        <w:t xml:space="preserve">ChatBot</w:t>
      </w:r>
      <w:proofErr w:type="spellEnd"/>
      <w:r w:rsidRPr="00000000" w:rsidDel="00000000" w:rsidR="00000000">
        <w:rPr/>
        <w:t xml:space="preserve">) </w:t>
      </w:r>
      <w:proofErr w:type="spellStart"/>
      <w:r w:rsidRPr="00000000" w:rsidDel="00000000" w:rsidR="00000000">
        <w:rPr/>
        <w:t xml:space="preserve">interno</w:t>
      </w:r>
      <w:proofErr w:type="spellEnd"/>
      <w:r w:rsidRPr="00000000" w:rsidDel="00000000" w:rsidR="00000000">
        <w:rPr/>
        <w:t xml:space="preserve">.</w:t>
      </w:r>
    </w:p>
    <w:p xmlns:wp14="http://schemas.microsoft.com/office/word/2010/wordml" w:rsidRPr="00000000" w:rsidR="00000000" w:rsidDel="00000000" w:rsidP="3663E6F0" w:rsidRDefault="00000000" w14:paraId="65787DA9" wp14:textId="2C1ECEF2">
      <w:pPr>
        <w:pStyle w:val="testoCard"/>
        <w:rPr>
          <w:rFonts w:ascii="Verdana" w:hAnsi="Verdana" w:eastAsia="Verdana" w:cs="Verdana"/>
          <w:color w:val="595959" w:themeColor="text1" w:themeTint="A6" w:themeShade="FF"/>
          <w:sz w:val="24"/>
          <w:szCs w:val="24"/>
        </w:rPr>
      </w:pPr>
      <w:proofErr w:type="spellStart"/>
      <w:r w:rsidRPr="00000000" w:rsidDel="00000000" w:rsidR="00000000">
        <w:rPr/>
        <w:t xml:space="preserve">Obiettivo</w:t>
      </w:r>
      <w:proofErr w:type="spellEnd"/>
      <w:r w:rsidRPr="00000000" w:rsidDel="00000000" w:rsidR="00000000">
        <w:rPr/>
        <w:t xml:space="preserve">: </w:t>
      </w:r>
      <w:proofErr w:type="spellStart"/>
      <w:r w:rsidRPr="00000000" w:rsidDel="00000000" w:rsidR="00000000">
        <w:rPr/>
        <w:t xml:space="preserve">produzione</w:t>
      </w:r>
      <w:proofErr w:type="spellEnd"/>
      <w:r w:rsidRPr="00000000" w:rsidDel="00000000" w:rsidR="00000000">
        <w:rPr/>
        <w:t xml:space="preserve"> di un POC di </w:t>
      </w:r>
      <w:proofErr w:type="spellStart"/>
      <w:r w:rsidRPr="00000000" w:rsidDel="00000000" w:rsidR="00000000">
        <w:rPr/>
        <w:t xml:space="preserve">una</w:t>
      </w:r>
      <w:proofErr w:type="spellEnd"/>
      <w:r w:rsidRPr="00000000" w:rsidDel="00000000" w:rsidR="00000000">
        <w:rPr/>
        <w:t xml:space="preserve"> webchat </w:t>
      </w:r>
      <w:proofErr w:type="spellStart"/>
      <w:r w:rsidRPr="00000000" w:rsidDel="00000000" w:rsidR="00000000">
        <w:rPr/>
        <w:t xml:space="preserve">dotata</w:t>
      </w:r>
      <w:proofErr w:type="spellEnd"/>
      <w:r w:rsidRPr="00000000" w:rsidDel="00000000" w:rsidR="00000000">
        <w:rPr/>
        <w:t xml:space="preserve"> di </w:t>
      </w:r>
      <w:proofErr w:type="spellStart"/>
      <w:r w:rsidRPr="00000000" w:rsidDel="00000000" w:rsidR="00000000">
        <w:rPr/>
        <w:t xml:space="preserve">intelligenza</w:t>
      </w:r>
      <w:proofErr w:type="spellEnd"/>
      <w:r w:rsidRPr="00000000" w:rsidDel="00000000" w:rsidR="00000000">
        <w:rPr/>
        <w:t xml:space="preserve"> </w:t>
      </w:r>
      <w:proofErr w:type="spellStart"/>
      <w:r w:rsidRPr="00000000" w:rsidDel="00000000" w:rsidR="00000000">
        <w:rPr/>
        <w:t xml:space="preserve">artificiale</w:t>
      </w:r>
      <w:proofErr w:type="spellEnd"/>
      <w:r w:rsidRPr="00000000" w:rsidDel="00000000" w:rsidR="00000000">
        <w:rPr/>
        <w:t xml:space="preserve"> da </w:t>
      </w:r>
      <w:proofErr w:type="spellStart"/>
      <w:r w:rsidRPr="00000000" w:rsidDel="00000000" w:rsidR="00000000">
        <w:rPr/>
        <w:t xml:space="preserve">proporre</w:t>
      </w:r>
      <w:proofErr w:type="spellEnd"/>
      <w:r w:rsidRPr="00000000" w:rsidDel="00000000" w:rsidR="00000000">
        <w:rPr/>
        <w:t xml:space="preserve"> come Proof </w:t>
      </w:r>
      <w:proofErr w:type="gramStart"/>
      <w:r w:rsidRPr="00000000" w:rsidDel="00000000" w:rsidR="00000000">
        <w:rPr/>
        <w:t xml:space="preserve">Of</w:t>
      </w:r>
      <w:proofErr w:type="gramEnd"/>
      <w:r w:rsidRPr="00000000" w:rsidDel="00000000" w:rsidR="00000000">
        <w:rPr/>
        <w:t xml:space="preserve"> Concept ad un </w:t>
      </w:r>
      <w:proofErr w:type="spellStart"/>
      <w:r w:rsidRPr="00000000" w:rsidDel="00000000" w:rsidR="00000000">
        <w:rPr/>
        <w:t xml:space="preserve">ente</w:t>
      </w:r>
      <w:proofErr w:type="spellEnd"/>
      <w:r w:rsidRPr="00000000" w:rsidDel="00000000" w:rsidR="00000000">
        <w:rPr/>
        <w:t xml:space="preserve"> di P.A. in </w:t>
      </w:r>
      <w:proofErr w:type="spellStart"/>
      <w:r w:rsidRPr="00000000" w:rsidDel="00000000" w:rsidR="00000000">
        <w:rPr/>
        <w:t xml:space="preserve">sostituzione</w:t>
      </w:r>
      <w:proofErr w:type="spellEnd"/>
      <w:r w:rsidRPr="00000000" w:rsidDel="00000000" w:rsidR="00000000">
        <w:rPr/>
        <w:t xml:space="preserve"> </w:t>
      </w:r>
      <w:proofErr w:type="spellStart"/>
      <w:r w:rsidRPr="00000000" w:rsidDel="00000000" w:rsidR="00000000">
        <w:rPr/>
        <w:t xml:space="preserve">delle</w:t>
      </w:r>
      <w:proofErr w:type="spellEnd"/>
      <w:r w:rsidRPr="00000000" w:rsidDel="00000000" w:rsidR="00000000">
        <w:rPr/>
        <w:t xml:space="preserve"> </w:t>
      </w:r>
      <w:proofErr w:type="spellStart"/>
      <w:r w:rsidRPr="00000000" w:rsidDel="00000000" w:rsidR="00000000">
        <w:rPr/>
        <w:t xml:space="preserve">loro</w:t>
      </w:r>
      <w:proofErr w:type="spellEnd"/>
      <w:r w:rsidRPr="00000000" w:rsidDel="00000000" w:rsidR="00000000">
        <w:rPr/>
        <w:t xml:space="preserve"> FAQ.</w:t>
      </w:r>
    </w:p>
    <w:p xmlns:wp14="http://schemas.microsoft.com/office/word/2010/wordml" w:rsidRPr="00000000" w:rsidR="00000000" w:rsidDel="00000000" w:rsidP="3663E6F0" w:rsidRDefault="00000000" w14:paraId="345C26A3" wp14:textId="10693BE8">
      <w:pPr>
        <w:pStyle w:val="testoCard"/>
        <w:rPr>
          <w:rFonts w:ascii="Verdana" w:hAnsi="Verdana" w:eastAsia="Verdana" w:cs="Verdana"/>
          <w:color w:val="595959" w:themeColor="text1" w:themeTint="A6" w:themeShade="FF"/>
          <w:sz w:val="24"/>
          <w:szCs w:val="24"/>
        </w:rPr>
      </w:pPr>
      <w:proofErr w:type="spellStart"/>
      <w:r w:rsidRPr="00000000" w:rsidDel="00000000" w:rsidR="00000000">
        <w:rPr/>
        <w:t xml:space="preserve">Attività</w:t>
      </w:r>
      <w:proofErr w:type="spellEnd"/>
    </w:p>
    <w:p xmlns:wp14="http://schemas.microsoft.com/office/word/2010/wordml" w:rsidRPr="00000000" w:rsidR="00000000" w:rsidDel="00000000" w:rsidP="3663E6F0" w:rsidRDefault="00000000" w14:paraId="45017E35" wp14:textId="35D3A2D1">
      <w:pPr>
        <w:pStyle w:val="testoCard"/>
        <w:numPr>
          <w:ilvl w:val="0"/>
          <w:numId w:val="21"/>
        </w:numPr>
        <w:rPr>
          <w:rFonts w:ascii="Verdana" w:hAnsi="Verdana" w:eastAsia="Verdana" w:cs="Verdana"/>
          <w:color w:val="595959" w:themeColor="text1" w:themeTint="A6" w:themeShade="FF"/>
          <w:sz w:val="24"/>
          <w:szCs w:val="24"/>
        </w:rPr>
      </w:pPr>
      <w:proofErr w:type="spellStart"/>
      <w:r w:rsidRPr="00000000" w:rsidDel="00000000" w:rsidR="00000000">
        <w:rPr/>
        <w:t xml:space="preserve">selezionare</w:t>
      </w:r>
      <w:proofErr w:type="spellEnd"/>
      <w:r w:rsidRPr="00000000" w:rsidDel="00000000" w:rsidR="00000000">
        <w:rPr/>
        <w:t xml:space="preserve"> e </w:t>
      </w:r>
      <w:proofErr w:type="spellStart"/>
      <w:r w:rsidRPr="00000000" w:rsidDel="00000000" w:rsidR="00000000">
        <w:rPr/>
        <w:t xml:space="preserve">testare</w:t>
      </w:r>
      <w:proofErr w:type="spellEnd"/>
      <w:r w:rsidRPr="00000000" w:rsidDel="00000000" w:rsidR="00000000">
        <w:rPr/>
        <w:t xml:space="preserve"> </w:t>
      </w:r>
      <w:proofErr w:type="spellStart"/>
      <w:r w:rsidRPr="00000000" w:rsidDel="00000000" w:rsidR="00000000">
        <w:rPr/>
        <w:t xml:space="preserve">i</w:t>
      </w:r>
      <w:proofErr w:type="spellEnd"/>
      <w:r w:rsidRPr="00000000" w:rsidDel="00000000" w:rsidR="00000000">
        <w:rPr/>
        <w:t xml:space="preserve"> </w:t>
      </w:r>
      <w:proofErr w:type="spellStart"/>
      <w:r w:rsidRPr="00000000" w:rsidDel="00000000" w:rsidR="00000000">
        <w:rPr/>
        <w:t xml:space="preserve">componenti</w:t>
      </w:r>
      <w:proofErr w:type="spellEnd"/>
      <w:r w:rsidRPr="00000000" w:rsidDel="00000000" w:rsidR="00000000">
        <w:rPr/>
        <w:t xml:space="preserve"> software </w:t>
      </w:r>
      <w:proofErr w:type="spellStart"/>
      <w:r w:rsidRPr="00000000" w:rsidDel="00000000" w:rsidR="00000000">
        <w:rPr/>
        <w:t xml:space="preserve">necessari</w:t>
      </w:r>
      <w:proofErr w:type="spellEnd"/>
    </w:p>
    <w:p xmlns:wp14="http://schemas.microsoft.com/office/word/2010/wordml" w:rsidRPr="00000000" w:rsidR="00000000" w:rsidDel="00000000" w:rsidP="3663E6F0" w:rsidRDefault="00000000" w14:paraId="5DD466C8" wp14:textId="011CD64B">
      <w:pPr>
        <w:pStyle w:val="testoCard"/>
        <w:numPr>
          <w:ilvl w:val="0"/>
          <w:numId w:val="21"/>
        </w:numPr>
        <w:rPr>
          <w:rFonts w:ascii="Verdana" w:hAnsi="Verdana" w:eastAsia="Verdana" w:cs="Verdana"/>
          <w:color w:val="595959" w:themeColor="text1" w:themeTint="A6" w:themeShade="FF"/>
          <w:sz w:val="24"/>
          <w:szCs w:val="24"/>
        </w:rPr>
      </w:pPr>
      <w:proofErr w:type="spellStart"/>
      <w:r w:rsidRPr="00000000" w:rsidDel="00000000" w:rsidR="00000000">
        <w:rPr/>
        <w:t xml:space="preserve">creare</w:t>
      </w:r>
      <w:proofErr w:type="spellEnd"/>
      <w:r w:rsidRPr="00000000" w:rsidDel="00000000" w:rsidR="00000000">
        <w:rPr/>
        <w:t xml:space="preserve"> la </w:t>
      </w:r>
      <w:proofErr w:type="spellStart"/>
      <w:r w:rsidRPr="00000000" w:rsidDel="00000000" w:rsidR="00000000">
        <w:rPr/>
        <w:t xml:space="preserve">competenza</w:t>
      </w:r>
      <w:proofErr w:type="spellEnd"/>
      <w:r w:rsidRPr="00000000" w:rsidDel="00000000" w:rsidR="00000000">
        <w:rPr/>
        <w:t xml:space="preserve"> </w:t>
      </w:r>
      <w:proofErr w:type="spellStart"/>
      <w:r w:rsidRPr="00000000" w:rsidDel="00000000" w:rsidR="00000000">
        <w:rPr/>
        <w:t xml:space="preserve">tecnica</w:t>
      </w:r>
      <w:proofErr w:type="spellEnd"/>
      <w:r w:rsidRPr="00000000" w:rsidDel="00000000" w:rsidR="00000000">
        <w:rPr/>
        <w:t xml:space="preserve"> </w:t>
      </w:r>
      <w:proofErr w:type="spellStart"/>
      <w:r w:rsidRPr="00000000" w:rsidDel="00000000" w:rsidR="00000000">
        <w:rPr/>
        <w:t xml:space="preserve">aziendale</w:t>
      </w:r>
      <w:proofErr w:type="spellEnd"/>
      <w:r w:rsidRPr="00000000" w:rsidDel="00000000" w:rsidR="00000000">
        <w:rPr/>
        <w:t xml:space="preserve"> in </w:t>
      </w:r>
      <w:proofErr w:type="spellStart"/>
      <w:r w:rsidRPr="00000000" w:rsidDel="00000000" w:rsidR="00000000">
        <w:rPr/>
        <w:t xml:space="preserve">ambito</w:t>
      </w:r>
      <w:proofErr w:type="spellEnd"/>
      <w:r w:rsidRPr="00000000" w:rsidDel="00000000" w:rsidR="00000000">
        <w:rPr/>
        <w:t xml:space="preserve"> </w:t>
      </w:r>
      <w:proofErr w:type="spellStart"/>
      <w:r w:rsidRPr="00000000" w:rsidDel="00000000" w:rsidR="00000000">
        <w:rPr/>
        <w:t xml:space="preserve">nodeJs</w:t>
      </w:r>
      <w:proofErr w:type="spellEnd"/>
      <w:r w:rsidRPr="00000000" w:rsidDel="00000000" w:rsidR="00000000">
        <w:rPr/>
        <w:t xml:space="preserve"> e </w:t>
      </w:r>
      <w:proofErr w:type="spellStart"/>
      <w:r w:rsidRPr="00000000" w:rsidDel="00000000" w:rsidR="00000000">
        <w:rPr/>
        <w:t xml:space="preserve">sul</w:t>
      </w:r>
      <w:proofErr w:type="spellEnd"/>
      <w:r w:rsidRPr="00000000" w:rsidDel="00000000" w:rsidR="00000000">
        <w:rPr/>
        <w:t xml:space="preserve"> </w:t>
      </w:r>
      <w:proofErr w:type="spellStart"/>
      <w:r w:rsidRPr="00000000" w:rsidDel="00000000" w:rsidR="00000000">
        <w:rPr/>
        <w:t xml:space="preserve">tema</w:t>
      </w:r>
      <w:proofErr w:type="spellEnd"/>
      <w:r w:rsidRPr="00000000" w:rsidDel="00000000" w:rsidR="00000000">
        <w:rPr/>
        <w:t xml:space="preserve"> </w:t>
      </w:r>
      <w:proofErr w:type="spellStart"/>
      <w:r w:rsidRPr="00000000" w:rsidDel="00000000" w:rsidR="00000000">
        <w:rPr/>
        <w:t xml:space="preserve">delle</w:t>
      </w:r>
      <w:proofErr w:type="spellEnd"/>
      <w:r w:rsidRPr="00000000" w:rsidDel="00000000" w:rsidR="00000000">
        <w:rPr/>
        <w:t xml:space="preserve"> </w:t>
      </w:r>
      <w:proofErr w:type="spellStart"/>
      <w:r w:rsidRPr="00000000" w:rsidDel="00000000" w:rsidR="00000000">
        <w:rPr/>
        <w:t xml:space="preserve">ChatBot</w:t>
      </w:r>
      <w:proofErr w:type="spellEnd"/>
      <w:r w:rsidRPr="00000000" w:rsidDel="00000000" w:rsidR="00000000">
        <w:rPr/>
        <w:t xml:space="preserve"> UI</w:t>
      </w:r>
    </w:p>
    <w:p xmlns:wp14="http://schemas.microsoft.com/office/word/2010/wordml" w:rsidRPr="00000000" w:rsidR="00000000" w:rsidDel="00000000" w:rsidP="3663E6F0" w:rsidRDefault="00000000" w14:paraId="76BABB20" wp14:textId="3450845C">
      <w:pPr>
        <w:pStyle w:val="testoCard"/>
        <w:numPr>
          <w:ilvl w:val="0"/>
          <w:numId w:val="21"/>
        </w:numPr>
        <w:rPr>
          <w:rFonts w:ascii="Verdana" w:hAnsi="Verdana" w:eastAsia="Verdana" w:cs="Verdana"/>
          <w:color w:val="595959" w:themeColor="text1" w:themeTint="A6" w:themeShade="FF"/>
          <w:sz w:val="24"/>
          <w:szCs w:val="24"/>
        </w:rPr>
      </w:pPr>
      <w:proofErr w:type="spellStart"/>
      <w:r w:rsidRPr="00000000" w:rsidDel="00000000" w:rsidR="00000000">
        <w:rPr/>
        <w:t xml:space="preserve">produrre</w:t>
      </w:r>
      <w:proofErr w:type="spellEnd"/>
      <w:r w:rsidRPr="00000000" w:rsidDel="00000000" w:rsidR="00000000">
        <w:rPr/>
        <w:t xml:space="preserve"> la POC per la </w:t>
      </w:r>
      <w:proofErr w:type="spellStart"/>
      <w:r w:rsidRPr="00000000" w:rsidDel="00000000" w:rsidR="00000000">
        <w:rPr/>
        <w:t xml:space="preserve">presentazione</w:t>
      </w:r>
      <w:proofErr w:type="spellEnd"/>
      <w:r w:rsidRPr="00000000" w:rsidDel="00000000" w:rsidR="00000000">
        <w:rPr/>
        <w:t xml:space="preserve"> al </w:t>
      </w:r>
      <w:proofErr w:type="spellStart"/>
      <w:r w:rsidRPr="00000000" w:rsidDel="00000000" w:rsidR="00000000">
        <w:rPr/>
        <w:t xml:space="preserve">cliente</w:t>
      </w:r>
      <w:proofErr w:type="spellEnd"/>
    </w:p>
    <w:p xmlns:wp14="http://schemas.microsoft.com/office/word/2010/wordml" w:rsidRPr="00000000" w:rsidR="00000000" w:rsidDel="00000000" w:rsidP="3663E6F0" w:rsidRDefault="00000000" w14:paraId="0362D40E" wp14:textId="31630B23">
      <w:pPr>
        <w:pStyle w:val="testoCard"/>
        <w:rPr>
          <w:rFonts w:ascii="Verdana" w:hAnsi="Verdana" w:eastAsia="Verdana" w:cs="Verdana"/>
          <w:color w:val="595959" w:themeColor="text1" w:themeTint="A6" w:themeShade="FF"/>
          <w:sz w:val="24"/>
          <w:szCs w:val="24"/>
        </w:rPr>
      </w:pPr>
      <w:proofErr w:type="spellStart"/>
      <w:r w:rsidRPr="00000000" w:rsidDel="00000000" w:rsidR="00000000">
        <w:rPr/>
        <w:t xml:space="preserve">Tecnologie</w:t>
      </w:r>
      <w:proofErr w:type="spellEnd"/>
      <w:r w:rsidRPr="00000000" w:rsidDel="00000000" w:rsidR="00000000">
        <w:rPr/>
        <w:t xml:space="preserve"> valutate:</w:t>
      </w:r>
    </w:p>
    <w:p xmlns:wp14="http://schemas.microsoft.com/office/word/2010/wordml" w:rsidRPr="00000000" w:rsidR="00000000" w:rsidDel="00000000" w:rsidP="3663E6F0" w:rsidRDefault="00000000" w14:paraId="35284E88" wp14:textId="26109D94">
      <w:pPr>
        <w:pStyle w:val="testoCard"/>
        <w:numPr>
          <w:ilvl w:val="0"/>
          <w:numId w:val="20"/>
        </w:numPr>
        <w:rPr>
          <w:rFonts w:ascii="Verdana" w:hAnsi="Verdana" w:eastAsia="Verdana" w:cs="Verdana"/>
          <w:color w:val="595959" w:themeColor="text1" w:themeTint="A6" w:themeShade="FF"/>
          <w:sz w:val="24"/>
          <w:szCs w:val="24"/>
        </w:rPr>
      </w:pPr>
      <w:r w:rsidRPr="00000000" w:rsidDel="00000000" w:rsidR="00000000">
        <w:rPr/>
        <w:t xml:space="preserve">Html5/</w:t>
      </w:r>
      <w:proofErr w:type="spellStart"/>
      <w:r w:rsidRPr="00000000" w:rsidDel="00000000" w:rsidR="00000000">
        <w:rPr/>
        <w:t xml:space="preserve">css</w:t>
      </w:r>
      <w:proofErr w:type="spellEnd"/>
    </w:p>
    <w:p xmlns:wp14="http://schemas.microsoft.com/office/word/2010/wordml" w:rsidRPr="00000000" w:rsidR="00000000" w:rsidDel="00000000" w:rsidP="3663E6F0" w:rsidRDefault="00000000" w14:paraId="3BC5C8E8" wp14:textId="7E547DF3">
      <w:pPr>
        <w:pStyle w:val="testoCard"/>
        <w:numPr>
          <w:ilvl w:val="0"/>
          <w:numId w:val="20"/>
        </w:numPr>
        <w:rPr>
          <w:rFonts w:ascii="Verdana" w:hAnsi="Verdana" w:eastAsia="Verdana" w:cs="Verdana"/>
          <w:color w:val="595959" w:themeColor="text1" w:themeTint="A6" w:themeShade="FF"/>
          <w:sz w:val="24"/>
          <w:szCs w:val="24"/>
        </w:rPr>
      </w:pPr>
      <w:proofErr w:type="spellStart"/>
      <w:r w:rsidRPr="00000000" w:rsidDel="00000000" w:rsidR="00000000">
        <w:rPr/>
        <w:t xml:space="preserve">NodeJs</w:t>
      </w:r>
      <w:proofErr w:type="spellEnd"/>
    </w:p>
    <w:p xmlns:wp14="http://schemas.microsoft.com/office/word/2010/wordml" w:rsidRPr="00000000" w:rsidR="00000000" w:rsidDel="00000000" w:rsidP="3663E6F0" w:rsidRDefault="00000000" w14:paraId="29E3ACCD" wp14:textId="0F9A4932">
      <w:pPr>
        <w:pStyle w:val="testoCard"/>
        <w:numPr>
          <w:ilvl w:val="0"/>
          <w:numId w:val="20"/>
        </w:numPr>
        <w:rPr>
          <w:rFonts w:ascii="Verdana" w:hAnsi="Verdana" w:eastAsia="Verdana" w:cs="Verdana"/>
          <w:color w:val="595959" w:themeColor="text1" w:themeTint="A6" w:themeShade="FF"/>
          <w:sz w:val="24"/>
          <w:szCs w:val="24"/>
        </w:rPr>
      </w:pPr>
      <w:proofErr w:type="spellStart"/>
      <w:r w:rsidRPr="00000000" w:rsidDel="00000000" w:rsidR="00000000">
        <w:rPr/>
        <w:t xml:space="preserve">Botpress</w:t>
      </w:r>
      <w:proofErr w:type="spellEnd"/>
    </w:p>
    <w:p xmlns:wp14="http://schemas.microsoft.com/office/word/2010/wordml" w:rsidRPr="00000000" w:rsidR="00000000" w:rsidDel="00000000" w:rsidP="3663E6F0" w:rsidRDefault="00000000" w14:paraId="098C5B48" wp14:textId="035C9482">
      <w:pPr>
        <w:pStyle w:val="testoCard"/>
        <w:numPr>
          <w:ilvl w:val="0"/>
          <w:numId w:val="20"/>
        </w:numPr>
        <w:rPr>
          <w:rFonts w:ascii="Verdana" w:hAnsi="Verdana" w:eastAsia="Verdana" w:cs="Verdana"/>
          <w:color w:val="595959" w:themeColor="text1" w:themeTint="A6" w:themeShade="FF"/>
          <w:sz w:val="24"/>
          <w:szCs w:val="24"/>
        </w:rPr>
      </w:pPr>
      <w:r w:rsidRPr="00000000" w:rsidDel="00000000" w:rsidR="00000000">
        <w:rPr/>
        <w:t xml:space="preserve">Python</w:t>
      </w:r>
    </w:p>
    <w:p xmlns:wp14="http://schemas.microsoft.com/office/word/2010/wordml" w:rsidRPr="00000000" w:rsidR="00000000" w:rsidDel="00000000" w:rsidP="3663E6F0" w:rsidRDefault="00000000" wp14:textId="77777777" w14:paraId="1CD1FEB1">
      <w:pPr>
        <w:pStyle w:val="testoCard"/>
        <w:numPr>
          <w:ilvl w:val="0"/>
          <w:numId w:val="20"/>
        </w:numPr>
        <w:rPr>
          <w:rFonts w:ascii="Verdana" w:hAnsi="Verdana" w:eastAsia="Verdana" w:cs="Verdana"/>
          <w:color w:val="595959" w:themeColor="text1" w:themeTint="A6" w:themeShade="FF"/>
          <w:sz w:val="24"/>
          <w:szCs w:val="24"/>
        </w:rPr>
      </w:pPr>
      <w:proofErr w:type="spellStart"/>
      <w:r w:rsidRPr="00000000" w:rsidDel="00000000" w:rsidR="00000000">
        <w:rPr/>
        <w:t xml:space="preserve">ChatScript</w:t>
      </w:r>
      <w:proofErr w:type="spellEnd"/>
    </w:p>
    <w:p xmlns:wp14="http://schemas.microsoft.com/office/word/2010/wordml" w:rsidRPr="00000000" w:rsidR="00000000" w:rsidDel="00000000" w:rsidP="3663E6F0" w:rsidRDefault="00000000" w14:paraId="4CDC9578" wp14:textId="213E9606">
      <w:pPr>
        <w:pStyle w:val="Normal"/>
        <w:spacing w:before="0" w:beforeAutospacing="off"/>
        <w:ind w:left="360"/>
        <w:jc w:val="both"/>
        <w:rPr>
          <w:rFonts w:ascii="Libre Franklin" w:hAnsi="Libre Franklin" w:eastAsia="Franklin Gothic Book" w:cs="Libre Franklin"/>
          <w:color w:val="595959" w:themeColor="text1" w:themeTint="A6" w:themeShade="FF"/>
          <w:sz w:val="24"/>
          <w:szCs w:val="24"/>
          <w:rtl w:val="0"/>
        </w:rPr>
      </w:pPr>
    </w:p>
    <w:p xmlns:wp14="http://schemas.microsoft.com/office/word/2010/wordml" w:rsidRPr="00000000" w:rsidR="00000000" w:rsidDel="00000000" w:rsidP="3663E6F0" w:rsidRDefault="00000000" w14:paraId="768C65FC" wp14:textId="64412E47">
      <w:pPr>
        <w:pStyle w:val="Normal"/>
        <w:spacing w:before="0" w:beforeAutospacing="off"/>
        <w:ind w:left="360"/>
        <w:jc w:val="both"/>
        <w:rPr>
          <w:u w:val="none"/>
        </w:rPr>
      </w:pPr>
      <w:r w:rsidRPr="3663E6F0" w:rsidDel="00000000" w:rsidR="00000000">
        <w:rPr>
          <w:rFonts w:ascii="Verdana" w:hAnsi="Verdana" w:eastAsia="Verdana" w:cs="Verdana"/>
          <w:b w:val="1"/>
          <w:bCs w:val="1"/>
          <w:sz w:val="24"/>
          <w:szCs w:val="24"/>
        </w:rPr>
        <w:t xml:space="preserve">ABB PowerOne, </w:t>
      </w:r>
      <w:proofErr w:type="spellStart"/>
      <w:r w:rsidRPr="3663E6F0" w:rsidDel="00000000" w:rsidR="00000000">
        <w:rPr>
          <w:rFonts w:ascii="Verdana" w:hAnsi="Verdana" w:eastAsia="Verdana" w:cs="Verdana"/>
          <w:b w:val="1"/>
          <w:bCs w:val="1"/>
          <w:sz w:val="24"/>
          <w:szCs w:val="24"/>
        </w:rPr>
        <w:t xml:space="preserve">Terranuova</w:t>
      </w:r>
      <w:proofErr w:type="spellEnd"/>
      <w:r w:rsidRPr="3663E6F0" w:rsidDel="00000000" w:rsidR="00000000">
        <w:rPr>
          <w:rFonts w:ascii="Verdana" w:hAnsi="Verdana" w:eastAsia="Verdana" w:cs="Verdana"/>
          <w:b w:val="1"/>
          <w:bCs w:val="1"/>
          <w:sz w:val="24"/>
          <w:szCs w:val="24"/>
        </w:rPr>
        <w:t xml:space="preserve"> </w:t>
      </w:r>
      <w:proofErr w:type="spellStart"/>
      <w:r w:rsidRPr="3663E6F0" w:rsidDel="00000000" w:rsidR="00000000">
        <w:rPr>
          <w:rFonts w:ascii="Verdana" w:hAnsi="Verdana" w:eastAsia="Verdana" w:cs="Verdana"/>
          <w:b w:val="1"/>
          <w:bCs w:val="1"/>
          <w:sz w:val="24"/>
          <w:szCs w:val="24"/>
        </w:rPr>
        <w:t xml:space="preserve">Braciolini</w:t>
      </w:r>
      <w:proofErr w:type="spellEnd"/>
      <w:r w:rsidRPr="3663E6F0" w:rsidDel="00000000" w:rsidR="00000000">
        <w:rPr>
          <w:rFonts w:ascii="Verdana" w:hAnsi="Verdana" w:eastAsia="Verdana" w:cs="Verdana"/>
          <w:b w:val="1"/>
          <w:bCs w:val="1"/>
          <w:sz w:val="24"/>
          <w:szCs w:val="24"/>
        </w:rPr>
        <w:t xml:space="preserve"> - Arezzo</w:t>
      </w:r>
      <w:r w:rsidRPr="3663E6F0" w:rsidDel="00000000" w:rsidR="00000000">
        <w:rPr>
          <w:rFonts w:ascii="Verdana" w:hAnsi="Verdana" w:eastAsia="Verdana" w:cs="Verdana"/>
          <w:i w:val="1"/>
          <w:iCs w:val="1"/>
          <w:sz w:val="24"/>
          <w:szCs w:val="24"/>
        </w:rPr>
        <w:t xml:space="preserve"> - Front end Developer</w:t>
      </w:r>
    </w:p>
    <w:p xmlns:wp14="http://schemas.microsoft.com/office/word/2010/wordml" w:rsidRPr="00000000" w:rsidR="00000000" w:rsidDel="00000000" w:rsidP="3663E6F0" w:rsidRDefault="00000000" wp14:textId="77777777" w14:paraId="09E6B662">
      <w:pPr>
        <w:pStyle w:val="Normal"/>
        <w:spacing w:before="0" w:beforeAutospacing="off"/>
        <w:ind w:left="360"/>
        <w:jc w:val="both"/>
        <w:rPr>
          <w:u w:val="none"/>
        </w:rPr>
      </w:pPr>
      <w:r w:rsidRPr="00000000" w:rsidDel="00000000" w:rsidR="00000000">
        <w:rPr>
          <w:rFonts w:ascii="Verdana" w:hAnsi="Verdana" w:eastAsia="Verdana" w:cs="Verdana"/>
          <w:sz w:val="24"/>
          <w:szCs w:val="24"/>
        </w:rPr>
        <w:t xml:space="preserve">NOVEMBER 2017 - DECEMBER 2017</w:t>
      </w:r>
    </w:p>
    <w:p xmlns:wp14="http://schemas.microsoft.com/office/word/2010/wordml" w:rsidRPr="00000000" w:rsidR="00000000" w:rsidDel="00000000" w:rsidP="3663E6F0" w:rsidRDefault="00000000" w14:paraId="67EAA731" wp14:textId="2CB5913F">
      <w:pPr>
        <w:pStyle w:val="Normal"/>
        <w:spacing w:before="0" w:beforeAutospacing="off"/>
        <w:ind w:left="360"/>
        <w:jc w:val="both"/>
        <w:rPr>
          <w:u w:val="none"/>
        </w:rPr>
      </w:pPr>
      <w:r w:rsidRPr="00000000" w:rsidDel="00000000" w:rsidR="00000000">
        <w:rPr>
          <w:rFonts w:ascii="Verdana" w:hAnsi="Verdana" w:eastAsia="Verdana" w:cs="Verdana"/>
          <w:sz w:val="24"/>
          <w:szCs w:val="24"/>
        </w:rPr>
        <w:t xml:space="preserve">Frontend app di </w:t>
      </w:r>
      <w:proofErr w:type="spellStart"/>
      <w:r w:rsidRPr="00000000" w:rsidDel="00000000" w:rsidR="00000000">
        <w:rPr>
          <w:rFonts w:ascii="Verdana" w:hAnsi="Verdana" w:eastAsia="Verdana" w:cs="Verdana"/>
          <w:sz w:val="24"/>
          <w:szCs w:val="24"/>
        </w:rPr>
        <w:t xml:space="preserve">interfaccia</w:t>
      </w:r>
      <w:proofErr w:type="spellEnd"/>
      <w:r w:rsidRPr="00000000" w:rsidDel="00000000" w:rsidR="00000000">
        <w:rPr>
          <w:rFonts w:ascii="Verdana" w:hAnsi="Verdana" w:eastAsia="Verdana" w:cs="Verdana"/>
          <w:sz w:val="24"/>
          <w:szCs w:val="24"/>
        </w:rPr>
        <w:t xml:space="preserve"> di controller </w:t>
      </w:r>
      <w:proofErr w:type="spellStart"/>
      <w:r w:rsidRPr="00000000" w:rsidDel="00000000" w:rsidR="00000000">
        <w:rPr>
          <w:rFonts w:ascii="Verdana" w:hAnsi="Verdana" w:eastAsia="Verdana" w:cs="Verdana"/>
          <w:sz w:val="24"/>
          <w:szCs w:val="24"/>
        </w:rPr>
        <w:t xml:space="preserve">intelligente</w:t>
      </w:r>
      <w:proofErr w:type="spellEnd"/>
      <w:r w:rsidRPr="00000000" w:rsidDel="00000000" w:rsidR="00000000">
        <w:rPr>
          <w:rFonts w:ascii="Verdana" w:hAnsi="Verdana" w:eastAsia="Verdana" w:cs="Verdana"/>
          <w:sz w:val="24"/>
          <w:szCs w:val="24"/>
        </w:rPr>
        <w:t xml:space="preserve"> per solar farm, </w:t>
      </w:r>
      <w:proofErr w:type="gramStart"/>
      <w:r w:rsidRPr="00000000" w:rsidDel="00000000" w:rsidR="00000000">
        <w:rPr>
          <w:rFonts w:ascii="Verdana" w:hAnsi="Verdana" w:eastAsia="Verdana" w:cs="Verdana"/>
          <w:sz w:val="24"/>
          <w:szCs w:val="24"/>
        </w:rPr>
        <w:t xml:space="preserve">Per</w:t>
      </w:r>
      <w:proofErr w:type="gramEnd"/>
      <w:r w:rsidRPr="00000000" w:rsidDel="00000000" w:rsidR="00000000">
        <w:rPr>
          <w:rFonts w:ascii="Verdana" w:hAnsi="Verdana" w:eastAsia="Verdana" w:cs="Verdana"/>
          <w:sz w:val="24"/>
          <w:szCs w:val="24"/>
        </w:rPr>
        <w:t xml:space="preserve"> </w:t>
      </w:r>
      <w:proofErr w:type="spellStart"/>
      <w:r w:rsidRPr="00000000" w:rsidDel="00000000" w:rsidR="00000000">
        <w:rPr>
          <w:rFonts w:ascii="Verdana" w:hAnsi="Verdana" w:eastAsia="Verdana" w:cs="Verdana"/>
          <w:sz w:val="24"/>
          <w:szCs w:val="24"/>
        </w:rPr>
        <w:t xml:space="preserve">produttore</w:t>
      </w:r>
      <w:proofErr w:type="spellEnd"/>
      <w:r w:rsidRPr="00000000" w:rsidDel="00000000" w:rsidR="00000000">
        <w:rPr>
          <w:rFonts w:ascii="Verdana" w:hAnsi="Verdana" w:eastAsia="Verdana" w:cs="Verdana"/>
          <w:sz w:val="24"/>
          <w:szCs w:val="24"/>
        </w:rPr>
        <w:t xml:space="preserve"> Solar Power </w:t>
      </w:r>
      <w:r w:rsidRPr="00000000" w:rsidDel="00000000" w:rsidR="00000000">
        <w:rPr>
          <w:rFonts w:ascii="Verdana" w:hAnsi="Verdana" w:eastAsia="Verdana" w:cs="Verdana"/>
        </w:rPr>
        <w:t xml:space="preserve">Solutions </w:t>
      </w:r>
      <w:proofErr w:type="spellStart"/>
      <w:r w:rsidRPr="00000000" w:rsidDel="00000000" w:rsidR="00000000">
        <w:rPr>
          <w:rFonts w:ascii="Verdana" w:hAnsi="Verdana" w:eastAsia="Verdana" w:cs="Verdana"/>
        </w:rPr>
        <w:t xml:space="preserve">Presso</w:t>
      </w:r>
      <w:proofErr w:type="spellEnd"/>
      <w:r w:rsidRPr="00000000" w:rsidDel="00000000" w:rsidR="00000000">
        <w:rPr>
          <w:rFonts w:ascii="Verdana" w:hAnsi="Verdana" w:eastAsia="Verdana" w:cs="Verdana"/>
          <w:sz w:val="24"/>
          <w:szCs w:val="24"/>
        </w:rPr>
        <w:t xml:space="preserve"> la </w:t>
      </w:r>
      <w:proofErr w:type="spellStart"/>
      <w:r w:rsidRPr="00000000" w:rsidDel="00000000" w:rsidR="00000000">
        <w:rPr>
          <w:rFonts w:ascii="Verdana" w:hAnsi="Verdana" w:eastAsia="Verdana" w:cs="Verdana"/>
          <w:sz w:val="24"/>
          <w:szCs w:val="24"/>
        </w:rPr>
        <w:t xml:space="preserve">sede</w:t>
      </w:r>
      <w:proofErr w:type="spellEnd"/>
      <w:r w:rsidRPr="00000000" w:rsidDel="00000000" w:rsidR="00000000">
        <w:rPr>
          <w:rFonts w:ascii="Verdana" w:hAnsi="Verdana" w:eastAsia="Verdana" w:cs="Verdana"/>
          <w:sz w:val="24"/>
          <w:szCs w:val="24"/>
        </w:rPr>
        <w:t xml:space="preserve"> di Arezzo e in </w:t>
      </w:r>
      <w:proofErr w:type="spellStart"/>
      <w:r w:rsidRPr="00000000" w:rsidDel="00000000" w:rsidR="00000000">
        <w:rPr>
          <w:rFonts w:ascii="Verdana" w:hAnsi="Verdana" w:eastAsia="Verdana" w:cs="Verdana"/>
          <w:sz w:val="24"/>
          <w:szCs w:val="24"/>
        </w:rPr>
        <w:t xml:space="preserve">remoto</w:t>
      </w:r>
      <w:proofErr w:type="spellEnd"/>
      <w:r w:rsidRPr="00000000" w:rsidDel="00000000" w:rsidR="00000000">
        <w:rPr>
          <w:rFonts w:ascii="Verdana" w:hAnsi="Verdana" w:eastAsia="Verdana" w:cs="Verdana"/>
          <w:sz w:val="24"/>
          <w:szCs w:val="24"/>
        </w:rPr>
        <w:t xml:space="preserve">, </w:t>
      </w:r>
      <w:proofErr w:type="spellStart"/>
      <w:r w:rsidRPr="00000000" w:rsidDel="00000000" w:rsidR="00000000">
        <w:rPr>
          <w:rFonts w:ascii="Verdana" w:hAnsi="Verdana" w:eastAsia="Verdana" w:cs="Verdana"/>
          <w:sz w:val="24"/>
          <w:szCs w:val="24"/>
        </w:rPr>
        <w:t xml:space="preserve">all'interno</w:t>
      </w:r>
      <w:proofErr w:type="spellEnd"/>
      <w:r w:rsidRPr="00000000" w:rsidDel="00000000" w:rsidR="00000000">
        <w:rPr>
          <w:rFonts w:ascii="Verdana" w:hAnsi="Verdana" w:eastAsia="Verdana" w:cs="Verdana"/>
          <w:sz w:val="24"/>
          <w:szCs w:val="24"/>
        </w:rPr>
        <w:t xml:space="preserve"> di un </w:t>
      </w:r>
      <w:proofErr w:type="spellStart"/>
      <w:r w:rsidRPr="00000000" w:rsidDel="00000000" w:rsidR="00000000">
        <w:rPr>
          <w:rFonts w:ascii="Verdana" w:hAnsi="Verdana" w:eastAsia="Verdana" w:cs="Verdana"/>
          <w:sz w:val="24"/>
          <w:szCs w:val="24"/>
        </w:rPr>
        <w:t xml:space="preserve">progetto</w:t>
      </w:r>
      <w:proofErr w:type="spellEnd"/>
      <w:r w:rsidRPr="00000000" w:rsidDel="00000000" w:rsidR="00000000">
        <w:rPr>
          <w:rFonts w:ascii="Verdana" w:hAnsi="Verdana" w:eastAsia="Verdana" w:cs="Verdana"/>
          <w:sz w:val="24"/>
          <w:szCs w:val="24"/>
        </w:rPr>
        <w:t xml:space="preserve"> IoT per un </w:t>
      </w:r>
      <w:proofErr w:type="spellStart"/>
      <w:r w:rsidRPr="00000000" w:rsidDel="00000000" w:rsidR="00000000">
        <w:rPr>
          <w:rFonts w:ascii="Verdana" w:hAnsi="Verdana" w:eastAsia="Verdana" w:cs="Verdana"/>
          <w:sz w:val="24"/>
          <w:szCs w:val="24"/>
        </w:rPr>
        <w:t xml:space="preserve">sistema</w:t>
      </w:r>
      <w:proofErr w:type="spellEnd"/>
      <w:r w:rsidRPr="00000000" w:rsidDel="00000000" w:rsidR="00000000">
        <w:rPr>
          <w:rFonts w:ascii="Verdana" w:hAnsi="Verdana" w:eastAsia="Verdana" w:cs="Verdana"/>
          <w:sz w:val="24"/>
          <w:szCs w:val="24"/>
        </w:rPr>
        <w:t xml:space="preserve"> di </w:t>
      </w:r>
      <w:proofErr w:type="spellStart"/>
      <w:r w:rsidRPr="00000000" w:rsidDel="00000000" w:rsidR="00000000">
        <w:rPr>
          <w:rFonts w:ascii="Verdana" w:hAnsi="Verdana" w:eastAsia="Verdana" w:cs="Verdana"/>
          <w:sz w:val="24"/>
          <w:szCs w:val="24"/>
        </w:rPr>
        <w:t xml:space="preserve">gestione</w:t>
      </w:r>
      <w:proofErr w:type="spellEnd"/>
      <w:r w:rsidRPr="00000000" w:rsidDel="00000000" w:rsidR="00000000">
        <w:rPr>
          <w:rFonts w:ascii="Verdana" w:hAnsi="Verdana" w:eastAsia="Verdana" w:cs="Verdana"/>
          <w:sz w:val="24"/>
          <w:szCs w:val="24"/>
        </w:rPr>
        <w:t xml:space="preserve"> grid di solar farm, </w:t>
      </w:r>
      <w:proofErr w:type="spellStart"/>
      <w:r w:rsidRPr="00000000" w:rsidDel="00000000" w:rsidR="00000000">
        <w:rPr>
          <w:rFonts w:ascii="Verdana" w:hAnsi="Verdana" w:eastAsia="Verdana" w:cs="Verdana"/>
          <w:sz w:val="24"/>
          <w:szCs w:val="24"/>
        </w:rPr>
        <w:t xml:space="preserve">sviluppo</w:t>
      </w:r>
      <w:proofErr w:type="spellEnd"/>
      <w:r w:rsidRPr="00000000" w:rsidDel="00000000" w:rsidR="00000000">
        <w:rPr>
          <w:rFonts w:ascii="Verdana" w:hAnsi="Verdana" w:eastAsia="Verdana" w:cs="Verdana"/>
          <w:sz w:val="24"/>
          <w:szCs w:val="24"/>
        </w:rPr>
        <w:t xml:space="preserve"> </w:t>
      </w:r>
      <w:proofErr w:type="spellStart"/>
      <w:r w:rsidRPr="00000000" w:rsidDel="00000000" w:rsidR="00000000">
        <w:rPr>
          <w:rFonts w:ascii="Verdana" w:hAnsi="Verdana" w:eastAsia="Verdana" w:cs="Verdana"/>
          <w:sz w:val="24"/>
          <w:szCs w:val="24"/>
        </w:rPr>
        <w:t xml:space="preserve">dell'interfaccia</w:t>
      </w:r>
      <w:proofErr w:type="spellEnd"/>
      <w:r w:rsidRPr="00000000" w:rsidDel="00000000" w:rsidR="00000000">
        <w:rPr>
          <w:rFonts w:ascii="Verdana" w:hAnsi="Verdana" w:eastAsia="Verdana" w:cs="Verdana"/>
          <w:sz w:val="24"/>
          <w:szCs w:val="24"/>
        </w:rPr>
        <w:t xml:space="preserve"> di </w:t>
      </w:r>
      <w:proofErr w:type="spellStart"/>
      <w:r w:rsidRPr="00000000" w:rsidDel="00000000" w:rsidR="00000000">
        <w:rPr>
          <w:rFonts w:ascii="Verdana" w:hAnsi="Verdana" w:eastAsia="Verdana" w:cs="Verdana"/>
          <w:sz w:val="24"/>
          <w:szCs w:val="24"/>
        </w:rPr>
        <w:t xml:space="preserve">controllo</w:t>
      </w:r>
      <w:proofErr w:type="spellEnd"/>
      <w:r w:rsidRPr="00000000" w:rsidDel="00000000" w:rsidR="00000000">
        <w:rPr>
          <w:rFonts w:ascii="Verdana" w:hAnsi="Verdana" w:eastAsia="Verdana" w:cs="Verdana"/>
          <w:sz w:val="24"/>
          <w:szCs w:val="24"/>
        </w:rPr>
        <w:t xml:space="preserve"> in </w:t>
      </w:r>
      <w:proofErr w:type="spellStart"/>
      <w:r w:rsidRPr="00000000" w:rsidDel="00000000" w:rsidR="00000000">
        <w:rPr>
          <w:rFonts w:ascii="Verdana" w:hAnsi="Verdana" w:eastAsia="Verdana" w:cs="Verdana"/>
          <w:sz w:val="24"/>
          <w:szCs w:val="24"/>
        </w:rPr>
        <w:t xml:space="preserve">angularJs</w:t>
      </w:r>
      <w:proofErr w:type="spellEnd"/>
      <w:r w:rsidRPr="00000000" w:rsidDel="00000000" w:rsidR="00000000">
        <w:rPr>
          <w:rFonts w:ascii="Verdana" w:hAnsi="Verdana" w:eastAsia="Verdana" w:cs="Verdana"/>
          <w:sz w:val="24"/>
          <w:szCs w:val="24"/>
        </w:rPr>
        <w:t xml:space="preserve">. Fine </w:t>
      </w:r>
      <w:r w:rsidRPr="00000000" w:rsidDel="00000000" w:rsidR="00000000">
        <w:rPr>
          <w:rFonts w:ascii="Verdana" w:hAnsi="Verdana" w:eastAsia="Verdana" w:cs="Verdana"/>
        </w:rPr>
        <w:t xml:space="preserve">2017 </w:t>
      </w:r>
      <w:proofErr w:type="spellStart"/>
      <w:r w:rsidRPr="00000000" w:rsidDel="00000000" w:rsidR="00000000">
        <w:rPr>
          <w:rFonts w:ascii="Verdana" w:hAnsi="Verdana" w:eastAsia="Verdana" w:cs="Verdana"/>
        </w:rPr>
        <w:t xml:space="preserve">Attività</w:t>
      </w:r>
      <w:proofErr w:type="spellEnd"/>
      <w:r w:rsidRPr="00000000" w:rsidDel="00000000" w:rsidR="00000000">
        <w:rPr>
          <w:rFonts w:ascii="Verdana" w:hAnsi="Verdana" w:eastAsia="Verdana" w:cs="Verdana"/>
        </w:rPr>
        <w:t xml:space="preserve">-</w:t>
      </w:r>
      <w:r w:rsidRPr="00000000" w:rsidDel="00000000" w:rsidR="00000000">
        <w:rPr>
          <w:rFonts w:ascii="Verdana" w:hAnsi="Verdana" w:eastAsia="Verdana" w:cs="Verdana"/>
          <w:sz w:val="24"/>
          <w:szCs w:val="24"/>
        </w:rPr>
        <w:t xml:space="preserve"> </w:t>
      </w:r>
      <w:proofErr w:type="spellStart"/>
      <w:r w:rsidRPr="00000000" w:rsidDel="00000000" w:rsidR="00000000">
        <w:rPr>
          <w:rFonts w:ascii="Verdana" w:hAnsi="Verdana" w:eastAsia="Verdana" w:cs="Verdana"/>
          <w:sz w:val="24"/>
          <w:szCs w:val="24"/>
        </w:rPr>
        <w:t xml:space="preserve">realizzazione</w:t>
      </w:r>
      <w:proofErr w:type="spellEnd"/>
      <w:r w:rsidRPr="00000000" w:rsidDel="00000000" w:rsidR="00000000">
        <w:rPr>
          <w:rFonts w:ascii="Verdana" w:hAnsi="Verdana" w:eastAsia="Verdana" w:cs="Verdana"/>
          <w:sz w:val="24"/>
          <w:szCs w:val="24"/>
        </w:rPr>
        <w:t xml:space="preserve"> e testing di </w:t>
      </w:r>
      <w:proofErr w:type="spellStart"/>
      <w:r w:rsidRPr="00000000" w:rsidDel="00000000" w:rsidR="00000000">
        <w:rPr>
          <w:rFonts w:ascii="Verdana" w:hAnsi="Verdana" w:eastAsia="Verdana" w:cs="Verdana"/>
          <w:sz w:val="24"/>
          <w:szCs w:val="24"/>
        </w:rPr>
        <w:t xml:space="preserve">componenti</w:t>
      </w:r>
      <w:proofErr w:type="spellEnd"/>
      <w:r w:rsidRPr="00000000" w:rsidDel="00000000" w:rsidR="00000000">
        <w:rPr>
          <w:rFonts w:ascii="Verdana" w:hAnsi="Verdana" w:eastAsia="Verdana" w:cs="Verdana"/>
          <w:sz w:val="24"/>
          <w:szCs w:val="24"/>
        </w:rPr>
        <w:t xml:space="preserve"> e di </w:t>
      </w:r>
      <w:proofErr w:type="spellStart"/>
      <w:r w:rsidRPr="00000000" w:rsidDel="00000000" w:rsidR="00000000">
        <w:rPr>
          <w:rFonts w:ascii="Verdana" w:hAnsi="Verdana" w:eastAsia="Verdana" w:cs="Verdana"/>
          <w:sz w:val="24"/>
          <w:szCs w:val="24"/>
        </w:rPr>
        <w:t xml:space="preserve">funzioni</w:t>
      </w:r>
      <w:proofErr w:type="spellEnd"/>
      <w:r w:rsidRPr="00000000" w:rsidDel="00000000" w:rsidR="00000000">
        <w:rPr>
          <w:rFonts w:ascii="Verdana" w:hAnsi="Verdana" w:eastAsia="Verdana" w:cs="Verdana"/>
          <w:sz w:val="24"/>
          <w:szCs w:val="24"/>
        </w:rPr>
        <w:t xml:space="preserve"> </w:t>
      </w:r>
      <w:proofErr w:type="spellStart"/>
      <w:r w:rsidRPr="00000000" w:rsidDel="00000000" w:rsidR="00000000">
        <w:rPr>
          <w:rFonts w:ascii="Verdana" w:hAnsi="Verdana" w:eastAsia="Verdana" w:cs="Verdana"/>
          <w:sz w:val="24"/>
          <w:szCs w:val="24"/>
        </w:rPr>
        <w:t xml:space="preserve">specifiche</w:t>
      </w:r>
      <w:proofErr w:type="spellEnd"/>
      <w:r w:rsidRPr="00000000" w:rsidDel="00000000" w:rsidR="00000000">
        <w:rPr>
          <w:rFonts w:ascii="Verdana" w:hAnsi="Verdana" w:eastAsia="Verdana" w:cs="Verdana"/>
          <w:sz w:val="24"/>
          <w:szCs w:val="24"/>
        </w:rPr>
        <w:t xml:space="preserve"> </w:t>
      </w:r>
      <w:proofErr w:type="spellStart"/>
      <w:r w:rsidRPr="00000000" w:rsidDel="00000000" w:rsidR="00000000">
        <w:rPr>
          <w:rFonts w:ascii="Verdana" w:hAnsi="Verdana" w:eastAsia="Verdana" w:cs="Verdana"/>
          <w:sz w:val="24"/>
          <w:szCs w:val="24"/>
        </w:rPr>
        <w:t xml:space="preserve">della</w:t>
      </w:r>
      <w:proofErr w:type="spellEnd"/>
      <w:r w:rsidRPr="00000000" w:rsidDel="00000000" w:rsidR="00000000">
        <w:rPr>
          <w:rFonts w:ascii="Verdana" w:hAnsi="Verdana" w:eastAsia="Verdana" w:cs="Verdana"/>
          <w:sz w:val="24"/>
          <w:szCs w:val="24"/>
        </w:rPr>
        <w:t xml:space="preserve"> release- </w:t>
      </w:r>
      <w:proofErr w:type="spellStart"/>
      <w:r w:rsidRPr="00000000" w:rsidDel="00000000" w:rsidR="00000000">
        <w:rPr>
          <w:rFonts w:ascii="Verdana" w:hAnsi="Verdana" w:eastAsia="Verdana" w:cs="Verdana"/>
          <w:sz w:val="24"/>
          <w:szCs w:val="24"/>
        </w:rPr>
        <w:t xml:space="preserve">definizione</w:t>
      </w:r>
      <w:proofErr w:type="spellEnd"/>
      <w:r w:rsidRPr="00000000" w:rsidDel="00000000" w:rsidR="00000000">
        <w:rPr>
          <w:rFonts w:ascii="Verdana" w:hAnsi="Verdana" w:eastAsia="Verdana" w:cs="Verdana"/>
          <w:sz w:val="24"/>
          <w:szCs w:val="24"/>
        </w:rPr>
        <w:t xml:space="preserve"> e testing </w:t>
      </w:r>
      <w:proofErr w:type="spellStart"/>
      <w:r w:rsidRPr="00000000" w:rsidDel="00000000" w:rsidR="00000000">
        <w:rPr>
          <w:rFonts w:ascii="Verdana" w:hAnsi="Verdana" w:eastAsia="Verdana" w:cs="Verdana"/>
          <w:sz w:val="24"/>
          <w:szCs w:val="24"/>
        </w:rPr>
        <w:t xml:space="preserve">delle</w:t>
      </w:r>
      <w:proofErr w:type="spellEnd"/>
      <w:r w:rsidRPr="00000000" w:rsidDel="00000000" w:rsidR="00000000">
        <w:rPr>
          <w:rFonts w:ascii="Verdana" w:hAnsi="Verdana" w:eastAsia="Verdana" w:cs="Verdana"/>
          <w:sz w:val="24"/>
          <w:szCs w:val="24"/>
        </w:rPr>
        <w:t xml:space="preserve"> </w:t>
      </w:r>
      <w:proofErr w:type="spellStart"/>
      <w:r w:rsidRPr="00000000" w:rsidDel="00000000" w:rsidR="00000000">
        <w:rPr>
          <w:rFonts w:ascii="Verdana" w:hAnsi="Verdana" w:eastAsia="Verdana" w:cs="Verdana"/>
          <w:sz w:val="24"/>
          <w:szCs w:val="24"/>
        </w:rPr>
        <w:t xml:space="preserve">modalità</w:t>
      </w:r>
      <w:proofErr w:type="spellEnd"/>
      <w:r w:rsidRPr="00000000" w:rsidDel="00000000" w:rsidR="00000000">
        <w:rPr>
          <w:rFonts w:ascii="Verdana" w:hAnsi="Verdana" w:eastAsia="Verdana" w:cs="Verdana"/>
          <w:sz w:val="24"/>
          <w:szCs w:val="24"/>
        </w:rPr>
        <w:t xml:space="preserve"> di </w:t>
      </w:r>
      <w:proofErr w:type="spellStart"/>
      <w:r w:rsidRPr="00000000" w:rsidDel="00000000" w:rsidR="00000000">
        <w:rPr>
          <w:rFonts w:ascii="Verdana" w:hAnsi="Verdana" w:eastAsia="Verdana" w:cs="Verdana"/>
          <w:sz w:val="24"/>
          <w:szCs w:val="24"/>
        </w:rPr>
        <w:t xml:space="preserve">lavoro</w:t>
      </w:r>
      <w:proofErr w:type="spellEnd"/>
      <w:r w:rsidRPr="00000000" w:rsidDel="00000000" w:rsidR="00000000">
        <w:rPr>
          <w:rFonts w:ascii="Verdana" w:hAnsi="Verdana" w:eastAsia="Verdana" w:cs="Verdana"/>
          <w:sz w:val="24"/>
          <w:szCs w:val="24"/>
        </w:rPr>
        <w:t xml:space="preserve"> </w:t>
      </w:r>
      <w:r w:rsidRPr="00000000" w:rsidDel="00000000" w:rsidR="00000000">
        <w:rPr>
          <w:rFonts w:ascii="Verdana" w:hAnsi="Verdana" w:eastAsia="Verdana" w:cs="Verdana"/>
          <w:sz w:val="24"/>
          <w:szCs w:val="24"/>
        </w:rPr>
        <w:t xml:space="preserve">remoto</w:t>
      </w:r>
      <w:r w:rsidRPr="00000000" w:rsidDel="00000000" w:rsidR="00000000">
        <w:rPr>
          <w:rFonts w:ascii="Verdana" w:hAnsi="Verdana" w:eastAsia="Verdana" w:cs="Verdana"/>
          <w:sz w:val="24"/>
          <w:szCs w:val="24"/>
        </w:rPr>
        <w:t xml:space="preserve"> </w:t>
      </w:r>
      <w:r w:rsidRPr="00000000" w:rsidDel="00000000" w:rsidR="00000000">
        <w:rPr>
          <w:rFonts w:ascii="Verdana" w:hAnsi="Verdana" w:eastAsia="Verdana" w:cs="Verdana"/>
          <w:sz w:val="24"/>
          <w:szCs w:val="24"/>
        </w:rPr>
        <w:t xml:space="preserve"> </w:t>
      </w:r>
      <w:r w:rsidRPr="00000000" w:rsidDel="00000000" w:rsidR="00000000">
        <w:rPr>
          <w:rFonts w:ascii="Verdana" w:hAnsi="Verdana" w:eastAsia="Verdana" w:cs="Verdana"/>
          <w:sz w:val="24"/>
          <w:szCs w:val="24"/>
        </w:rPr>
        <w:t xml:space="preserve">Tecnologie</w:t>
      </w:r>
      <w:r w:rsidRPr="00000000" w:rsidDel="00000000" w:rsidR="00000000">
        <w:rPr>
          <w:rFonts w:ascii="Verdana" w:hAnsi="Verdana" w:eastAsia="Verdana" w:cs="Verdana"/>
          <w:sz w:val="24"/>
          <w:szCs w:val="24"/>
        </w:rPr>
        <w:t xml:space="preserve"> e </w:t>
      </w:r>
      <w:proofErr w:type="spellStart"/>
      <w:r w:rsidRPr="00000000" w:rsidDel="00000000" w:rsidR="00000000">
        <w:rPr>
          <w:rFonts w:ascii="Verdana" w:hAnsi="Verdana" w:eastAsia="Verdana" w:cs="Verdana"/>
          <w:sz w:val="24"/>
          <w:szCs w:val="24"/>
        </w:rPr>
        <w:t xml:space="preserve">linguaggi</w:t>
      </w:r>
      <w:proofErr w:type="spellEnd"/>
      <w:r w:rsidRPr="00000000" w:rsidDel="00000000" w:rsidR="00000000">
        <w:rPr>
          <w:rFonts w:ascii="Verdana" w:hAnsi="Verdana" w:eastAsia="Verdana" w:cs="Verdana"/>
          <w:sz w:val="24"/>
          <w:szCs w:val="24"/>
        </w:rPr>
        <w:t xml:space="preserve"> </w:t>
      </w:r>
      <w:proofErr w:type="spellStart"/>
      <w:r w:rsidRPr="00000000" w:rsidDel="00000000" w:rsidR="00000000">
        <w:rPr>
          <w:rFonts w:ascii="Verdana" w:hAnsi="Verdana" w:eastAsia="Verdana" w:cs="Verdana"/>
          <w:sz w:val="24"/>
          <w:szCs w:val="24"/>
        </w:rPr>
        <w:t xml:space="preserve">utilizzati</w:t>
      </w:r>
      <w:proofErr w:type="spellEnd"/>
      <w:r w:rsidRPr="00000000" w:rsidDel="00000000" w:rsidR="00000000">
        <w:rPr>
          <w:rFonts w:ascii="Verdana" w:hAnsi="Verdana" w:eastAsia="Verdana" w:cs="Verdana"/>
          <w:sz w:val="24"/>
          <w:szCs w:val="24"/>
        </w:rPr>
        <w:t xml:space="preserve">- AngularJS (</w:t>
      </w:r>
      <w:proofErr w:type="spellStart"/>
      <w:r w:rsidRPr="00000000" w:rsidDel="00000000" w:rsidR="00000000">
        <w:rPr>
          <w:rFonts w:ascii="Verdana" w:hAnsi="Verdana" w:eastAsia="Verdana" w:cs="Verdana"/>
          <w:sz w:val="24"/>
          <w:szCs w:val="24"/>
        </w:rPr>
        <w:t xml:space="preserve">ver</w:t>
      </w:r>
      <w:proofErr w:type="spellEnd"/>
      <w:r w:rsidRPr="00000000" w:rsidDel="00000000" w:rsidR="00000000">
        <w:rPr>
          <w:rFonts w:ascii="Verdana" w:hAnsi="Verdana" w:eastAsia="Verdana" w:cs="Verdana"/>
          <w:sz w:val="24"/>
          <w:szCs w:val="24"/>
        </w:rPr>
        <w:t xml:space="preserve"> ^1.5)- grunt</w:t>
      </w:r>
    </w:p>
    <w:p xmlns:wp14="http://schemas.microsoft.com/office/word/2010/wordml" w:rsidRPr="00000000" w:rsidR="00000000" w:rsidDel="00000000" w:rsidP="3663E6F0" w:rsidRDefault="00000000" wp14:textId="77777777" w14:paraId="3FF6EB48">
      <w:pPr>
        <w:pStyle w:val="Normal"/>
        <w:spacing w:before="0" w:beforeAutospacing="off"/>
        <w:ind w:left="360"/>
        <w:jc w:val="both"/>
        <w:rPr>
          <w:u w:val="none"/>
        </w:rPr>
      </w:pPr>
      <w:r w:rsidRPr="3663E6F0" w:rsidDel="00000000" w:rsidR="00000000">
        <w:rPr>
          <w:rFonts w:ascii="Verdana" w:hAnsi="Verdana" w:eastAsia="Verdana" w:cs="Verdana"/>
          <w:b w:val="1"/>
          <w:bCs w:val="1"/>
          <w:sz w:val="24"/>
          <w:szCs w:val="24"/>
        </w:rPr>
        <w:t xml:space="preserve">3Wlab, Milano</w:t>
      </w:r>
      <w:r w:rsidRPr="3663E6F0" w:rsidDel="00000000" w:rsidR="00000000">
        <w:rPr>
          <w:rFonts w:ascii="Verdana" w:hAnsi="Verdana" w:eastAsia="Verdana" w:cs="Verdana"/>
          <w:i w:val="1"/>
          <w:iCs w:val="1"/>
          <w:sz w:val="24"/>
          <w:szCs w:val="24"/>
        </w:rPr>
        <w:t xml:space="preserve"> - Front end Developer</w:t>
      </w:r>
    </w:p>
    <w:p xmlns:wp14="http://schemas.microsoft.com/office/word/2010/wordml" w:rsidRPr="00000000" w:rsidR="00000000" w:rsidDel="00000000" w:rsidP="3663E6F0" w:rsidRDefault="00000000" wp14:textId="77777777" w14:paraId="48A74474">
      <w:pPr>
        <w:pStyle w:val="Normal"/>
        <w:spacing w:before="0" w:beforeAutospacing="off"/>
        <w:ind w:left="360"/>
        <w:jc w:val="both"/>
        <w:rPr>
          <w:u w:val="none"/>
        </w:rPr>
      </w:pPr>
      <w:r w:rsidRPr="00000000" w:rsidDel="00000000" w:rsidR="00000000">
        <w:rPr>
          <w:rFonts w:ascii="Verdana" w:hAnsi="Verdana" w:eastAsia="Verdana" w:cs="Verdana"/>
          <w:sz w:val="24"/>
          <w:szCs w:val="24"/>
        </w:rPr>
        <w:t xml:space="preserve">OCTOBER 2015 - MAY 2017</w:t>
      </w:r>
    </w:p>
    <w:p xmlns:wp14="http://schemas.microsoft.com/office/word/2010/wordml" w:rsidRPr="00000000" w:rsidR="00000000" w:rsidDel="00000000" w:rsidP="3663E6F0" w:rsidRDefault="00000000" w14:paraId="31A3FA2A" wp14:textId="2F2E4257">
      <w:pPr>
        <w:pStyle w:val="Normal"/>
        <w:spacing w:before="0" w:beforeAutospacing="off"/>
        <w:ind w:left="360"/>
        <w:jc w:val="both"/>
        <w:rPr>
          <w:u w:val="none"/>
        </w:rPr>
      </w:pPr>
      <w:r w:rsidRPr="00000000" w:rsidDel="00000000" w:rsidR="00000000">
        <w:rPr>
          <w:rFonts w:ascii="Verdana" w:hAnsi="Verdana" w:eastAsia="Verdana" w:cs="Verdana"/>
          <w:sz w:val="24"/>
          <w:szCs w:val="24"/>
        </w:rPr>
        <w:t xml:space="preserve">Front end development in </w:t>
      </w:r>
      <w:proofErr w:type="spellStart"/>
      <w:r w:rsidRPr="00000000" w:rsidDel="00000000" w:rsidR="00000000">
        <w:rPr>
          <w:rFonts w:ascii="Verdana" w:hAnsi="Verdana" w:eastAsia="Verdana" w:cs="Verdana"/>
          <w:sz w:val="24"/>
          <w:szCs w:val="24"/>
        </w:rPr>
        <w:t xml:space="preserve">ambito</w:t>
      </w:r>
      <w:proofErr w:type="spellEnd"/>
      <w:r w:rsidRPr="00000000" w:rsidDel="00000000" w:rsidR="00000000">
        <w:rPr>
          <w:rFonts w:ascii="Verdana" w:hAnsi="Verdana" w:eastAsia="Verdana" w:cs="Verdana"/>
          <w:sz w:val="24"/>
          <w:szCs w:val="24"/>
        </w:rPr>
        <w:t xml:space="preserve"> P.A. (angular)</w:t>
      </w:r>
    </w:p>
    <w:p xmlns:wp14="http://schemas.microsoft.com/office/word/2010/wordml" w:rsidRPr="00000000" w:rsidR="00000000" w:rsidDel="00000000" w:rsidP="3663E6F0" w:rsidRDefault="00000000" w14:paraId="34E634B2" wp14:textId="6D023820">
      <w:pPr>
        <w:pStyle w:val="Normal"/>
        <w:spacing w:before="0" w:beforeAutospacing="off"/>
        <w:ind w:left="360"/>
        <w:jc w:val="both"/>
        <w:rPr>
          <w:u w:val="none"/>
        </w:rPr>
      </w:pPr>
      <w:proofErr w:type="spellStart"/>
      <w:r w:rsidRPr="00000000" w:rsidDel="00000000" w:rsidR="00000000">
        <w:rPr>
          <w:rFonts w:ascii="Verdana" w:hAnsi="Verdana" w:eastAsia="Verdana" w:cs="Verdana"/>
          <w:sz w:val="24"/>
          <w:szCs w:val="24"/>
        </w:rPr>
        <w:t xml:space="preserve">Riscrittura</w:t>
      </w:r>
      <w:proofErr w:type="spellEnd"/>
      <w:r w:rsidRPr="00000000" w:rsidDel="00000000" w:rsidR="00000000">
        <w:rPr>
          <w:rFonts w:ascii="Verdana" w:hAnsi="Verdana" w:eastAsia="Verdana" w:cs="Verdana"/>
          <w:sz w:val="24"/>
          <w:szCs w:val="24"/>
        </w:rPr>
        <w:t xml:space="preserve"> </w:t>
      </w:r>
      <w:proofErr w:type="spellStart"/>
      <w:r w:rsidRPr="00000000" w:rsidDel="00000000" w:rsidR="00000000">
        <w:rPr>
          <w:rFonts w:ascii="Verdana" w:hAnsi="Verdana" w:eastAsia="Verdana" w:cs="Verdana"/>
          <w:sz w:val="24"/>
          <w:szCs w:val="24"/>
        </w:rPr>
        <w:t xml:space="preserve">interfaccia</w:t>
      </w:r>
      <w:proofErr w:type="spellEnd"/>
      <w:r w:rsidRPr="00000000" w:rsidDel="00000000" w:rsidR="00000000">
        <w:rPr>
          <w:rFonts w:ascii="Verdana" w:hAnsi="Verdana" w:eastAsia="Verdana" w:cs="Verdana"/>
          <w:sz w:val="24"/>
          <w:szCs w:val="24"/>
        </w:rPr>
        <w:t xml:space="preserve"> di un </w:t>
      </w:r>
      <w:proofErr w:type="spellStart"/>
      <w:r w:rsidRPr="00000000" w:rsidDel="00000000" w:rsidR="00000000">
        <w:rPr>
          <w:rFonts w:ascii="Verdana" w:hAnsi="Verdana" w:eastAsia="Verdana" w:cs="Verdana"/>
          <w:sz w:val="24"/>
          <w:szCs w:val="24"/>
        </w:rPr>
        <w:t xml:space="preserve">prodotto</w:t>
      </w:r>
      <w:proofErr w:type="spellEnd"/>
      <w:r w:rsidRPr="00000000" w:rsidDel="00000000" w:rsidR="00000000">
        <w:rPr>
          <w:rFonts w:ascii="Verdana" w:hAnsi="Verdana" w:eastAsia="Verdana" w:cs="Verdana"/>
          <w:sz w:val="24"/>
          <w:szCs w:val="24"/>
        </w:rPr>
        <w:t xml:space="preserve"> </w:t>
      </w:r>
      <w:proofErr w:type="spellStart"/>
      <w:r w:rsidRPr="00000000" w:rsidDel="00000000" w:rsidR="00000000">
        <w:rPr>
          <w:rFonts w:ascii="Verdana" w:hAnsi="Verdana" w:eastAsia="Verdana" w:cs="Verdana"/>
          <w:sz w:val="24"/>
          <w:szCs w:val="24"/>
        </w:rPr>
        <w:t xml:space="preserve">documentale</w:t>
      </w:r>
      <w:proofErr w:type="spellEnd"/>
      <w:r w:rsidRPr="00000000" w:rsidDel="00000000" w:rsidR="00000000">
        <w:rPr>
          <w:rFonts w:ascii="Verdana" w:hAnsi="Verdana" w:eastAsia="Verdana" w:cs="Verdana"/>
          <w:sz w:val="24"/>
          <w:szCs w:val="24"/>
        </w:rPr>
        <w:t xml:space="preserve"> </w:t>
      </w:r>
      <w:proofErr w:type="spellStart"/>
      <w:r w:rsidRPr="00000000" w:rsidDel="00000000" w:rsidR="00000000">
        <w:rPr>
          <w:rFonts w:ascii="Verdana" w:hAnsi="Verdana" w:eastAsia="Verdana" w:cs="Verdana"/>
          <w:sz w:val="24"/>
          <w:szCs w:val="24"/>
        </w:rPr>
        <w:t xml:space="preserve">integrato</w:t>
      </w:r>
      <w:proofErr w:type="spellEnd"/>
      <w:r w:rsidRPr="00000000" w:rsidDel="00000000" w:rsidR="00000000">
        <w:rPr>
          <w:rFonts w:ascii="Verdana" w:hAnsi="Verdana" w:eastAsia="Verdana" w:cs="Verdana"/>
          <w:sz w:val="24"/>
          <w:szCs w:val="24"/>
        </w:rPr>
        <w:t xml:space="preserve"> come web app front end based in </w:t>
      </w:r>
      <w:proofErr w:type="spellStart"/>
      <w:r w:rsidRPr="00000000" w:rsidDel="00000000" w:rsidR="00000000">
        <w:rPr>
          <w:rFonts w:ascii="Verdana" w:hAnsi="Verdana" w:eastAsia="Verdana" w:cs="Verdana"/>
          <w:sz w:val="24"/>
          <w:szCs w:val="24"/>
        </w:rPr>
        <w:t xml:space="preserve">sostituzione</w:t>
      </w:r>
      <w:proofErr w:type="spellEnd"/>
      <w:r w:rsidRPr="00000000" w:rsidDel="00000000" w:rsidR="00000000">
        <w:rPr>
          <w:rFonts w:ascii="Verdana" w:hAnsi="Verdana" w:eastAsia="Verdana" w:cs="Verdana"/>
          <w:sz w:val="24"/>
          <w:szCs w:val="24"/>
        </w:rPr>
        <w:t xml:space="preserve"> </w:t>
      </w:r>
      <w:proofErr w:type="spellStart"/>
      <w:r w:rsidRPr="00000000" w:rsidDel="00000000" w:rsidR="00000000">
        <w:rPr>
          <w:rFonts w:ascii="Verdana" w:hAnsi="Verdana" w:eastAsia="Verdana" w:cs="Verdana"/>
          <w:sz w:val="24"/>
          <w:szCs w:val="24"/>
        </w:rPr>
        <w:t xml:space="preserve">parziale</w:t>
      </w:r>
      <w:proofErr w:type="spellEnd"/>
      <w:r w:rsidRPr="00000000" w:rsidDel="00000000" w:rsidR="00000000">
        <w:rPr>
          <w:rFonts w:ascii="Verdana" w:hAnsi="Verdana" w:eastAsia="Verdana" w:cs="Verdana"/>
          <w:sz w:val="24"/>
          <w:szCs w:val="24"/>
        </w:rPr>
        <w:t xml:space="preserve"> </w:t>
      </w:r>
      <w:proofErr w:type="spellStart"/>
      <w:r w:rsidRPr="00000000" w:rsidDel="00000000" w:rsidR="00000000">
        <w:rPr>
          <w:rFonts w:ascii="Verdana" w:hAnsi="Verdana" w:eastAsia="Verdana" w:cs="Verdana"/>
          <w:sz w:val="24"/>
          <w:szCs w:val="24"/>
        </w:rPr>
        <w:t xml:space="preserve">della</w:t>
      </w:r>
      <w:proofErr w:type="spellEnd"/>
      <w:r w:rsidRPr="00000000" w:rsidDel="00000000" w:rsidR="00000000">
        <w:rPr>
          <w:rFonts w:ascii="Verdana" w:hAnsi="Verdana" w:eastAsia="Verdana" w:cs="Verdana"/>
          <w:sz w:val="24"/>
          <w:szCs w:val="24"/>
        </w:rPr>
        <w:t xml:space="preserve"> </w:t>
      </w:r>
      <w:proofErr w:type="spellStart"/>
      <w:r w:rsidRPr="00000000" w:rsidDel="00000000" w:rsidR="00000000">
        <w:rPr>
          <w:rFonts w:ascii="Verdana" w:hAnsi="Verdana" w:eastAsia="Verdana" w:cs="Verdana"/>
          <w:sz w:val="24"/>
          <w:szCs w:val="24"/>
        </w:rPr>
        <w:t xml:space="preserve">preesistente</w:t>
      </w:r>
      <w:proofErr w:type="spellEnd"/>
      <w:r w:rsidRPr="00000000" w:rsidDel="00000000" w:rsidR="00000000">
        <w:rPr>
          <w:rFonts w:ascii="Verdana" w:hAnsi="Verdana" w:eastAsia="Verdana" w:cs="Verdana"/>
          <w:sz w:val="24"/>
          <w:szCs w:val="24"/>
        </w:rPr>
        <w:t xml:space="preserve"> </w:t>
      </w:r>
      <w:proofErr w:type="spellStart"/>
      <w:r w:rsidRPr="00000000" w:rsidDel="00000000" w:rsidR="00000000">
        <w:rPr>
          <w:rFonts w:ascii="Verdana" w:hAnsi="Verdana" w:eastAsia="Verdana" w:cs="Verdana"/>
          <w:sz w:val="24"/>
          <w:szCs w:val="24"/>
        </w:rPr>
        <w:t xml:space="preserve">interfaccia</w:t>
      </w:r>
      <w:proofErr w:type="spellEnd"/>
      <w:r w:rsidRPr="00000000" w:rsidDel="00000000" w:rsidR="00000000">
        <w:rPr>
          <w:rFonts w:ascii="Verdana" w:hAnsi="Verdana" w:eastAsia="Verdana" w:cs="Verdana"/>
          <w:sz w:val="24"/>
          <w:szCs w:val="24"/>
        </w:rPr>
        <w:t xml:space="preserve"> Backend based in java, per </w:t>
      </w:r>
      <w:proofErr w:type="spellStart"/>
      <w:r w:rsidRPr="00000000" w:rsidDel="00000000" w:rsidR="00000000">
        <w:rPr>
          <w:rFonts w:ascii="Verdana" w:hAnsi="Verdana" w:eastAsia="Verdana" w:cs="Verdana"/>
          <w:sz w:val="24"/>
          <w:szCs w:val="24"/>
        </w:rPr>
        <w:t xml:space="preserve">clienti</w:t>
      </w:r>
      <w:proofErr w:type="spellEnd"/>
      <w:r w:rsidRPr="00000000" w:rsidDel="00000000" w:rsidR="00000000">
        <w:rPr>
          <w:rFonts w:ascii="Verdana" w:hAnsi="Verdana" w:eastAsia="Verdana" w:cs="Verdana"/>
          <w:sz w:val="24"/>
          <w:szCs w:val="24"/>
        </w:rPr>
        <w:t xml:space="preserve"> </w:t>
      </w:r>
      <w:proofErr w:type="spellStart"/>
      <w:r w:rsidRPr="00000000" w:rsidDel="00000000" w:rsidR="00000000">
        <w:rPr>
          <w:rFonts w:ascii="Verdana" w:hAnsi="Verdana" w:eastAsia="Verdana" w:cs="Verdana"/>
          <w:sz w:val="24"/>
          <w:szCs w:val="24"/>
        </w:rPr>
        <w:t xml:space="preserve">finali</w:t>
      </w:r>
      <w:proofErr w:type="spellEnd"/>
      <w:r w:rsidRPr="00000000" w:rsidDel="00000000" w:rsidR="00000000">
        <w:rPr>
          <w:rFonts w:ascii="Verdana" w:hAnsi="Verdana" w:eastAsia="Verdana" w:cs="Verdana"/>
          <w:sz w:val="24"/>
          <w:szCs w:val="24"/>
        </w:rPr>
        <w:t xml:space="preserve"> </w:t>
      </w:r>
      <w:proofErr w:type="spellStart"/>
      <w:r w:rsidRPr="00000000" w:rsidDel="00000000" w:rsidR="00000000">
        <w:rPr>
          <w:rFonts w:ascii="Verdana" w:hAnsi="Verdana" w:eastAsia="Verdana" w:cs="Verdana"/>
          <w:sz w:val="24"/>
          <w:szCs w:val="24"/>
        </w:rPr>
        <w:t xml:space="preserve">nella</w:t>
      </w:r>
      <w:proofErr w:type="spellEnd"/>
      <w:r w:rsidRPr="00000000" w:rsidDel="00000000" w:rsidR="00000000">
        <w:rPr>
          <w:rFonts w:ascii="Verdana" w:hAnsi="Verdana" w:eastAsia="Verdana" w:cs="Verdana"/>
          <w:sz w:val="24"/>
          <w:szCs w:val="24"/>
        </w:rPr>
        <w:t xml:space="preserve"> P.A. e </w:t>
      </w:r>
      <w:proofErr w:type="spellStart"/>
      <w:r w:rsidRPr="00000000" w:rsidDel="00000000" w:rsidR="00000000">
        <w:rPr>
          <w:rFonts w:ascii="Verdana" w:hAnsi="Verdana" w:eastAsia="Verdana" w:cs="Verdana"/>
          <w:sz w:val="24"/>
          <w:szCs w:val="24"/>
        </w:rPr>
        <w:t xml:space="preserve">nelle</w:t>
      </w:r>
      <w:proofErr w:type="spellEnd"/>
      <w:r w:rsidRPr="00000000" w:rsidDel="00000000" w:rsidR="00000000">
        <w:rPr>
          <w:rFonts w:ascii="Verdana" w:hAnsi="Verdana" w:eastAsia="Verdana" w:cs="Verdana"/>
          <w:sz w:val="24"/>
          <w:szCs w:val="24"/>
        </w:rPr>
        <w:t xml:space="preserve"> </w:t>
      </w:r>
      <w:proofErr w:type="spellStart"/>
      <w:r w:rsidRPr="00000000" w:rsidDel="00000000" w:rsidR="00000000">
        <w:rPr>
          <w:rFonts w:ascii="Verdana" w:hAnsi="Verdana" w:eastAsia="Verdana" w:cs="Verdana"/>
          <w:sz w:val="24"/>
          <w:szCs w:val="24"/>
        </w:rPr>
        <w:t xml:space="preserve">partecipate</w:t>
      </w:r>
      <w:proofErr w:type="spellEnd"/>
      <w:r w:rsidRPr="00000000" w:rsidDel="00000000" w:rsidR="00000000">
        <w:rPr>
          <w:rFonts w:ascii="Verdana" w:hAnsi="Verdana" w:eastAsia="Verdana" w:cs="Verdana"/>
          <w:sz w:val="24"/>
          <w:szCs w:val="24"/>
        </w:rPr>
        <w:t xml:space="preserve"> </w:t>
      </w:r>
      <w:r w:rsidRPr="00000000" w:rsidDel="00000000" w:rsidR="00000000">
        <w:rPr>
          <w:rFonts w:ascii="Verdana" w:hAnsi="Verdana" w:eastAsia="Verdana" w:cs="Verdana"/>
          <w:sz w:val="24"/>
          <w:szCs w:val="24"/>
        </w:rPr>
        <w:t xml:space="preserve">statali</w:t>
      </w:r>
      <w:r w:rsidRPr="00000000" w:rsidDel="00000000" w:rsidR="00000000">
        <w:rPr>
          <w:rFonts w:ascii="Verdana" w:hAnsi="Verdana" w:eastAsia="Verdana" w:cs="Verdana"/>
          <w:sz w:val="24"/>
          <w:szCs w:val="24"/>
        </w:rPr>
        <w:t xml:space="preserve">.</w:t>
      </w:r>
    </w:p>
    <w:p xmlns:wp14="http://schemas.microsoft.com/office/word/2010/wordml" w:rsidRPr="00000000" w:rsidR="00000000" w:rsidDel="00000000" w:rsidP="3663E6F0" w:rsidRDefault="00000000" w14:paraId="045BAC26" wp14:textId="1A544F6D">
      <w:pPr>
        <w:pStyle w:val="testoCard"/>
        <w:rPr>
          <w:rFonts w:ascii="Verdana" w:hAnsi="Verdana" w:eastAsia="Verdana" w:cs="Verdana"/>
          <w:color w:val="595959" w:themeColor="text1" w:themeTint="A6" w:themeShade="FF"/>
          <w:sz w:val="24"/>
          <w:szCs w:val="24"/>
        </w:rPr>
      </w:pPr>
      <w:r w:rsidRPr="00000000" w:rsidDel="00000000" w:rsidR="00000000">
        <w:rPr/>
        <w:t xml:space="preserve">A </w:t>
      </w:r>
      <w:proofErr w:type="spellStart"/>
      <w:r w:rsidRPr="00000000" w:rsidDel="00000000" w:rsidR="00000000">
        <w:rPr/>
        <w:t xml:space="preserve">partire</w:t>
      </w:r>
      <w:proofErr w:type="spellEnd"/>
      <w:r w:rsidRPr="00000000" w:rsidDel="00000000" w:rsidR="00000000">
        <w:rPr/>
        <w:t xml:space="preserve"> da un </w:t>
      </w:r>
      <w:proofErr w:type="spellStart"/>
      <w:r w:rsidRPr="00000000" w:rsidDel="00000000" w:rsidR="00000000">
        <w:rPr/>
        <w:t xml:space="preserve">documento</w:t>
      </w:r>
      <w:proofErr w:type="spellEnd"/>
      <w:r w:rsidRPr="00000000" w:rsidDel="00000000" w:rsidR="00000000">
        <w:rPr/>
        <w:t xml:space="preserve"> di </w:t>
      </w:r>
      <w:proofErr w:type="spellStart"/>
      <w:r w:rsidRPr="00000000" w:rsidDel="00000000" w:rsidR="00000000">
        <w:rPr/>
        <w:t xml:space="preserve">progetto</w:t>
      </w:r>
      <w:proofErr w:type="spellEnd"/>
      <w:r w:rsidRPr="00000000" w:rsidDel="00000000" w:rsidR="00000000">
        <w:rPr/>
        <w:t xml:space="preserve"> e relative API </w:t>
      </w:r>
      <w:proofErr w:type="spellStart"/>
      <w:r w:rsidRPr="00000000" w:rsidDel="00000000" w:rsidR="00000000">
        <w:rPr/>
        <w:t xml:space="preserve">lato</w:t>
      </w:r>
      <w:proofErr w:type="spellEnd"/>
      <w:r w:rsidRPr="00000000" w:rsidDel="00000000" w:rsidR="00000000">
        <w:rPr/>
        <w:t xml:space="preserve"> server in </w:t>
      </w:r>
      <w:proofErr w:type="spellStart"/>
      <w:r w:rsidRPr="00000000" w:rsidDel="00000000" w:rsidR="00000000">
        <w:rPr/>
        <w:t xml:space="preserve">sviluppo</w:t>
      </w:r>
      <w:proofErr w:type="spellEnd"/>
      <w:r w:rsidRPr="00000000" w:rsidDel="00000000" w:rsidR="00000000">
        <w:rPr/>
        <w:t xml:space="preserve"> </w:t>
      </w:r>
      <w:proofErr w:type="spellStart"/>
      <w:r w:rsidRPr="00000000" w:rsidDel="00000000" w:rsidR="00000000">
        <w:rPr/>
        <w:t xml:space="preserve">parallelo</w:t>
      </w:r>
      <w:proofErr w:type="spellEnd"/>
      <w:r w:rsidRPr="00000000" w:rsidDel="00000000" w:rsidR="00000000">
        <w:rPr/>
        <w:t xml:space="preserve">, il </w:t>
      </w:r>
      <w:proofErr w:type="spellStart"/>
      <w:r w:rsidRPr="00000000" w:rsidDel="00000000" w:rsidR="00000000">
        <w:rPr/>
        <w:t xml:space="preserve">progetto</w:t>
      </w:r>
      <w:proofErr w:type="spellEnd"/>
      <w:r w:rsidRPr="00000000" w:rsidDel="00000000" w:rsidR="00000000">
        <w:rPr/>
        <w:t xml:space="preserve"> </w:t>
      </w:r>
      <w:proofErr w:type="spellStart"/>
      <w:r w:rsidRPr="00000000" w:rsidDel="00000000" w:rsidR="00000000">
        <w:rPr/>
        <w:t xml:space="preserve">consiste</w:t>
      </w:r>
      <w:proofErr w:type="spellEnd"/>
      <w:r w:rsidRPr="00000000" w:rsidDel="00000000" w:rsidR="00000000">
        <w:rPr/>
        <w:t xml:space="preserve"> in </w:t>
      </w:r>
      <w:proofErr w:type="spellStart"/>
      <w:r w:rsidRPr="00000000" w:rsidDel="00000000" w:rsidR="00000000">
        <w:rPr/>
        <w:t xml:space="preserve">una</w:t>
      </w:r>
      <w:proofErr w:type="spellEnd"/>
      <w:r w:rsidRPr="00000000" w:rsidDel="00000000" w:rsidR="00000000">
        <w:rPr/>
        <w:t xml:space="preserve"> single page application in forma di dashboard </w:t>
      </w:r>
      <w:proofErr w:type="spellStart"/>
      <w:r w:rsidRPr="00000000" w:rsidDel="00000000" w:rsidR="00000000">
        <w:rPr/>
        <w:t xml:space="preserve">attiva</w:t>
      </w:r>
      <w:proofErr w:type="spellEnd"/>
      <w:r w:rsidRPr="00000000" w:rsidDel="00000000" w:rsidR="00000000">
        <w:rPr/>
        <w:t xml:space="preserve">, C.R.U.D </w:t>
      </w:r>
      <w:proofErr w:type="spellStart"/>
      <w:r w:rsidRPr="00000000" w:rsidDel="00000000" w:rsidR="00000000">
        <w:rPr/>
        <w:t xml:space="preserve">completa</w:t>
      </w:r>
      <w:proofErr w:type="spellEnd"/>
      <w:r w:rsidRPr="00000000" w:rsidDel="00000000" w:rsidR="00000000">
        <w:rPr/>
        <w:t xml:space="preserve"> con </w:t>
      </w:r>
      <w:proofErr w:type="spellStart"/>
      <w:r w:rsidRPr="00000000" w:rsidDel="00000000" w:rsidR="00000000">
        <w:rPr/>
        <w:t xml:space="preserve">funzionalità</w:t>
      </w:r>
      <w:proofErr w:type="spellEnd"/>
      <w:r w:rsidRPr="00000000" w:rsidDel="00000000" w:rsidR="00000000">
        <w:rPr/>
        <w:t xml:space="preserve"> </w:t>
      </w:r>
      <w:proofErr w:type="spellStart"/>
      <w:r w:rsidRPr="00000000" w:rsidDel="00000000" w:rsidR="00000000">
        <w:rPr/>
        <w:t xml:space="preserve">drag&amp;drop</w:t>
      </w:r>
      <w:proofErr w:type="spellEnd"/>
      <w:r w:rsidRPr="00000000" w:rsidDel="00000000" w:rsidR="00000000">
        <w:rPr/>
        <w:t xml:space="preserve">, per </w:t>
      </w:r>
      <w:proofErr w:type="spellStart"/>
      <w:r w:rsidRPr="00000000" w:rsidDel="00000000" w:rsidR="00000000">
        <w:rPr/>
        <w:t xml:space="preserve">operare</w:t>
      </w:r>
      <w:proofErr w:type="spellEnd"/>
      <w:r w:rsidRPr="00000000" w:rsidDel="00000000" w:rsidR="00000000">
        <w:rPr/>
        <w:t xml:space="preserve"> sui </w:t>
      </w:r>
      <w:proofErr w:type="spellStart"/>
      <w:r w:rsidRPr="00000000" w:rsidDel="00000000" w:rsidR="00000000">
        <w:rPr/>
        <w:t xml:space="preserve">protocolli</w:t>
      </w:r>
      <w:proofErr w:type="spellEnd"/>
      <w:r w:rsidRPr="00000000" w:rsidDel="00000000" w:rsidR="00000000">
        <w:rPr/>
        <w:t xml:space="preserve"> </w:t>
      </w:r>
      <w:proofErr w:type="spellStart"/>
      <w:r w:rsidRPr="00000000" w:rsidDel="00000000" w:rsidR="00000000">
        <w:rPr/>
        <w:t xml:space="preserve">documentali</w:t>
      </w:r>
      <w:proofErr w:type="spellEnd"/>
      <w:r w:rsidRPr="00000000" w:rsidDel="00000000" w:rsidR="00000000">
        <w:rPr/>
        <w:t xml:space="preserve">, </w:t>
      </w:r>
      <w:proofErr w:type="spellStart"/>
      <w:r w:rsidRPr="00000000" w:rsidDel="00000000" w:rsidR="00000000">
        <w:rPr/>
        <w:t xml:space="preserve">sulla</w:t>
      </w:r>
      <w:proofErr w:type="spellEnd"/>
      <w:r w:rsidRPr="00000000" w:rsidDel="00000000" w:rsidR="00000000">
        <w:rPr/>
        <w:t xml:space="preserve"> </w:t>
      </w:r>
      <w:proofErr w:type="spellStart"/>
      <w:r w:rsidRPr="00000000" w:rsidDel="00000000" w:rsidR="00000000">
        <w:rPr/>
        <w:t xml:space="preserve">gestione</w:t>
      </w:r>
      <w:proofErr w:type="spellEnd"/>
      <w:r w:rsidRPr="00000000" w:rsidDel="00000000" w:rsidR="00000000">
        <w:rPr/>
        <w:t xml:space="preserve"> di </w:t>
      </w:r>
      <w:proofErr w:type="spellStart"/>
      <w:r w:rsidRPr="00000000" w:rsidDel="00000000" w:rsidR="00000000">
        <w:rPr/>
        <w:t xml:space="preserve">funzionalità</w:t>
      </w:r>
      <w:proofErr w:type="spellEnd"/>
      <w:r w:rsidRPr="00000000" w:rsidDel="00000000" w:rsidR="00000000">
        <w:rPr/>
        <w:t xml:space="preserve"> custom, la </w:t>
      </w:r>
      <w:proofErr w:type="spellStart"/>
      <w:r w:rsidRPr="00000000" w:rsidDel="00000000" w:rsidR="00000000">
        <w:rPr/>
        <w:t xml:space="preserve">gestione</w:t>
      </w:r>
      <w:proofErr w:type="spellEnd"/>
      <w:r w:rsidRPr="00000000" w:rsidDel="00000000" w:rsidR="00000000">
        <w:rPr/>
        <w:t xml:space="preserve"> di </w:t>
      </w:r>
      <w:proofErr w:type="spellStart"/>
      <w:r w:rsidRPr="00000000" w:rsidDel="00000000" w:rsidR="00000000">
        <w:rPr/>
        <w:t xml:space="preserve">firma</w:t>
      </w:r>
      <w:proofErr w:type="spellEnd"/>
      <w:r w:rsidRPr="00000000" w:rsidDel="00000000" w:rsidR="00000000">
        <w:rPr/>
        <w:t xml:space="preserve"> </w:t>
      </w:r>
      <w:proofErr w:type="spellStart"/>
      <w:r w:rsidRPr="00000000" w:rsidDel="00000000" w:rsidR="00000000">
        <w:rPr/>
        <w:t xml:space="preserve">elettronica</w:t>
      </w:r>
      <w:proofErr w:type="spellEnd"/>
      <w:r w:rsidRPr="00000000" w:rsidDel="00000000" w:rsidR="00000000">
        <w:rPr/>
        <w:t xml:space="preserve"> (PEC), upload e download </w:t>
      </w:r>
      <w:proofErr w:type="spellStart"/>
      <w:r w:rsidRPr="00000000" w:rsidDel="00000000" w:rsidR="00000000">
        <w:rPr/>
        <w:t xml:space="preserve">dei</w:t>
      </w:r>
      <w:proofErr w:type="spellEnd"/>
      <w:r w:rsidRPr="00000000" w:rsidDel="00000000" w:rsidR="00000000">
        <w:rPr/>
        <w:t xml:space="preserve"> </w:t>
      </w:r>
      <w:proofErr w:type="spellStart"/>
      <w:r w:rsidRPr="00000000" w:rsidDel="00000000" w:rsidR="00000000">
        <w:rPr/>
        <w:t xml:space="preserve">documenti</w:t>
      </w:r>
      <w:proofErr w:type="spellEnd"/>
      <w:r w:rsidRPr="00000000" w:rsidDel="00000000" w:rsidR="00000000">
        <w:rPr/>
        <w:t xml:space="preserve"> </w:t>
      </w:r>
      <w:proofErr w:type="spellStart"/>
      <w:r w:rsidRPr="00000000" w:rsidDel="00000000" w:rsidR="00000000">
        <w:rPr/>
        <w:t xml:space="preserve">sul</w:t>
      </w:r>
      <w:proofErr w:type="spellEnd"/>
      <w:r w:rsidRPr="00000000" w:rsidDel="00000000" w:rsidR="00000000">
        <w:rPr/>
        <w:t xml:space="preserve"> server e </w:t>
      </w:r>
      <w:proofErr w:type="spellStart"/>
      <w:r w:rsidRPr="00000000" w:rsidDel="00000000" w:rsidR="00000000">
        <w:rPr/>
        <w:t xml:space="preserve">naturalmente</w:t>
      </w:r>
      <w:proofErr w:type="spellEnd"/>
      <w:r w:rsidRPr="00000000" w:rsidDel="00000000" w:rsidR="00000000">
        <w:rPr/>
        <w:t xml:space="preserve"> </w:t>
      </w:r>
      <w:proofErr w:type="spellStart"/>
      <w:r w:rsidRPr="00000000" w:rsidDel="00000000" w:rsidR="00000000">
        <w:rPr/>
        <w:t xml:space="preserve">sicurezza</w:t>
      </w:r>
      <w:proofErr w:type="spellEnd"/>
      <w:r w:rsidRPr="00000000" w:rsidDel="00000000" w:rsidR="00000000">
        <w:rPr/>
        <w:t xml:space="preserve"> e </w:t>
      </w:r>
      <w:proofErr w:type="spellStart"/>
      <w:r w:rsidRPr="00000000" w:rsidDel="00000000" w:rsidR="00000000">
        <w:rPr/>
        <w:t xml:space="preserve">permessi</w:t>
      </w:r>
      <w:proofErr w:type="spellEnd"/>
      <w:r w:rsidRPr="00000000" w:rsidDel="00000000" w:rsidR="00000000">
        <w:rPr/>
        <w:t xml:space="preserve"> di accesso </w:t>
      </w:r>
      <w:proofErr w:type="spellStart"/>
      <w:r w:rsidRPr="00000000" w:rsidDel="00000000" w:rsidR="00000000">
        <w:rPr/>
        <w:t xml:space="preserve">su</w:t>
      </w:r>
      <w:proofErr w:type="spellEnd"/>
      <w:r w:rsidRPr="00000000" w:rsidDel="00000000" w:rsidR="00000000">
        <w:rPr/>
        <w:t xml:space="preserve"> </w:t>
      </w:r>
      <w:proofErr w:type="spellStart"/>
      <w:r w:rsidRPr="00000000" w:rsidDel="00000000" w:rsidR="00000000">
        <w:rPr/>
        <w:t xml:space="preserve">più</w:t>
      </w:r>
      <w:proofErr w:type="spellEnd"/>
      <w:r w:rsidRPr="00000000" w:rsidDel="00000000" w:rsidR="00000000">
        <w:rPr/>
        <w:t xml:space="preserve"> </w:t>
      </w:r>
      <w:proofErr w:type="spellStart"/>
      <w:r w:rsidRPr="00000000" w:rsidDel="00000000" w:rsidR="00000000">
        <w:rPr/>
        <w:t xml:space="preserve">utenze</w:t>
      </w:r>
      <w:proofErr w:type="spellEnd"/>
      <w:r w:rsidRPr="00000000" w:rsidDel="00000000" w:rsidR="00000000">
        <w:rPr/>
        <w:t xml:space="preserve">. </w:t>
      </w:r>
      <w:proofErr w:type="spellStart"/>
      <w:r w:rsidRPr="00000000" w:rsidDel="00000000" w:rsidR="00000000">
        <w:rPr/>
        <w:t xml:space="preserve">AngularJs</w:t>
      </w:r>
      <w:proofErr w:type="spellEnd"/>
      <w:r w:rsidRPr="00000000" w:rsidDel="00000000" w:rsidR="00000000">
        <w:rPr/>
        <w:t xml:space="preserve">. </w:t>
      </w:r>
      <w:proofErr w:type="spellStart"/>
      <w:r w:rsidRPr="00000000" w:rsidDel="00000000" w:rsidR="00000000">
        <w:rPr/>
        <w:t xml:space="preserve">Realizzato</w:t>
      </w:r>
      <w:proofErr w:type="spellEnd"/>
      <w:r w:rsidRPr="00000000" w:rsidDel="00000000" w:rsidR="00000000">
        <w:rPr/>
        <w:t xml:space="preserve"> in </w:t>
      </w:r>
      <w:proofErr w:type="spellStart"/>
      <w:r w:rsidRPr="00000000" w:rsidDel="00000000" w:rsidR="00000000">
        <w:rPr/>
        <w:t xml:space="preserve">modalità</w:t>
      </w:r>
      <w:proofErr w:type="spellEnd"/>
      <w:r w:rsidRPr="00000000" w:rsidDel="00000000" w:rsidR="00000000">
        <w:rPr/>
        <w:t xml:space="preserve"> </w:t>
      </w:r>
      <w:proofErr w:type="spellStart"/>
      <w:r w:rsidRPr="00000000" w:rsidDel="00000000" w:rsidR="00000000">
        <w:rPr/>
        <w:t xml:space="preserve">remota</w:t>
      </w:r>
      <w:proofErr w:type="spellEnd"/>
      <w:r w:rsidRPr="00000000" w:rsidDel="00000000" w:rsidR="00000000">
        <w:rPr/>
        <w:t xml:space="preserve"> </w:t>
      </w:r>
      <w:proofErr w:type="spellStart"/>
      <w:r w:rsidRPr="00000000" w:rsidDel="00000000" w:rsidR="00000000">
        <w:rPr/>
        <w:t xml:space="preserve">su</w:t>
      </w:r>
      <w:proofErr w:type="spellEnd"/>
      <w:r w:rsidRPr="00000000" w:rsidDel="00000000" w:rsidR="00000000">
        <w:rPr/>
        <w:t xml:space="preserve"> un </w:t>
      </w:r>
      <w:proofErr w:type="spellStart"/>
      <w:r w:rsidRPr="00000000" w:rsidDel="00000000" w:rsidR="00000000">
        <w:rPr/>
        <w:t xml:space="preserve">gruppo</w:t>
      </w:r>
      <w:proofErr w:type="spellEnd"/>
      <w:r w:rsidRPr="00000000" w:rsidDel="00000000" w:rsidR="00000000">
        <w:rPr/>
        <w:t xml:space="preserve"> </w:t>
      </w:r>
      <w:proofErr w:type="spellStart"/>
      <w:r w:rsidRPr="00000000" w:rsidDel="00000000" w:rsidR="00000000">
        <w:rPr/>
        <w:t xml:space="preserve">distribuito</w:t>
      </w:r>
      <w:proofErr w:type="spellEnd"/>
      <w:r w:rsidRPr="00000000" w:rsidDel="00000000" w:rsidR="00000000">
        <w:rPr/>
        <w:t xml:space="preserve"> </w:t>
      </w:r>
      <w:proofErr w:type="spellStart"/>
      <w:r w:rsidRPr="00000000" w:rsidDel="00000000" w:rsidR="00000000">
        <w:rPr/>
        <w:t xml:space="preserve">utilizzando</w:t>
      </w:r>
      <w:proofErr w:type="spellEnd"/>
      <w:r w:rsidRPr="00000000" w:rsidDel="00000000" w:rsidR="00000000">
        <w:rPr/>
        <w:t xml:space="preserve"> </w:t>
      </w:r>
      <w:proofErr w:type="spellStart"/>
      <w:r w:rsidRPr="00000000" w:rsidDel="00000000" w:rsidR="00000000">
        <w:rPr/>
        <w:t xml:space="preserve">strumenti</w:t>
      </w:r>
      <w:proofErr w:type="spellEnd"/>
      <w:r w:rsidRPr="00000000" w:rsidDel="00000000" w:rsidR="00000000">
        <w:rPr/>
        <w:t xml:space="preserve"> </w:t>
      </w:r>
      <w:proofErr w:type="spellStart"/>
      <w:r w:rsidRPr="00000000" w:rsidDel="00000000" w:rsidR="00000000">
        <w:rPr/>
        <w:t xml:space="preserve">remoti</w:t>
      </w:r>
      <w:proofErr w:type="spellEnd"/>
      <w:r w:rsidRPr="00000000" w:rsidDel="00000000" w:rsidR="00000000">
        <w:rPr/>
        <w:t xml:space="preserve"> (git, grunt, gulp) e </w:t>
      </w:r>
      <w:proofErr w:type="spellStart"/>
      <w:r w:rsidRPr="00000000" w:rsidDel="00000000" w:rsidR="00000000">
        <w:rPr/>
        <w:t xml:space="preserve">strumenti</w:t>
      </w:r>
      <w:proofErr w:type="spellEnd"/>
      <w:r w:rsidRPr="00000000" w:rsidDel="00000000" w:rsidR="00000000">
        <w:rPr/>
        <w:t xml:space="preserve"> agile (</w:t>
      </w:r>
      <w:proofErr w:type="spellStart"/>
      <w:r w:rsidRPr="00000000" w:rsidDel="00000000" w:rsidR="00000000">
        <w:rPr/>
        <w:t xml:space="preserve">jira</w:t>
      </w:r>
      <w:proofErr w:type="spellEnd"/>
      <w:r w:rsidRPr="00000000" w:rsidDel="00000000" w:rsidR="00000000">
        <w:rPr/>
        <w:t xml:space="preserve">)</w:t>
      </w:r>
    </w:p>
    <w:p xmlns:wp14="http://schemas.microsoft.com/office/word/2010/wordml" w:rsidRPr="00000000" w:rsidR="00000000" w:rsidDel="00000000" w:rsidP="3663E6F0" w:rsidRDefault="00000000" w14:paraId="623161C9" wp14:textId="30D72AE8">
      <w:pPr>
        <w:pStyle w:val="testoCard"/>
        <w:rPr>
          <w:rFonts w:ascii="Verdana" w:hAnsi="Verdana" w:eastAsia="Verdana" w:cs="Verdana"/>
          <w:color w:val="595959" w:themeColor="text1" w:themeTint="A6" w:themeShade="FF"/>
          <w:sz w:val="24"/>
          <w:szCs w:val="24"/>
        </w:rPr>
      </w:pPr>
      <w:proofErr w:type="spellStart"/>
      <w:r w:rsidRPr="00000000" w:rsidDel="00000000" w:rsidR="00000000">
        <w:rPr/>
        <w:t xml:space="preserve">Attività</w:t>
      </w:r>
      <w:proofErr w:type="spellEnd"/>
    </w:p>
    <w:p xmlns:wp14="http://schemas.microsoft.com/office/word/2010/wordml" w:rsidRPr="00000000" w:rsidR="00000000" w:rsidDel="00000000" w:rsidP="3663E6F0" w:rsidRDefault="00000000" w14:paraId="6EDDF528" wp14:textId="5538776A">
      <w:pPr>
        <w:pStyle w:val="testoCard"/>
        <w:numPr>
          <w:ilvl w:val="0"/>
          <w:numId w:val="24"/>
        </w:numPr>
        <w:rPr>
          <w:rFonts w:ascii="Verdana" w:hAnsi="Verdana" w:eastAsia="Verdana" w:cs="Verdana"/>
          <w:color w:val="595959" w:themeColor="text1" w:themeTint="A6" w:themeShade="FF"/>
          <w:sz w:val="24"/>
          <w:szCs w:val="24"/>
          <w:rtl w:val="0"/>
        </w:rPr>
      </w:pPr>
      <w:proofErr w:type="spellStart"/>
      <w:r w:rsidRPr="00000000" w:rsidDel="00000000" w:rsidR="00000000">
        <w:rPr/>
        <w:t xml:space="preserve">selezionare</w:t>
      </w:r>
      <w:proofErr w:type="spellEnd"/>
      <w:r w:rsidRPr="00000000" w:rsidDel="00000000" w:rsidR="00000000">
        <w:rPr/>
        <w:t xml:space="preserve"> e </w:t>
      </w:r>
      <w:proofErr w:type="spellStart"/>
      <w:r w:rsidRPr="00000000" w:rsidDel="00000000" w:rsidR="00000000">
        <w:rPr/>
        <w:t xml:space="preserve">testare</w:t>
      </w:r>
      <w:proofErr w:type="spellEnd"/>
      <w:r w:rsidRPr="00000000" w:rsidDel="00000000" w:rsidR="00000000">
        <w:rPr/>
        <w:t xml:space="preserve"> </w:t>
      </w:r>
      <w:proofErr w:type="spellStart"/>
      <w:r w:rsidRPr="00000000" w:rsidDel="00000000" w:rsidR="00000000">
        <w:rPr/>
        <w:t xml:space="preserve">i</w:t>
      </w:r>
      <w:proofErr w:type="spellEnd"/>
      <w:r w:rsidRPr="00000000" w:rsidDel="00000000" w:rsidR="00000000">
        <w:rPr/>
        <w:t xml:space="preserve"> </w:t>
      </w:r>
      <w:proofErr w:type="spellStart"/>
      <w:r w:rsidRPr="00000000" w:rsidDel="00000000" w:rsidR="00000000">
        <w:rPr/>
        <w:t xml:space="preserve">componenti</w:t>
      </w:r>
      <w:proofErr w:type="spellEnd"/>
      <w:r w:rsidRPr="00000000" w:rsidDel="00000000" w:rsidR="00000000">
        <w:rPr/>
        <w:t xml:space="preserve"> angular </w:t>
      </w:r>
      <w:proofErr w:type="spellStart"/>
      <w:r w:rsidRPr="00000000" w:rsidDel="00000000" w:rsidR="00000000">
        <w:rPr/>
        <w:t xml:space="preserve">necessari</w:t>
      </w:r>
      <w:proofErr w:type="spellEnd"/>
    </w:p>
    <w:p xmlns:wp14="http://schemas.microsoft.com/office/word/2010/wordml" w:rsidRPr="00000000" w:rsidR="00000000" w:rsidDel="00000000" w:rsidP="3663E6F0" w:rsidRDefault="00000000" w14:paraId="4C981D4E" wp14:textId="2FEA5CEA">
      <w:pPr>
        <w:pStyle w:val="testoCard"/>
        <w:numPr>
          <w:ilvl w:val="0"/>
          <w:numId w:val="24"/>
        </w:numPr>
        <w:rPr>
          <w:rFonts w:ascii="Verdana" w:hAnsi="Verdana" w:eastAsia="Verdana" w:cs="Verdana"/>
          <w:color w:val="595959" w:themeColor="text1" w:themeTint="A6" w:themeShade="FF"/>
          <w:sz w:val="24"/>
          <w:szCs w:val="24"/>
          <w:rtl w:val="0"/>
        </w:rPr>
      </w:pPr>
      <w:proofErr w:type="spellStart"/>
      <w:r w:rsidRPr="00000000" w:rsidDel="00000000" w:rsidR="00000000">
        <w:rPr/>
        <w:t xml:space="preserve">realizzare</w:t>
      </w:r>
      <w:proofErr w:type="spellEnd"/>
      <w:r w:rsidRPr="00000000" w:rsidDel="00000000" w:rsidR="00000000">
        <w:rPr/>
        <w:t xml:space="preserve"> </w:t>
      </w:r>
      <w:proofErr w:type="spellStart"/>
      <w:r w:rsidRPr="00000000" w:rsidDel="00000000" w:rsidR="00000000">
        <w:rPr/>
        <w:t xml:space="preserve">personalmente</w:t>
      </w:r>
      <w:proofErr w:type="spellEnd"/>
      <w:r w:rsidRPr="00000000" w:rsidDel="00000000" w:rsidR="00000000">
        <w:rPr/>
        <w:t xml:space="preserve"> la </w:t>
      </w:r>
      <w:proofErr w:type="spellStart"/>
      <w:r w:rsidRPr="00000000" w:rsidDel="00000000" w:rsidR="00000000">
        <w:rPr/>
        <w:t xml:space="preserve">struttura</w:t>
      </w:r>
      <w:proofErr w:type="spellEnd"/>
      <w:r w:rsidRPr="00000000" w:rsidDel="00000000" w:rsidR="00000000">
        <w:rPr/>
        <w:t xml:space="preserve"> di </w:t>
      </w:r>
      <w:proofErr w:type="spellStart"/>
      <w:r w:rsidRPr="00000000" w:rsidDel="00000000" w:rsidR="00000000">
        <w:rPr/>
        <w:t xml:space="preserve">massima</w:t>
      </w:r>
      <w:proofErr w:type="spellEnd"/>
      <w:r w:rsidRPr="00000000" w:rsidDel="00000000" w:rsidR="00000000">
        <w:rPr/>
        <w:t xml:space="preserve"> </w:t>
      </w:r>
      <w:proofErr w:type="spellStart"/>
      <w:r w:rsidRPr="00000000" w:rsidDel="00000000" w:rsidR="00000000">
        <w:rPr/>
        <w:t xml:space="preserve">della</w:t>
      </w:r>
      <w:proofErr w:type="spellEnd"/>
      <w:r w:rsidRPr="00000000" w:rsidDel="00000000" w:rsidR="00000000">
        <w:rPr/>
        <w:t xml:space="preserve"> prima demo </w:t>
      </w:r>
      <w:proofErr w:type="spellStart"/>
      <w:r w:rsidRPr="00000000" w:rsidDel="00000000" w:rsidR="00000000">
        <w:rPr/>
        <w:t xml:space="preserve">funzionante</w:t>
      </w:r>
      <w:proofErr w:type="spellEnd"/>
    </w:p>
    <w:p xmlns:wp14="http://schemas.microsoft.com/office/word/2010/wordml" w:rsidRPr="00000000" w:rsidR="00000000" w:rsidDel="00000000" w:rsidP="3663E6F0" w:rsidRDefault="00000000" w14:paraId="7C6CE3D8" wp14:textId="2F6AF6BD">
      <w:pPr>
        <w:pStyle w:val="testoCard"/>
        <w:numPr>
          <w:ilvl w:val="0"/>
          <w:numId w:val="24"/>
        </w:numPr>
        <w:rPr>
          <w:rFonts w:ascii="Verdana" w:hAnsi="Verdana" w:eastAsia="Verdana" w:cs="Verdana"/>
          <w:color w:val="595959" w:themeColor="text1" w:themeTint="A6" w:themeShade="FF"/>
          <w:sz w:val="24"/>
          <w:szCs w:val="24"/>
          <w:rtl w:val="0"/>
        </w:rPr>
      </w:pPr>
      <w:proofErr w:type="spellStart"/>
      <w:r w:rsidRPr="00000000" w:rsidDel="00000000" w:rsidR="00000000">
        <w:rPr/>
        <w:t xml:space="preserve">coordinare</w:t>
      </w:r>
      <w:proofErr w:type="spellEnd"/>
      <w:r w:rsidRPr="00000000" w:rsidDel="00000000" w:rsidR="00000000">
        <w:rPr/>
        <w:t xml:space="preserve"> </w:t>
      </w:r>
      <w:proofErr w:type="spellStart"/>
      <w:r w:rsidRPr="00000000" w:rsidDel="00000000" w:rsidR="00000000">
        <w:rPr/>
        <w:t xml:space="preserve">gli</w:t>
      </w:r>
      <w:proofErr w:type="spellEnd"/>
      <w:r w:rsidRPr="00000000" w:rsidDel="00000000" w:rsidR="00000000">
        <w:rPr/>
        <w:t xml:space="preserve"> </w:t>
      </w:r>
      <w:proofErr w:type="spellStart"/>
      <w:r w:rsidRPr="00000000" w:rsidDel="00000000" w:rsidR="00000000">
        <w:rPr/>
        <w:t xml:space="preserve">esperti</w:t>
      </w:r>
      <w:proofErr w:type="spellEnd"/>
      <w:r w:rsidRPr="00000000" w:rsidDel="00000000" w:rsidR="00000000">
        <w:rPr/>
        <w:t xml:space="preserve"> di html e </w:t>
      </w:r>
      <w:proofErr w:type="spellStart"/>
      <w:r w:rsidRPr="00000000" w:rsidDel="00000000" w:rsidR="00000000">
        <w:rPr/>
        <w:t xml:space="preserve">i</w:t>
      </w:r>
      <w:proofErr w:type="spellEnd"/>
      <w:r w:rsidRPr="00000000" w:rsidDel="00000000" w:rsidR="00000000">
        <w:rPr/>
        <w:t xml:space="preserve"> </w:t>
      </w:r>
      <w:proofErr w:type="spellStart"/>
      <w:r w:rsidRPr="00000000" w:rsidDel="00000000" w:rsidR="00000000">
        <w:rPr/>
        <w:t xml:space="preserve">grafici</w:t>
      </w:r>
      <w:proofErr w:type="spellEnd"/>
    </w:p>
    <w:p xmlns:wp14="http://schemas.microsoft.com/office/word/2010/wordml" w:rsidRPr="00000000" w:rsidR="00000000" w:rsidDel="00000000" w:rsidP="3663E6F0" w:rsidRDefault="00000000" w14:paraId="3DDC34B7" wp14:textId="26938C77">
      <w:pPr>
        <w:pStyle w:val="testoCard"/>
        <w:numPr>
          <w:ilvl w:val="0"/>
          <w:numId w:val="24"/>
        </w:numPr>
        <w:rPr>
          <w:rFonts w:ascii="Verdana" w:hAnsi="Verdana" w:eastAsia="Verdana" w:cs="Verdana"/>
          <w:color w:val="595959" w:themeColor="text1" w:themeTint="A6" w:themeShade="FF"/>
          <w:sz w:val="24"/>
          <w:szCs w:val="24"/>
          <w:rtl w:val="0"/>
        </w:rPr>
      </w:pPr>
      <w:proofErr w:type="spellStart"/>
      <w:r w:rsidRPr="00000000" w:rsidDel="00000000" w:rsidR="00000000">
        <w:rPr/>
        <w:t xml:space="preserve">tenere</w:t>
      </w:r>
      <w:proofErr w:type="spellEnd"/>
      <w:r w:rsidRPr="00000000" w:rsidDel="00000000" w:rsidR="00000000">
        <w:rPr/>
        <w:t xml:space="preserve"> </w:t>
      </w:r>
      <w:proofErr w:type="spellStart"/>
      <w:r w:rsidRPr="00000000" w:rsidDel="00000000" w:rsidR="00000000">
        <w:rPr/>
        <w:t xml:space="preserve">i</w:t>
      </w:r>
      <w:proofErr w:type="spellEnd"/>
      <w:r w:rsidRPr="00000000" w:rsidDel="00000000" w:rsidR="00000000">
        <w:rPr/>
        <w:t xml:space="preserve"> </w:t>
      </w:r>
      <w:proofErr w:type="spellStart"/>
      <w:r w:rsidRPr="00000000" w:rsidDel="00000000" w:rsidR="00000000">
        <w:rPr/>
        <w:t xml:space="preserve">contatti</w:t>
      </w:r>
      <w:proofErr w:type="spellEnd"/>
      <w:r w:rsidRPr="00000000" w:rsidDel="00000000" w:rsidR="00000000">
        <w:rPr/>
        <w:t xml:space="preserve"> con il </w:t>
      </w:r>
      <w:proofErr w:type="spellStart"/>
      <w:r w:rsidRPr="00000000" w:rsidDel="00000000" w:rsidR="00000000">
        <w:rPr/>
        <w:t xml:space="preserve">lato</w:t>
      </w:r>
      <w:proofErr w:type="spellEnd"/>
      <w:r w:rsidRPr="00000000" w:rsidDel="00000000" w:rsidR="00000000">
        <w:rPr/>
        <w:t xml:space="preserve"> </w:t>
      </w:r>
      <w:proofErr w:type="spellStart"/>
      <w:r w:rsidRPr="00000000" w:rsidDel="00000000" w:rsidR="00000000">
        <w:rPr/>
        <w:t xml:space="preserve">tecnico</w:t>
      </w:r>
      <w:proofErr w:type="spellEnd"/>
      <w:r w:rsidRPr="00000000" w:rsidDel="00000000" w:rsidR="00000000">
        <w:rPr/>
        <w:t xml:space="preserve"> del </w:t>
      </w:r>
      <w:proofErr w:type="spellStart"/>
      <w:r w:rsidRPr="00000000" w:rsidDel="00000000" w:rsidR="00000000">
        <w:rPr/>
        <w:t xml:space="preserve">cliente</w:t>
      </w:r>
      <w:proofErr w:type="spellEnd"/>
    </w:p>
    <w:p xmlns:wp14="http://schemas.microsoft.com/office/word/2010/wordml" w:rsidRPr="00000000" w:rsidR="00000000" w:rsidDel="00000000" w:rsidP="3663E6F0" w:rsidRDefault="00000000" w14:paraId="1EF01137" wp14:textId="3F091CE0">
      <w:pPr>
        <w:pStyle w:val="testoCard"/>
        <w:numPr>
          <w:ilvl w:val="0"/>
          <w:numId w:val="24"/>
        </w:numPr>
        <w:rPr>
          <w:rFonts w:ascii="Verdana" w:hAnsi="Verdana" w:eastAsia="Verdana" w:cs="Verdana"/>
          <w:color w:val="595959" w:themeColor="text1" w:themeTint="A6" w:themeShade="FF"/>
          <w:sz w:val="24"/>
          <w:szCs w:val="24"/>
          <w:rtl w:val="0"/>
        </w:rPr>
      </w:pPr>
      <w:r w:rsidRPr="00000000" w:rsidDel="00000000" w:rsidR="00000000">
        <w:rPr/>
        <w:t xml:space="preserve">Nella </w:t>
      </w:r>
      <w:proofErr w:type="spellStart"/>
      <w:r w:rsidRPr="00000000" w:rsidDel="00000000" w:rsidR="00000000">
        <w:rPr/>
        <w:t xml:space="preserve">successiva</w:t>
      </w:r>
      <w:proofErr w:type="spellEnd"/>
      <w:r w:rsidRPr="00000000" w:rsidDel="00000000" w:rsidR="00000000">
        <w:rPr/>
        <w:t xml:space="preserve"> </w:t>
      </w:r>
      <w:proofErr w:type="spellStart"/>
      <w:r w:rsidRPr="00000000" w:rsidDel="00000000" w:rsidR="00000000">
        <w:rPr/>
        <w:t xml:space="preserve">fase</w:t>
      </w:r>
      <w:proofErr w:type="spellEnd"/>
      <w:r w:rsidRPr="00000000" w:rsidDel="00000000" w:rsidR="00000000">
        <w:rPr/>
        <w:t xml:space="preserve"> di </w:t>
      </w:r>
      <w:proofErr w:type="spellStart"/>
      <w:r w:rsidRPr="00000000" w:rsidDel="00000000" w:rsidR="00000000">
        <w:rPr/>
        <w:t xml:space="preserve">produzione</w:t>
      </w:r>
      <w:proofErr w:type="spellEnd"/>
      <w:r w:rsidRPr="00000000" w:rsidDel="00000000" w:rsidR="00000000">
        <w:rPr/>
        <w:t xml:space="preserve"> mi </w:t>
      </w:r>
      <w:proofErr w:type="spellStart"/>
      <w:r w:rsidRPr="00000000" w:rsidDel="00000000" w:rsidR="00000000">
        <w:rPr/>
        <w:t xml:space="preserve">sono</w:t>
      </w:r>
      <w:proofErr w:type="spellEnd"/>
      <w:r w:rsidRPr="00000000" w:rsidDel="00000000" w:rsidR="00000000">
        <w:rPr/>
        <w:t xml:space="preserve"> </w:t>
      </w:r>
      <w:proofErr w:type="spellStart"/>
      <w:r w:rsidRPr="00000000" w:rsidDel="00000000" w:rsidR="00000000">
        <w:rPr/>
        <w:t xml:space="preserve">occupato</w:t>
      </w:r>
      <w:proofErr w:type="spellEnd"/>
      <w:r w:rsidRPr="00000000" w:rsidDel="00000000" w:rsidR="00000000">
        <w:rPr/>
        <w:t xml:space="preserve"> di:</w:t>
      </w:r>
    </w:p>
    <w:p xmlns:wp14="http://schemas.microsoft.com/office/word/2010/wordml" w:rsidRPr="00000000" w:rsidR="00000000" w:rsidDel="00000000" w:rsidP="3663E6F0" w:rsidRDefault="00000000" w14:paraId="1FFCA4EC" wp14:textId="0D8EB1E7">
      <w:pPr>
        <w:pStyle w:val="testoCard"/>
        <w:numPr>
          <w:ilvl w:val="0"/>
          <w:numId w:val="24"/>
        </w:numPr>
        <w:rPr>
          <w:rFonts w:ascii="Verdana" w:hAnsi="Verdana" w:eastAsia="Verdana" w:cs="Verdana"/>
          <w:color w:val="595959" w:themeColor="text1" w:themeTint="A6" w:themeShade="FF"/>
          <w:sz w:val="24"/>
          <w:szCs w:val="24"/>
          <w:rtl w:val="0"/>
        </w:rPr>
      </w:pPr>
      <w:proofErr w:type="spellStart"/>
      <w:r w:rsidRPr="00000000" w:rsidDel="00000000" w:rsidR="00000000">
        <w:rPr/>
        <w:t xml:space="preserve">Allineare</w:t>
      </w:r>
      <w:proofErr w:type="spellEnd"/>
      <w:r w:rsidRPr="00000000" w:rsidDel="00000000" w:rsidR="00000000">
        <w:rPr/>
        <w:t xml:space="preserve"> il </w:t>
      </w:r>
      <w:proofErr w:type="spellStart"/>
      <w:r w:rsidRPr="00000000" w:rsidDel="00000000" w:rsidR="00000000">
        <w:rPr/>
        <w:t xml:space="preserve">gruppo</w:t>
      </w:r>
      <w:proofErr w:type="spellEnd"/>
      <w:r w:rsidRPr="00000000" w:rsidDel="00000000" w:rsidR="00000000">
        <w:rPr/>
        <w:t xml:space="preserve"> di </w:t>
      </w:r>
      <w:proofErr w:type="spellStart"/>
      <w:r w:rsidRPr="00000000" w:rsidDel="00000000" w:rsidR="00000000">
        <w:rPr/>
        <w:t xml:space="preserve">sviluppo</w:t>
      </w:r>
      <w:proofErr w:type="spellEnd"/>
    </w:p>
    <w:p xmlns:wp14="http://schemas.microsoft.com/office/word/2010/wordml" w:rsidRPr="00000000" w:rsidR="00000000" w:rsidDel="00000000" w:rsidP="3663E6F0" w:rsidRDefault="00000000" w14:paraId="18716180" wp14:textId="1254A7CA">
      <w:pPr>
        <w:pStyle w:val="testoCard"/>
        <w:numPr>
          <w:ilvl w:val="0"/>
          <w:numId w:val="24"/>
        </w:numPr>
        <w:rPr>
          <w:rFonts w:ascii="Verdana" w:hAnsi="Verdana" w:eastAsia="Verdana" w:cs="Verdana"/>
          <w:color w:val="595959" w:themeColor="text1" w:themeTint="A6" w:themeShade="FF"/>
          <w:sz w:val="24"/>
          <w:szCs w:val="24"/>
          <w:rtl w:val="0"/>
        </w:rPr>
      </w:pPr>
      <w:proofErr w:type="spellStart"/>
      <w:r w:rsidRPr="00000000" w:rsidDel="00000000" w:rsidR="00000000">
        <w:rPr/>
        <w:t xml:space="preserve">testare</w:t>
      </w:r>
      <w:proofErr w:type="spellEnd"/>
      <w:r w:rsidRPr="00000000" w:rsidDel="00000000" w:rsidR="00000000">
        <w:rPr/>
        <w:t xml:space="preserve"> le API </w:t>
      </w:r>
      <w:proofErr w:type="spellStart"/>
      <w:r w:rsidRPr="00000000" w:rsidDel="00000000" w:rsidR="00000000">
        <w:rPr/>
        <w:t xml:space="preserve">lato</w:t>
      </w:r>
      <w:proofErr w:type="spellEnd"/>
      <w:r w:rsidRPr="00000000" w:rsidDel="00000000" w:rsidR="00000000">
        <w:rPr/>
        <w:t xml:space="preserve"> server e </w:t>
      </w:r>
      <w:proofErr w:type="spellStart"/>
      <w:r w:rsidRPr="00000000" w:rsidDel="00000000" w:rsidR="00000000">
        <w:rPr/>
        <w:t xml:space="preserve">seguirne</w:t>
      </w:r>
      <w:proofErr w:type="spellEnd"/>
      <w:r w:rsidRPr="00000000" w:rsidDel="00000000" w:rsidR="00000000">
        <w:rPr/>
        <w:t xml:space="preserve"> lo </w:t>
      </w:r>
      <w:proofErr w:type="spellStart"/>
      <w:r w:rsidRPr="00000000" w:rsidDel="00000000" w:rsidR="00000000">
        <w:rPr/>
        <w:t xml:space="preserve">sviluppo</w:t>
      </w:r>
      <w:proofErr w:type="spellEnd"/>
      <w:r w:rsidRPr="00000000" w:rsidDel="00000000" w:rsidR="00000000">
        <w:rPr/>
        <w:t xml:space="preserve"> </w:t>
      </w:r>
      <w:proofErr w:type="spellStart"/>
      <w:r w:rsidRPr="00000000" w:rsidDel="00000000" w:rsidR="00000000">
        <w:rPr/>
        <w:t xml:space="preserve">suggerendo</w:t>
      </w:r>
      <w:proofErr w:type="spellEnd"/>
      <w:r w:rsidRPr="00000000" w:rsidDel="00000000" w:rsidR="00000000">
        <w:rPr/>
        <w:t xml:space="preserve"> </w:t>
      </w:r>
      <w:proofErr w:type="spellStart"/>
      <w:r w:rsidRPr="00000000" w:rsidDel="00000000" w:rsidR="00000000">
        <w:rPr/>
        <w:t xml:space="preserve">implementazioni</w:t>
      </w:r>
      <w:proofErr w:type="spellEnd"/>
    </w:p>
    <w:p xmlns:wp14="http://schemas.microsoft.com/office/word/2010/wordml" w:rsidRPr="00000000" w:rsidR="00000000" w:rsidDel="00000000" w:rsidP="3663E6F0" w:rsidRDefault="00000000" w14:paraId="6DAE9EED" wp14:textId="096C00FE">
      <w:pPr>
        <w:pStyle w:val="testoCard"/>
        <w:numPr>
          <w:ilvl w:val="0"/>
          <w:numId w:val="24"/>
        </w:numPr>
        <w:rPr>
          <w:rFonts w:ascii="Verdana" w:hAnsi="Verdana" w:eastAsia="Verdana" w:cs="Verdana"/>
          <w:color w:val="595959" w:themeColor="text1" w:themeTint="A6" w:themeShade="FF"/>
          <w:sz w:val="24"/>
          <w:szCs w:val="24"/>
          <w:rtl w:val="0"/>
        </w:rPr>
      </w:pPr>
      <w:proofErr w:type="spellStart"/>
      <w:r w:rsidRPr="00000000" w:rsidDel="00000000" w:rsidR="00000000">
        <w:rPr/>
        <w:t xml:space="preserve">attività</w:t>
      </w:r>
      <w:proofErr w:type="spellEnd"/>
      <w:r w:rsidRPr="00000000" w:rsidDel="00000000" w:rsidR="00000000">
        <w:rPr/>
        <w:t xml:space="preserve"> </w:t>
      </w:r>
      <w:proofErr w:type="spellStart"/>
      <w:r w:rsidRPr="00000000" w:rsidDel="00000000" w:rsidR="00000000">
        <w:rPr/>
        <w:t xml:space="preserve">specifiche</w:t>
      </w:r>
      <w:proofErr w:type="spellEnd"/>
      <w:r w:rsidRPr="00000000" w:rsidDel="00000000" w:rsidR="00000000">
        <w:rPr/>
        <w:t xml:space="preserve"> </w:t>
      </w:r>
      <w:proofErr w:type="spellStart"/>
      <w:r w:rsidRPr="00000000" w:rsidDel="00000000" w:rsidR="00000000">
        <w:rPr/>
        <w:t xml:space="preserve">assegnate</w:t>
      </w:r>
      <w:proofErr w:type="spellEnd"/>
      <w:r w:rsidRPr="00000000" w:rsidDel="00000000" w:rsidR="00000000">
        <w:rPr/>
        <w:t xml:space="preserve"> </w:t>
      </w:r>
      <w:proofErr w:type="spellStart"/>
      <w:r w:rsidRPr="00000000" w:rsidDel="00000000" w:rsidR="00000000">
        <w:rPr/>
        <w:t xml:space="preserve">attraverso</w:t>
      </w:r>
      <w:proofErr w:type="spellEnd"/>
      <w:r w:rsidRPr="00000000" w:rsidDel="00000000" w:rsidR="00000000">
        <w:rPr/>
        <w:t xml:space="preserve"> </w:t>
      </w:r>
      <w:proofErr w:type="spellStart"/>
      <w:r w:rsidRPr="00000000" w:rsidDel="00000000" w:rsidR="00000000">
        <w:rPr/>
        <w:t xml:space="preserve">regolari</w:t>
      </w:r>
      <w:proofErr w:type="spellEnd"/>
      <w:r w:rsidRPr="00000000" w:rsidDel="00000000" w:rsidR="00000000">
        <w:rPr/>
        <w:t xml:space="preserve"> </w:t>
      </w:r>
      <w:proofErr w:type="spellStart"/>
      <w:r w:rsidRPr="00000000" w:rsidDel="00000000" w:rsidR="00000000">
        <w:rPr/>
        <w:t xml:space="preserve">riunioni</w:t>
      </w:r>
      <w:proofErr w:type="spellEnd"/>
      <w:r w:rsidRPr="00000000" w:rsidDel="00000000" w:rsidR="00000000">
        <w:rPr/>
        <w:t xml:space="preserve"> scrum </w:t>
      </w:r>
      <w:proofErr w:type="spellStart"/>
      <w:r w:rsidRPr="00000000" w:rsidDel="00000000" w:rsidR="00000000">
        <w:rPr/>
        <w:t xml:space="preserve">all'interno</w:t>
      </w:r>
      <w:proofErr w:type="spellEnd"/>
      <w:r w:rsidRPr="00000000" w:rsidDel="00000000" w:rsidR="00000000">
        <w:rPr/>
        <w:t xml:space="preserve"> </w:t>
      </w:r>
      <w:proofErr w:type="spellStart"/>
      <w:r w:rsidRPr="00000000" w:rsidDel="00000000" w:rsidR="00000000">
        <w:rPr/>
        <w:t xml:space="preserve">dello</w:t>
      </w:r>
      <w:proofErr w:type="spellEnd"/>
      <w:r w:rsidRPr="00000000" w:rsidDel="00000000" w:rsidR="00000000">
        <w:rPr/>
        <w:t xml:space="preserve"> sprint.</w:t>
      </w:r>
    </w:p>
    <w:p xmlns:wp14="http://schemas.microsoft.com/office/word/2010/wordml" w:rsidRPr="00000000" w:rsidR="00000000" w:rsidDel="00000000" w:rsidP="3663E6F0" w:rsidRDefault="00000000" w14:paraId="5B1FE937" wp14:textId="3345F4C7">
      <w:pPr>
        <w:pStyle w:val="testoCard"/>
        <w:rPr>
          <w:rFonts w:ascii="Verdana" w:hAnsi="Verdana" w:eastAsia="Verdana" w:cs="Verdana"/>
          <w:color w:val="595959" w:themeColor="text1" w:themeTint="A6" w:themeShade="FF"/>
          <w:sz w:val="24"/>
          <w:szCs w:val="24"/>
        </w:rPr>
      </w:pPr>
      <w:proofErr w:type="spellStart"/>
      <w:r w:rsidRPr="00000000" w:rsidDel="00000000" w:rsidR="00000000">
        <w:rPr/>
        <w:t xml:space="preserve">Tecnologie</w:t>
      </w:r>
      <w:proofErr w:type="spellEnd"/>
    </w:p>
    <w:p xmlns:wp14="http://schemas.microsoft.com/office/word/2010/wordml" w:rsidRPr="00000000" w:rsidR="00000000" w:rsidDel="00000000" w:rsidP="3663E6F0" w:rsidRDefault="00000000" w14:paraId="782C92CE" wp14:textId="3FCE7B37">
      <w:pPr>
        <w:pStyle w:val="testoCard"/>
        <w:numPr>
          <w:ilvl w:val="0"/>
          <w:numId w:val="26"/>
        </w:numPr>
        <w:rPr>
          <w:rFonts w:ascii="Verdana" w:hAnsi="Verdana" w:eastAsia="Verdana" w:cs="Verdana"/>
          <w:color w:val="595959" w:themeColor="text1" w:themeTint="A6" w:themeShade="FF"/>
          <w:sz w:val="24"/>
          <w:szCs w:val="24"/>
          <w:rtl w:val="0"/>
        </w:rPr>
      </w:pPr>
      <w:r w:rsidRPr="00000000" w:rsidDel="00000000" w:rsidR="00000000">
        <w:rPr/>
        <w:t xml:space="preserve">Html5/</w:t>
      </w:r>
      <w:r w:rsidR="3663E6F0">
        <w:rPr/>
        <w:t xml:space="preserve"> </w:t>
      </w:r>
      <w:proofErr w:type="spellStart"/>
      <w:r w:rsidR="3663E6F0">
        <w:rPr/>
        <w:t>Scss</w:t>
      </w:r>
      <w:proofErr w:type="spellEnd"/>
      <w:r w:rsidRPr="00000000" w:rsidDel="00000000" w:rsidR="00000000">
        <w:rPr/>
        <w:t xml:space="preserve">, </w:t>
      </w:r>
      <w:r w:rsidRPr="00000000" w:rsidDel="00000000" w:rsidR="00000000">
        <w:rPr/>
        <w:t xml:space="preserve">Js</w:t>
      </w:r>
      <w:r w:rsidRPr="00000000" w:rsidDel="00000000" w:rsidR="00000000">
        <w:rPr/>
        <w:t xml:space="preserve">/</w:t>
      </w:r>
      <w:r w:rsidRPr="00000000" w:rsidDel="00000000" w:rsidR="00000000">
        <w:rPr/>
        <w:t xml:space="preserve">jquery</w:t>
      </w:r>
    </w:p>
    <w:p xmlns:wp14="http://schemas.microsoft.com/office/word/2010/wordml" w:rsidRPr="00000000" w:rsidR="00000000" w:rsidDel="00000000" w:rsidP="3663E6F0" w:rsidRDefault="00000000" w14:paraId="500B9D04" wp14:textId="1CAE9CF1">
      <w:pPr>
        <w:pStyle w:val="testoCard"/>
        <w:numPr>
          <w:ilvl w:val="0"/>
          <w:numId w:val="26"/>
        </w:numPr>
        <w:rPr>
          <w:rFonts w:ascii="Verdana" w:hAnsi="Verdana" w:eastAsia="Verdana" w:cs="Verdana"/>
          <w:color w:val="595959" w:themeColor="text1" w:themeTint="A6" w:themeShade="FF"/>
          <w:sz w:val="24"/>
          <w:szCs w:val="24"/>
          <w:rtl w:val="0"/>
        </w:rPr>
      </w:pPr>
      <w:proofErr w:type="spellStart"/>
      <w:r w:rsidRPr="00000000" w:rsidDel="00000000" w:rsidR="00000000">
        <w:rPr/>
        <w:t xml:space="preserve">AngularJs</w:t>
      </w:r>
      <w:proofErr w:type="spellEnd"/>
    </w:p>
    <w:p xmlns:wp14="http://schemas.microsoft.com/office/word/2010/wordml" w:rsidRPr="00000000" w:rsidR="00000000" w:rsidDel="00000000" w:rsidP="3663E6F0" w:rsidRDefault="00000000" w14:paraId="7C121B06" wp14:textId="332C3567">
      <w:pPr>
        <w:pStyle w:val="testoCard"/>
        <w:numPr>
          <w:ilvl w:val="0"/>
          <w:numId w:val="26"/>
        </w:numPr>
        <w:rPr>
          <w:rFonts w:ascii="Verdana" w:hAnsi="Verdana" w:eastAsia="Verdana" w:cs="Verdana"/>
          <w:color w:val="595959" w:themeColor="text1" w:themeTint="A6" w:themeShade="FF"/>
          <w:sz w:val="24"/>
          <w:szCs w:val="24"/>
          <w:rtl w:val="0"/>
        </w:rPr>
      </w:pPr>
      <w:r w:rsidRPr="00000000" w:rsidDel="00000000" w:rsidR="00000000">
        <w:rPr/>
        <w:t xml:space="preserve">Gulp/grunt</w:t>
      </w:r>
    </w:p>
    <w:p xmlns:wp14="http://schemas.microsoft.com/office/word/2010/wordml" w:rsidRPr="00000000" w:rsidR="00000000" w:rsidDel="00000000" w:rsidP="3663E6F0" w:rsidRDefault="00000000" w14:paraId="024DA9A1" wp14:textId="107AEAFC">
      <w:pPr>
        <w:pStyle w:val="testoCard"/>
        <w:numPr>
          <w:ilvl w:val="0"/>
          <w:numId w:val="26"/>
        </w:numPr>
        <w:rPr>
          <w:rFonts w:ascii="Verdana" w:hAnsi="Verdana" w:eastAsia="Verdana" w:cs="Verdana"/>
          <w:color w:val="595959" w:themeColor="text1" w:themeTint="A6" w:themeShade="FF"/>
          <w:sz w:val="24"/>
          <w:szCs w:val="24"/>
          <w:rtl w:val="0"/>
        </w:rPr>
      </w:pPr>
      <w:r w:rsidRPr="00000000" w:rsidDel="00000000" w:rsidR="00000000">
        <w:rPr/>
        <w:t xml:space="preserve">html5 canvas</w:t>
      </w:r>
    </w:p>
    <w:p xmlns:wp14="http://schemas.microsoft.com/office/word/2010/wordml" w:rsidRPr="00000000" w:rsidR="00000000" w:rsidDel="00000000" w:rsidP="3663E6F0" w:rsidRDefault="00000000" w14:paraId="4EF790DC" wp14:textId="1A0FB1D8">
      <w:pPr>
        <w:pStyle w:val="testoCard"/>
        <w:numPr>
          <w:ilvl w:val="0"/>
          <w:numId w:val="26"/>
        </w:numPr>
        <w:rPr>
          <w:rFonts w:ascii="Verdana" w:hAnsi="Verdana" w:eastAsia="Verdana" w:cs="Verdana"/>
          <w:color w:val="595959" w:themeColor="text1" w:themeTint="A6" w:themeShade="FF"/>
          <w:sz w:val="24"/>
          <w:szCs w:val="24"/>
          <w:rtl w:val="0"/>
        </w:rPr>
      </w:pPr>
      <w:r w:rsidRPr="00000000" w:rsidDel="00000000" w:rsidR="00000000">
        <w:rPr/>
        <w:t xml:space="preserve">plugin </w:t>
      </w:r>
      <w:proofErr w:type="spellStart"/>
      <w:r w:rsidRPr="00000000" w:rsidDel="00000000" w:rsidR="00000000">
        <w:rPr/>
        <w:t xml:space="preserve">terzi</w:t>
      </w:r>
      <w:proofErr w:type="spellEnd"/>
      <w:r w:rsidRPr="00000000" w:rsidDel="00000000" w:rsidR="00000000">
        <w:rPr/>
        <w:t xml:space="preserve"> (</w:t>
      </w:r>
      <w:proofErr w:type="spellStart"/>
      <w:r w:rsidRPr="00000000" w:rsidDel="00000000" w:rsidR="00000000">
        <w:rPr/>
        <w:t xml:space="preserve">drag&amp;drop</w:t>
      </w:r>
      <w:proofErr w:type="spellEnd"/>
      <w:r w:rsidRPr="00000000" w:rsidDel="00000000" w:rsidR="00000000">
        <w:rPr/>
        <w:t xml:space="preserve">, canvas…)</w:t>
      </w:r>
    </w:p>
    <w:p xmlns:wp14="http://schemas.microsoft.com/office/word/2010/wordml" w:rsidRPr="00000000" w:rsidR="00000000" w:rsidDel="00000000" w:rsidP="3663E6F0" w:rsidRDefault="00000000" w14:paraId="3C871D73" wp14:textId="32471DD6">
      <w:pPr>
        <w:pStyle w:val="Normal"/>
        <w:spacing w:before="0" w:beforeAutospacing="off"/>
        <w:ind w:left="360"/>
        <w:jc w:val="both"/>
        <w:rPr>
          <w:rFonts w:ascii="Libre Franklin" w:hAnsi="Libre Franklin" w:eastAsia="Franklin Gothic Book" w:cs="Libre Franklin"/>
          <w:color w:val="595959" w:themeColor="text1" w:themeTint="A6" w:themeShade="FF"/>
          <w:sz w:val="24"/>
          <w:szCs w:val="24"/>
          <w:rtl w:val="0"/>
        </w:rPr>
      </w:pPr>
    </w:p>
    <w:p xmlns:wp14="http://schemas.microsoft.com/office/word/2010/wordml" w:rsidRPr="00000000" w:rsidR="00000000" w:rsidDel="00000000" w:rsidP="3663E6F0" w:rsidRDefault="00000000" w14:paraId="0D2099CF" wp14:textId="73B6E50E">
      <w:pPr>
        <w:pStyle w:val="Normal"/>
        <w:spacing w:before="0" w:beforeAutospacing="off"/>
        <w:ind w:left="360"/>
        <w:jc w:val="both"/>
        <w:rPr>
          <w:u w:val="none"/>
        </w:rPr>
      </w:pPr>
      <w:r w:rsidRPr="00000000" w:rsidDel="00000000" w:rsidR="00000000">
        <w:rPr>
          <w:rFonts w:ascii="Verdana" w:hAnsi="Verdana" w:eastAsia="Verdana" w:cs="Verdana"/>
          <w:sz w:val="24"/>
          <w:szCs w:val="24"/>
        </w:rPr>
        <w:t xml:space="preserve">----------------------------------------------------------------------------</w:t>
      </w:r>
    </w:p>
    <w:p xmlns:wp14="http://schemas.microsoft.com/office/word/2010/wordml" w:rsidRPr="00000000" w:rsidR="00000000" w:rsidDel="00000000" w:rsidP="3663E6F0" w:rsidRDefault="00000000" w14:paraId="417CFF54" wp14:textId="5C1627BD">
      <w:pPr>
        <w:pStyle w:val="Normal"/>
        <w:spacing w:before="0" w:beforeAutospacing="off"/>
        <w:ind w:left="360"/>
        <w:jc w:val="both"/>
        <w:rPr>
          <w:u w:val="none"/>
        </w:rPr>
      </w:pPr>
      <w:r w:rsidRPr="00000000" w:rsidDel="00000000" w:rsidR="00000000">
        <w:rPr>
          <w:rFonts w:ascii="Verdana" w:hAnsi="Verdana" w:eastAsia="Verdana" w:cs="Verdana"/>
          <w:sz w:val="24"/>
          <w:szCs w:val="24"/>
        </w:rPr>
        <w:t xml:space="preserve">Front end development in </w:t>
      </w:r>
      <w:proofErr w:type="spellStart"/>
      <w:r w:rsidRPr="00000000" w:rsidDel="00000000" w:rsidR="00000000">
        <w:rPr>
          <w:rFonts w:ascii="Verdana" w:hAnsi="Verdana" w:eastAsia="Verdana" w:cs="Verdana"/>
          <w:sz w:val="24"/>
          <w:szCs w:val="24"/>
        </w:rPr>
        <w:t xml:space="preserve">ambito</w:t>
      </w:r>
      <w:proofErr w:type="spellEnd"/>
      <w:r w:rsidRPr="00000000" w:rsidDel="00000000" w:rsidR="00000000">
        <w:rPr>
          <w:rFonts w:ascii="Verdana" w:hAnsi="Verdana" w:eastAsia="Verdana" w:cs="Verdana"/>
          <w:sz w:val="24"/>
          <w:szCs w:val="24"/>
        </w:rPr>
        <w:t xml:space="preserve"> P.A. - </w:t>
      </w:r>
      <w:proofErr w:type="spellStart"/>
      <w:r w:rsidRPr="00000000" w:rsidDel="00000000" w:rsidR="00000000">
        <w:rPr>
          <w:rFonts w:ascii="Verdana" w:hAnsi="Verdana" w:eastAsia="Verdana" w:cs="Verdana"/>
          <w:sz w:val="24"/>
          <w:szCs w:val="24"/>
        </w:rPr>
        <w:t xml:space="preserve">progetto</w:t>
      </w:r>
      <w:proofErr w:type="spellEnd"/>
      <w:r w:rsidRPr="00000000" w:rsidDel="00000000" w:rsidR="00000000">
        <w:rPr>
          <w:rFonts w:ascii="Verdana" w:hAnsi="Verdana" w:eastAsia="Verdana" w:cs="Verdana"/>
          <w:sz w:val="24"/>
          <w:szCs w:val="24"/>
        </w:rPr>
        <w:t xml:space="preserve"> </w:t>
      </w:r>
      <w:proofErr w:type="spellStart"/>
      <w:r w:rsidRPr="00000000" w:rsidDel="00000000" w:rsidR="00000000">
        <w:rPr>
          <w:rFonts w:ascii="Verdana" w:hAnsi="Verdana" w:eastAsia="Verdana" w:cs="Verdana"/>
          <w:sz w:val="24"/>
          <w:szCs w:val="24"/>
        </w:rPr>
        <w:t xml:space="preserve">gemello</w:t>
      </w:r>
      <w:proofErr w:type="spellEnd"/>
      <w:r w:rsidRPr="00000000" w:rsidDel="00000000" w:rsidR="00000000">
        <w:rPr>
          <w:rFonts w:ascii="Verdana" w:hAnsi="Verdana" w:eastAsia="Verdana" w:cs="Verdana"/>
          <w:sz w:val="24"/>
          <w:szCs w:val="24"/>
        </w:rPr>
        <w:t xml:space="preserve"> (angular)</w:t>
      </w:r>
    </w:p>
    <w:p xmlns:wp14="http://schemas.microsoft.com/office/word/2010/wordml" w:rsidRPr="00000000" w:rsidR="00000000" w:rsidDel="00000000" w:rsidP="3663E6F0" w:rsidRDefault="00000000" w14:paraId="04128C8F" wp14:textId="0F37990E">
      <w:pPr>
        <w:pStyle w:val="Normal"/>
        <w:spacing w:before="0" w:beforeAutospacing="off"/>
        <w:ind w:left="360"/>
        <w:jc w:val="both"/>
        <w:rPr>
          <w:u w:val="none"/>
        </w:rPr>
      </w:pPr>
      <w:r w:rsidRPr="00000000" w:rsidDel="00000000" w:rsidR="00000000">
        <w:rPr>
          <w:rFonts w:ascii="Verdana" w:hAnsi="Verdana" w:eastAsia="Verdana" w:cs="Verdana"/>
          <w:sz w:val="24"/>
          <w:szCs w:val="24"/>
        </w:rPr>
        <w:t xml:space="preserve">Prodotto</w:t>
      </w:r>
      <w:r w:rsidRPr="00000000" w:rsidDel="00000000" w:rsidR="00000000">
        <w:rPr>
          <w:rFonts w:ascii="Verdana" w:hAnsi="Verdana" w:eastAsia="Verdana" w:cs="Verdana"/>
          <w:sz w:val="24"/>
          <w:szCs w:val="24"/>
        </w:rPr>
        <w:t xml:space="preserve"> affine al </w:t>
      </w:r>
      <w:proofErr w:type="spellStart"/>
      <w:r w:rsidRPr="00000000" w:rsidDel="00000000" w:rsidR="00000000">
        <w:rPr>
          <w:rFonts w:ascii="Verdana" w:hAnsi="Verdana" w:eastAsia="Verdana" w:cs="Verdana"/>
          <w:sz w:val="24"/>
          <w:szCs w:val="24"/>
        </w:rPr>
        <w:t xml:space="preserve">precedente</w:t>
      </w:r>
      <w:proofErr w:type="spellEnd"/>
      <w:r w:rsidRPr="00000000" w:rsidDel="00000000" w:rsidR="00000000">
        <w:rPr>
          <w:rFonts w:ascii="Verdana" w:hAnsi="Verdana" w:eastAsia="Verdana" w:cs="Verdana"/>
          <w:sz w:val="24"/>
          <w:szCs w:val="24"/>
        </w:rPr>
        <w:t xml:space="preserve">, con </w:t>
      </w:r>
      <w:proofErr w:type="spellStart"/>
      <w:r w:rsidRPr="00000000" w:rsidDel="00000000" w:rsidR="00000000">
        <w:rPr>
          <w:rFonts w:ascii="Verdana" w:hAnsi="Verdana" w:eastAsia="Verdana" w:cs="Verdana"/>
          <w:sz w:val="24"/>
          <w:szCs w:val="24"/>
        </w:rPr>
        <w:t xml:space="preserve">soluzioni</w:t>
      </w:r>
      <w:proofErr w:type="spellEnd"/>
      <w:r w:rsidRPr="00000000" w:rsidDel="00000000" w:rsidR="00000000">
        <w:rPr>
          <w:rFonts w:ascii="Verdana" w:hAnsi="Verdana" w:eastAsia="Verdana" w:cs="Verdana"/>
          <w:sz w:val="24"/>
          <w:szCs w:val="24"/>
        </w:rPr>
        <w:t xml:space="preserve"> </w:t>
      </w:r>
      <w:proofErr w:type="spellStart"/>
      <w:r w:rsidRPr="00000000" w:rsidDel="00000000" w:rsidR="00000000">
        <w:rPr>
          <w:rFonts w:ascii="Verdana" w:hAnsi="Verdana" w:eastAsia="Verdana" w:cs="Verdana"/>
          <w:sz w:val="24"/>
          <w:szCs w:val="24"/>
        </w:rPr>
        <w:t xml:space="preserve">miste</w:t>
      </w:r>
      <w:proofErr w:type="spellEnd"/>
      <w:r w:rsidRPr="00000000" w:rsidDel="00000000" w:rsidR="00000000">
        <w:rPr>
          <w:rFonts w:ascii="Verdana" w:hAnsi="Verdana" w:eastAsia="Verdana" w:cs="Verdana"/>
          <w:sz w:val="24"/>
          <w:szCs w:val="24"/>
        </w:rPr>
        <w:t xml:space="preserve"> backend e front end </w:t>
      </w:r>
      <w:proofErr w:type="spellStart"/>
      <w:r w:rsidRPr="00000000" w:rsidDel="00000000" w:rsidR="00000000">
        <w:rPr>
          <w:rFonts w:ascii="Verdana" w:hAnsi="Verdana" w:eastAsia="Verdana" w:cs="Verdana"/>
          <w:sz w:val="24"/>
          <w:szCs w:val="24"/>
        </w:rPr>
        <w:t xml:space="preserve">gestite</w:t>
      </w:r>
      <w:proofErr w:type="spellEnd"/>
      <w:r w:rsidRPr="00000000" w:rsidDel="00000000" w:rsidR="00000000">
        <w:rPr>
          <w:rFonts w:ascii="Verdana" w:hAnsi="Verdana" w:eastAsia="Verdana" w:cs="Verdana"/>
          <w:sz w:val="24"/>
          <w:szCs w:val="24"/>
        </w:rPr>
        <w:t xml:space="preserve"> in </w:t>
      </w:r>
      <w:r w:rsidRPr="00000000" w:rsidDel="00000000" w:rsidR="00000000">
        <w:rPr>
          <w:rFonts w:ascii="Verdana" w:hAnsi="Verdana" w:eastAsia="Verdana" w:cs="Verdana"/>
          <w:sz w:val="24"/>
          <w:szCs w:val="24"/>
        </w:rPr>
        <w:t xml:space="preserve">house.</w:t>
      </w:r>
    </w:p>
    <w:p xmlns:wp14="http://schemas.microsoft.com/office/word/2010/wordml" w:rsidRPr="00000000" w:rsidR="00000000" w:rsidDel="00000000" w:rsidP="3663E6F0" w:rsidRDefault="00000000" w14:paraId="70A6BC99" wp14:textId="7B98B10B">
      <w:pPr>
        <w:pStyle w:val="Normal"/>
        <w:spacing w:before="0" w:beforeAutospacing="off"/>
        <w:ind w:left="360"/>
        <w:jc w:val="both"/>
        <w:rPr>
          <w:rFonts w:ascii="Verdana" w:hAnsi="Verdana" w:eastAsia="Verdana" w:cs="Verdana"/>
          <w:sz w:val="24"/>
          <w:szCs w:val="24"/>
          <w:rtl w:val="0"/>
        </w:rPr>
      </w:pPr>
      <w:r w:rsidRPr="00000000" w:rsidDel="00000000" w:rsidR="00000000">
        <w:rPr>
          <w:rFonts w:ascii="Verdana" w:hAnsi="Verdana" w:eastAsia="Verdana" w:cs="Verdana"/>
          <w:sz w:val="24"/>
          <w:szCs w:val="24"/>
        </w:rPr>
        <w:t xml:space="preserve">Si è </w:t>
      </w:r>
      <w:proofErr w:type="spellStart"/>
      <w:r w:rsidRPr="00000000" w:rsidDel="00000000" w:rsidR="00000000">
        <w:rPr>
          <w:rFonts w:ascii="Verdana" w:hAnsi="Verdana" w:eastAsia="Verdana" w:cs="Verdana"/>
          <w:sz w:val="24"/>
          <w:szCs w:val="24"/>
        </w:rPr>
        <w:t xml:space="preserve">fornito</w:t>
      </w:r>
      <w:proofErr w:type="spellEnd"/>
      <w:r w:rsidRPr="00000000" w:rsidDel="00000000" w:rsidR="00000000">
        <w:rPr>
          <w:rFonts w:ascii="Verdana" w:hAnsi="Verdana" w:eastAsia="Verdana" w:cs="Verdana"/>
          <w:sz w:val="24"/>
          <w:szCs w:val="24"/>
        </w:rPr>
        <w:t xml:space="preserve"> al </w:t>
      </w:r>
      <w:proofErr w:type="spellStart"/>
      <w:r w:rsidRPr="00000000" w:rsidDel="00000000" w:rsidR="00000000">
        <w:rPr>
          <w:rFonts w:ascii="Verdana" w:hAnsi="Verdana" w:eastAsia="Verdana" w:cs="Verdana"/>
          <w:sz w:val="24"/>
          <w:szCs w:val="24"/>
        </w:rPr>
        <w:t xml:space="preserve">cliente</w:t>
      </w:r>
      <w:proofErr w:type="spellEnd"/>
      <w:r w:rsidRPr="00000000" w:rsidDel="00000000" w:rsidR="00000000">
        <w:rPr>
          <w:rFonts w:ascii="Verdana" w:hAnsi="Verdana" w:eastAsia="Verdana" w:cs="Verdana"/>
          <w:sz w:val="24"/>
          <w:szCs w:val="24"/>
        </w:rPr>
        <w:t xml:space="preserve"> </w:t>
      </w:r>
      <w:proofErr w:type="spellStart"/>
      <w:r w:rsidRPr="00000000" w:rsidDel="00000000" w:rsidR="00000000">
        <w:rPr>
          <w:rFonts w:ascii="Verdana" w:hAnsi="Verdana" w:eastAsia="Verdana" w:cs="Verdana"/>
          <w:sz w:val="24"/>
          <w:szCs w:val="24"/>
        </w:rPr>
        <w:t xml:space="preserve">una</w:t>
      </w:r>
      <w:proofErr w:type="spellEnd"/>
      <w:r w:rsidRPr="00000000" w:rsidDel="00000000" w:rsidR="00000000">
        <w:rPr>
          <w:rFonts w:ascii="Verdana" w:hAnsi="Verdana" w:eastAsia="Verdana" w:cs="Verdana"/>
          <w:sz w:val="24"/>
          <w:szCs w:val="24"/>
        </w:rPr>
        <w:t xml:space="preserve"> </w:t>
      </w:r>
      <w:proofErr w:type="spellStart"/>
      <w:r w:rsidRPr="00000000" w:rsidDel="00000000" w:rsidR="00000000">
        <w:rPr>
          <w:rFonts w:ascii="Verdana" w:hAnsi="Verdana" w:eastAsia="Verdana" w:cs="Verdana"/>
          <w:sz w:val="24"/>
          <w:szCs w:val="24"/>
        </w:rPr>
        <w:t xml:space="preserve">soluzione</w:t>
      </w:r>
      <w:proofErr w:type="spellEnd"/>
      <w:r w:rsidRPr="00000000" w:rsidDel="00000000" w:rsidR="00000000">
        <w:rPr>
          <w:rFonts w:ascii="Verdana" w:hAnsi="Verdana" w:eastAsia="Verdana" w:cs="Verdana"/>
          <w:sz w:val="24"/>
          <w:szCs w:val="24"/>
        </w:rPr>
        <w:t xml:space="preserve"> </w:t>
      </w:r>
      <w:proofErr w:type="spellStart"/>
      <w:r w:rsidRPr="00000000" w:rsidDel="00000000" w:rsidR="00000000">
        <w:rPr>
          <w:rFonts w:ascii="Verdana" w:hAnsi="Verdana" w:eastAsia="Verdana" w:cs="Verdana"/>
          <w:sz w:val="24"/>
          <w:szCs w:val="24"/>
        </w:rPr>
        <w:t xml:space="preserve">completa</w:t>
      </w:r>
      <w:proofErr w:type="spellEnd"/>
      <w:r w:rsidRPr="00000000" w:rsidDel="00000000" w:rsidR="00000000">
        <w:rPr>
          <w:rFonts w:ascii="Verdana" w:hAnsi="Verdana" w:eastAsia="Verdana" w:cs="Verdana"/>
          <w:sz w:val="24"/>
          <w:szCs w:val="24"/>
        </w:rPr>
        <w:t xml:space="preserve"> di SPA front end </w:t>
      </w:r>
      <w:proofErr w:type="spellStart"/>
      <w:r w:rsidRPr="00000000" w:rsidDel="00000000" w:rsidR="00000000">
        <w:rPr>
          <w:rFonts w:ascii="Verdana" w:hAnsi="Verdana" w:eastAsia="Verdana" w:cs="Verdana"/>
          <w:sz w:val="24"/>
          <w:szCs w:val="24"/>
        </w:rPr>
        <w:t xml:space="preserve">inglobata</w:t>
      </w:r>
      <w:proofErr w:type="spellEnd"/>
      <w:r w:rsidRPr="00000000" w:rsidDel="00000000" w:rsidR="00000000">
        <w:rPr>
          <w:rFonts w:ascii="Verdana" w:hAnsi="Verdana" w:eastAsia="Verdana" w:cs="Verdana"/>
          <w:sz w:val="24"/>
          <w:szCs w:val="24"/>
        </w:rPr>
        <w:t xml:space="preserve"> in un backend </w:t>
      </w:r>
      <w:proofErr w:type="spellStart"/>
      <w:r w:rsidRPr="00000000" w:rsidDel="00000000" w:rsidR="00000000">
        <w:rPr>
          <w:rFonts w:ascii="Verdana" w:hAnsi="Verdana" w:eastAsia="Verdana" w:cs="Verdana"/>
          <w:sz w:val="24"/>
          <w:szCs w:val="24"/>
        </w:rPr>
        <w:t xml:space="preserve">dedicato</w:t>
      </w:r>
      <w:proofErr w:type="spellEnd"/>
      <w:r w:rsidRPr="00000000" w:rsidDel="00000000" w:rsidR="00000000">
        <w:rPr>
          <w:rFonts w:ascii="Verdana" w:hAnsi="Verdana" w:eastAsia="Verdana" w:cs="Verdana"/>
          <w:sz w:val="24"/>
          <w:szCs w:val="24"/>
        </w:rPr>
        <w:t xml:space="preserve"> </w:t>
      </w:r>
      <w:proofErr w:type="spellStart"/>
      <w:r w:rsidRPr="00000000" w:rsidDel="00000000" w:rsidR="00000000">
        <w:rPr>
          <w:rFonts w:ascii="Verdana" w:hAnsi="Verdana" w:eastAsia="Verdana" w:cs="Verdana"/>
          <w:sz w:val="24"/>
          <w:szCs w:val="24"/>
        </w:rPr>
        <w:t xml:space="preserve">autoprodotto</w:t>
      </w:r>
      <w:proofErr w:type="spellEnd"/>
      <w:r w:rsidRPr="00000000" w:rsidDel="00000000" w:rsidR="00000000">
        <w:rPr>
          <w:rFonts w:ascii="Verdana" w:hAnsi="Verdana" w:eastAsia="Verdana" w:cs="Verdana"/>
          <w:sz w:val="24"/>
          <w:szCs w:val="24"/>
        </w:rPr>
        <w:t xml:space="preserve"> (non di </w:t>
      </w:r>
      <w:proofErr w:type="spellStart"/>
      <w:r w:rsidRPr="00000000" w:rsidDel="00000000" w:rsidR="00000000">
        <w:rPr>
          <w:rFonts w:ascii="Verdana" w:hAnsi="Verdana" w:eastAsia="Verdana" w:cs="Verdana"/>
          <w:sz w:val="24"/>
          <w:szCs w:val="24"/>
        </w:rPr>
        <w:t xml:space="preserve">mia</w:t>
      </w:r>
      <w:proofErr w:type="spellEnd"/>
      <w:r w:rsidRPr="00000000" w:rsidDel="00000000" w:rsidR="00000000">
        <w:rPr>
          <w:rFonts w:ascii="Verdana" w:hAnsi="Verdana" w:eastAsia="Verdana" w:cs="Verdana"/>
          <w:sz w:val="24"/>
          <w:szCs w:val="24"/>
        </w:rPr>
        <w:t xml:space="preserve"> </w:t>
      </w:r>
      <w:proofErr w:type="spellStart"/>
      <w:r w:rsidRPr="00000000" w:rsidDel="00000000" w:rsidR="00000000">
        <w:rPr>
          <w:rFonts w:ascii="Verdana" w:hAnsi="Verdana" w:eastAsia="Verdana" w:cs="Verdana"/>
          <w:sz w:val="24"/>
          <w:szCs w:val="24"/>
        </w:rPr>
        <w:t xml:space="preserve">personale</w:t>
      </w:r>
      <w:proofErr w:type="spellEnd"/>
      <w:r w:rsidRPr="00000000" w:rsidDel="00000000" w:rsidR="00000000">
        <w:rPr>
          <w:rFonts w:ascii="Verdana" w:hAnsi="Verdana" w:eastAsia="Verdana" w:cs="Verdana"/>
          <w:sz w:val="24"/>
          <w:szCs w:val="24"/>
        </w:rPr>
        <w:t xml:space="preserve"> </w:t>
      </w:r>
      <w:proofErr w:type="spellStart"/>
      <w:r w:rsidRPr="00000000" w:rsidDel="00000000" w:rsidR="00000000">
        <w:rPr>
          <w:rFonts w:ascii="Verdana" w:hAnsi="Verdana" w:eastAsia="Verdana" w:cs="Verdana"/>
          <w:sz w:val="24"/>
          <w:szCs w:val="24"/>
        </w:rPr>
        <w:t xml:space="preserve">responsabilità</w:t>
      </w:r>
      <w:proofErr w:type="spellEnd"/>
      <w:r w:rsidRPr="00000000" w:rsidDel="00000000" w:rsidR="00000000">
        <w:rPr>
          <w:rFonts w:ascii="Verdana" w:hAnsi="Verdana" w:eastAsia="Verdana" w:cs="Verdana"/>
          <w:sz w:val="24"/>
          <w:szCs w:val="24"/>
        </w:rPr>
        <w:t xml:space="preserve">) in </w:t>
      </w:r>
      <w:proofErr w:type="spellStart"/>
      <w:r w:rsidRPr="00000000" w:rsidDel="00000000" w:rsidR="00000000">
        <w:rPr>
          <w:rFonts w:ascii="Verdana" w:hAnsi="Verdana" w:eastAsia="Verdana" w:cs="Verdana"/>
          <w:sz w:val="24"/>
          <w:szCs w:val="24"/>
        </w:rPr>
        <w:t xml:space="preserve">grado</w:t>
      </w:r>
      <w:proofErr w:type="spellEnd"/>
      <w:r w:rsidRPr="00000000" w:rsidDel="00000000" w:rsidR="00000000">
        <w:rPr>
          <w:rFonts w:ascii="Verdana" w:hAnsi="Verdana" w:eastAsia="Verdana" w:cs="Verdana"/>
          <w:sz w:val="24"/>
          <w:szCs w:val="24"/>
        </w:rPr>
        <w:t xml:space="preserve"> di </w:t>
      </w:r>
      <w:proofErr w:type="spellStart"/>
      <w:r w:rsidRPr="00000000" w:rsidDel="00000000" w:rsidR="00000000">
        <w:rPr>
          <w:rFonts w:ascii="Verdana" w:hAnsi="Verdana" w:eastAsia="Verdana" w:cs="Verdana"/>
          <w:sz w:val="24"/>
          <w:szCs w:val="24"/>
        </w:rPr>
        <w:t xml:space="preserve">interfacciarsi</w:t>
      </w:r>
      <w:proofErr w:type="spellEnd"/>
      <w:r w:rsidRPr="00000000" w:rsidDel="00000000" w:rsidR="00000000">
        <w:rPr>
          <w:rFonts w:ascii="Verdana" w:hAnsi="Verdana" w:eastAsia="Verdana" w:cs="Verdana"/>
          <w:sz w:val="24"/>
          <w:szCs w:val="24"/>
        </w:rPr>
        <w:t xml:space="preserve"> alle </w:t>
      </w:r>
      <w:proofErr w:type="spellStart"/>
      <w:r w:rsidRPr="00000000" w:rsidDel="00000000" w:rsidR="00000000">
        <w:rPr>
          <w:rFonts w:ascii="Verdana" w:hAnsi="Verdana" w:eastAsia="Verdana" w:cs="Verdana"/>
          <w:sz w:val="24"/>
          <w:szCs w:val="24"/>
        </w:rPr>
        <w:t xml:space="preserve">strutture</w:t>
      </w:r>
      <w:proofErr w:type="spellEnd"/>
      <w:r w:rsidRPr="00000000" w:rsidDel="00000000" w:rsidR="00000000">
        <w:rPr>
          <w:rFonts w:ascii="Verdana" w:hAnsi="Verdana" w:eastAsia="Verdana" w:cs="Verdana"/>
          <w:sz w:val="24"/>
          <w:szCs w:val="24"/>
        </w:rPr>
        <w:t xml:space="preserve"> </w:t>
      </w:r>
      <w:proofErr w:type="spellStart"/>
      <w:r w:rsidRPr="00000000" w:rsidDel="00000000" w:rsidR="00000000">
        <w:rPr>
          <w:rFonts w:ascii="Verdana" w:hAnsi="Verdana" w:eastAsia="Verdana" w:cs="Verdana"/>
          <w:sz w:val="24"/>
          <w:szCs w:val="24"/>
        </w:rPr>
        <w:t xml:space="preserve">documentali</w:t>
      </w:r>
      <w:proofErr w:type="spellEnd"/>
      <w:r w:rsidRPr="00000000" w:rsidDel="00000000" w:rsidR="00000000">
        <w:rPr>
          <w:rFonts w:ascii="Verdana" w:hAnsi="Verdana" w:eastAsia="Verdana" w:cs="Verdana"/>
          <w:sz w:val="24"/>
          <w:szCs w:val="24"/>
        </w:rPr>
        <w:t xml:space="preserve"> del </w:t>
      </w:r>
      <w:proofErr w:type="spellStart"/>
      <w:r w:rsidRPr="00000000" w:rsidDel="00000000" w:rsidR="00000000">
        <w:rPr>
          <w:rFonts w:ascii="Verdana" w:hAnsi="Verdana" w:eastAsia="Verdana" w:cs="Verdana"/>
          <w:sz w:val="24"/>
          <w:szCs w:val="24"/>
        </w:rPr>
        <w:t xml:space="preserve">cliente</w:t>
      </w:r>
      <w:proofErr w:type="spellEnd"/>
      <w:r w:rsidRPr="00000000" w:rsidDel="00000000" w:rsidR="00000000">
        <w:rPr>
          <w:rFonts w:ascii="Verdana" w:hAnsi="Verdana" w:eastAsia="Verdana" w:cs="Verdana"/>
          <w:sz w:val="24"/>
          <w:szCs w:val="24"/>
        </w:rPr>
        <w:t xml:space="preserve"> in modo </w:t>
      </w:r>
      <w:proofErr w:type="spellStart"/>
      <w:r w:rsidRPr="00000000" w:rsidDel="00000000" w:rsidR="00000000">
        <w:rPr>
          <w:rFonts w:ascii="Verdana" w:hAnsi="Verdana" w:eastAsia="Verdana" w:cs="Verdana"/>
          <w:sz w:val="24"/>
          <w:szCs w:val="24"/>
        </w:rPr>
        <w:t xml:space="preserve">trasparente</w:t>
      </w:r>
      <w:proofErr w:type="spellEnd"/>
      <w:r w:rsidRPr="00000000" w:rsidDel="00000000" w:rsidR="00000000">
        <w:rPr>
          <w:rFonts w:ascii="Verdana" w:hAnsi="Verdana" w:eastAsia="Verdana" w:cs="Verdana"/>
          <w:sz w:val="24"/>
          <w:szCs w:val="24"/>
        </w:rPr>
        <w:t xml:space="preserve"> per il front end. BE in asp.net con aggiornamento </w:t>
      </w:r>
      <w:proofErr w:type="spellStart"/>
      <w:r w:rsidRPr="00000000" w:rsidDel="00000000" w:rsidR="00000000">
        <w:rPr>
          <w:rFonts w:ascii="Verdana" w:hAnsi="Verdana" w:eastAsia="Verdana" w:cs="Verdana"/>
          <w:sz w:val="24"/>
          <w:szCs w:val="24"/>
        </w:rPr>
        <w:t xml:space="preserve">alla</w:t>
      </w:r>
      <w:proofErr w:type="spellEnd"/>
      <w:r w:rsidRPr="00000000" w:rsidDel="00000000" w:rsidR="00000000">
        <w:rPr>
          <w:rFonts w:ascii="Verdana" w:hAnsi="Verdana" w:eastAsia="Verdana" w:cs="Verdana"/>
          <w:sz w:val="24"/>
          <w:szCs w:val="24"/>
        </w:rPr>
        <w:t xml:space="preserve"> v4 </w:t>
      </w:r>
      <w:proofErr w:type="spellStart"/>
      <w:r w:rsidRPr="00000000" w:rsidDel="00000000" w:rsidR="00000000">
        <w:rPr>
          <w:rFonts w:ascii="Verdana" w:hAnsi="Verdana" w:eastAsia="Verdana" w:cs="Verdana"/>
          <w:sz w:val="24"/>
          <w:szCs w:val="24"/>
        </w:rPr>
        <w:t xml:space="preserve">durante</w:t>
      </w:r>
      <w:proofErr w:type="spellEnd"/>
      <w:r w:rsidRPr="00000000" w:rsidDel="00000000" w:rsidR="00000000">
        <w:rPr>
          <w:rFonts w:ascii="Verdana" w:hAnsi="Verdana" w:eastAsia="Verdana" w:cs="Verdana"/>
          <w:sz w:val="24"/>
          <w:szCs w:val="24"/>
        </w:rPr>
        <w:t xml:space="preserve"> lo </w:t>
      </w:r>
      <w:proofErr w:type="spellStart"/>
      <w:r w:rsidRPr="00000000" w:rsidDel="00000000" w:rsidR="00000000">
        <w:rPr>
          <w:rFonts w:ascii="Verdana" w:hAnsi="Verdana" w:eastAsia="Verdana" w:cs="Verdana"/>
          <w:sz w:val="24"/>
          <w:szCs w:val="24"/>
        </w:rPr>
        <w:t xml:space="preserve">sviluppo</w:t>
      </w:r>
      <w:proofErr w:type="spellEnd"/>
      <w:r w:rsidRPr="00000000" w:rsidDel="00000000" w:rsidR="00000000">
        <w:rPr>
          <w:rFonts w:ascii="Verdana" w:hAnsi="Verdana" w:eastAsia="Verdana" w:cs="Verdana"/>
          <w:sz w:val="24"/>
          <w:szCs w:val="24"/>
        </w:rPr>
        <w:t xml:space="preserve">, FE AngularJs.</w:t>
      </w:r>
      <w:r>
        <w:br/>
      </w:r>
      <w:r w:rsidRPr="00000000" w:rsidDel="00000000" w:rsidR="00000000">
        <w:rPr>
          <w:rFonts w:ascii="Verdana" w:hAnsi="Verdana" w:eastAsia="Verdana" w:cs="Verdana"/>
          <w:sz w:val="24"/>
          <w:szCs w:val="24"/>
        </w:rPr>
        <w:t xml:space="preserve">Attività</w:t>
      </w:r>
      <w:r>
        <w:br/>
      </w:r>
      <w:r w:rsidRPr="00000000" w:rsidDel="00000000" w:rsidR="00000000">
        <w:rPr>
          <w:rFonts w:ascii="Verdana" w:hAnsi="Verdana" w:eastAsia="Verdana" w:cs="Verdana"/>
          <w:sz w:val="24"/>
          <w:szCs w:val="24"/>
        </w:rPr>
        <w:t xml:space="preserve">- </w:t>
      </w:r>
      <w:proofErr w:type="spellStart"/>
      <w:r w:rsidRPr="00000000" w:rsidDel="00000000" w:rsidR="00000000">
        <w:rPr>
          <w:rFonts w:ascii="Verdana" w:hAnsi="Verdana" w:eastAsia="Verdana" w:cs="Verdana"/>
          <w:sz w:val="24"/>
          <w:szCs w:val="24"/>
        </w:rPr>
        <w:t xml:space="preserve">selezionare</w:t>
      </w:r>
      <w:proofErr w:type="spellEnd"/>
      <w:r w:rsidRPr="00000000" w:rsidDel="00000000" w:rsidR="00000000">
        <w:rPr>
          <w:rFonts w:ascii="Verdana" w:hAnsi="Verdana" w:eastAsia="Verdana" w:cs="Verdana"/>
          <w:sz w:val="24"/>
          <w:szCs w:val="24"/>
        </w:rPr>
        <w:t xml:space="preserve"> e </w:t>
      </w:r>
      <w:proofErr w:type="spellStart"/>
      <w:r w:rsidRPr="00000000" w:rsidDel="00000000" w:rsidR="00000000">
        <w:rPr>
          <w:rFonts w:ascii="Verdana" w:hAnsi="Verdana" w:eastAsia="Verdana" w:cs="Verdana"/>
          <w:sz w:val="24"/>
          <w:szCs w:val="24"/>
        </w:rPr>
        <w:t xml:space="preserve">testare</w:t>
      </w:r>
      <w:proofErr w:type="spellEnd"/>
      <w:r w:rsidRPr="00000000" w:rsidDel="00000000" w:rsidR="00000000">
        <w:rPr>
          <w:rFonts w:ascii="Verdana" w:hAnsi="Verdana" w:eastAsia="Verdana" w:cs="Verdana"/>
          <w:sz w:val="24"/>
          <w:szCs w:val="24"/>
        </w:rPr>
        <w:t xml:space="preserve"> </w:t>
      </w:r>
      <w:proofErr w:type="spellStart"/>
      <w:r w:rsidRPr="00000000" w:rsidDel="00000000" w:rsidR="00000000">
        <w:rPr>
          <w:rFonts w:ascii="Verdana" w:hAnsi="Verdana" w:eastAsia="Verdana" w:cs="Verdana"/>
          <w:sz w:val="24"/>
          <w:szCs w:val="24"/>
        </w:rPr>
        <w:t xml:space="preserve">i</w:t>
      </w:r>
      <w:proofErr w:type="spellEnd"/>
      <w:r w:rsidRPr="00000000" w:rsidDel="00000000" w:rsidR="00000000">
        <w:rPr>
          <w:rFonts w:ascii="Verdana" w:hAnsi="Verdana" w:eastAsia="Verdana" w:cs="Verdana"/>
          <w:sz w:val="24"/>
          <w:szCs w:val="24"/>
        </w:rPr>
        <w:t xml:space="preserve"> </w:t>
      </w:r>
      <w:proofErr w:type="spellStart"/>
      <w:r w:rsidRPr="00000000" w:rsidDel="00000000" w:rsidR="00000000">
        <w:rPr>
          <w:rFonts w:ascii="Verdana" w:hAnsi="Verdana" w:eastAsia="Verdana" w:cs="Verdana"/>
          <w:sz w:val="24"/>
          <w:szCs w:val="24"/>
        </w:rPr>
        <w:t xml:space="preserve">componenti</w:t>
      </w:r>
      <w:proofErr w:type="spellEnd"/>
      <w:r w:rsidRPr="00000000" w:rsidDel="00000000" w:rsidR="00000000">
        <w:rPr>
          <w:rFonts w:ascii="Verdana" w:hAnsi="Verdana" w:eastAsia="Verdana" w:cs="Verdana"/>
          <w:sz w:val="24"/>
          <w:szCs w:val="24"/>
        </w:rPr>
        <w:t xml:space="preserve"> angular necessari</w:t>
      </w:r>
      <w:r>
        <w:br/>
      </w:r>
      <w:r w:rsidRPr="00000000" w:rsidDel="00000000" w:rsidR="00000000">
        <w:rPr>
          <w:rFonts w:ascii="Verdana" w:hAnsi="Verdana" w:eastAsia="Verdana" w:cs="Verdana"/>
          <w:sz w:val="24"/>
          <w:szCs w:val="24"/>
        </w:rPr>
        <w:t xml:space="preserve">- </w:t>
      </w:r>
      <w:proofErr w:type="spellStart"/>
      <w:r w:rsidRPr="00000000" w:rsidDel="00000000" w:rsidR="00000000">
        <w:rPr>
          <w:rFonts w:ascii="Verdana" w:hAnsi="Verdana" w:eastAsia="Verdana" w:cs="Verdana"/>
          <w:sz w:val="24"/>
          <w:szCs w:val="24"/>
        </w:rPr>
        <w:t xml:space="preserve">realizzare</w:t>
      </w:r>
      <w:proofErr w:type="spellEnd"/>
      <w:r w:rsidRPr="00000000" w:rsidDel="00000000" w:rsidR="00000000">
        <w:rPr>
          <w:rFonts w:ascii="Verdana" w:hAnsi="Verdana" w:eastAsia="Verdana" w:cs="Verdana"/>
          <w:sz w:val="24"/>
          <w:szCs w:val="24"/>
        </w:rPr>
        <w:t xml:space="preserve"> </w:t>
      </w:r>
      <w:proofErr w:type="spellStart"/>
      <w:r w:rsidRPr="00000000" w:rsidDel="00000000" w:rsidR="00000000">
        <w:rPr>
          <w:rFonts w:ascii="Verdana" w:hAnsi="Verdana" w:eastAsia="Verdana" w:cs="Verdana"/>
          <w:sz w:val="24"/>
          <w:szCs w:val="24"/>
        </w:rPr>
        <w:t xml:space="preserve">personalmente</w:t>
      </w:r>
      <w:proofErr w:type="spellEnd"/>
      <w:r w:rsidRPr="00000000" w:rsidDel="00000000" w:rsidR="00000000">
        <w:rPr>
          <w:rFonts w:ascii="Verdana" w:hAnsi="Verdana" w:eastAsia="Verdana" w:cs="Verdana"/>
          <w:sz w:val="24"/>
          <w:szCs w:val="24"/>
        </w:rPr>
        <w:t xml:space="preserve"> la </w:t>
      </w:r>
      <w:proofErr w:type="spellStart"/>
      <w:r w:rsidRPr="00000000" w:rsidDel="00000000" w:rsidR="00000000">
        <w:rPr>
          <w:rFonts w:ascii="Verdana" w:hAnsi="Verdana" w:eastAsia="Verdana" w:cs="Verdana"/>
          <w:sz w:val="24"/>
          <w:szCs w:val="24"/>
        </w:rPr>
        <w:t xml:space="preserve">struttura</w:t>
      </w:r>
      <w:proofErr w:type="spellEnd"/>
      <w:r w:rsidRPr="00000000" w:rsidDel="00000000" w:rsidR="00000000">
        <w:rPr>
          <w:rFonts w:ascii="Verdana" w:hAnsi="Verdana" w:eastAsia="Verdana" w:cs="Verdana"/>
          <w:sz w:val="24"/>
          <w:szCs w:val="24"/>
        </w:rPr>
        <w:t xml:space="preserve"> del front end</w:t>
      </w:r>
      <w:r>
        <w:br/>
      </w:r>
      <w:r w:rsidRPr="00000000" w:rsidDel="00000000" w:rsidR="00000000">
        <w:rPr>
          <w:rFonts w:ascii="Verdana" w:hAnsi="Verdana" w:eastAsia="Verdana" w:cs="Verdana"/>
          <w:sz w:val="24"/>
          <w:szCs w:val="24"/>
        </w:rPr>
        <w:t xml:space="preserve">- </w:t>
      </w:r>
      <w:proofErr w:type="spellStart"/>
      <w:r w:rsidRPr="00000000" w:rsidDel="00000000" w:rsidR="00000000">
        <w:rPr>
          <w:rFonts w:ascii="Verdana" w:hAnsi="Verdana" w:eastAsia="Verdana" w:cs="Verdana"/>
          <w:sz w:val="24"/>
          <w:szCs w:val="24"/>
        </w:rPr>
        <w:t xml:space="preserve">coordinare</w:t>
      </w:r>
      <w:proofErr w:type="spellEnd"/>
      <w:r w:rsidRPr="00000000" w:rsidDel="00000000" w:rsidR="00000000">
        <w:rPr>
          <w:rFonts w:ascii="Verdana" w:hAnsi="Verdana" w:eastAsia="Verdana" w:cs="Verdana"/>
          <w:sz w:val="24"/>
          <w:szCs w:val="24"/>
        </w:rPr>
        <w:t xml:space="preserve"> </w:t>
      </w:r>
      <w:proofErr w:type="spellStart"/>
      <w:r w:rsidRPr="00000000" w:rsidDel="00000000" w:rsidR="00000000">
        <w:rPr>
          <w:rFonts w:ascii="Verdana" w:hAnsi="Verdana" w:eastAsia="Verdana" w:cs="Verdana"/>
          <w:sz w:val="24"/>
          <w:szCs w:val="24"/>
        </w:rPr>
        <w:t xml:space="preserve">gli</w:t>
      </w:r>
      <w:proofErr w:type="spellEnd"/>
      <w:r w:rsidRPr="00000000" w:rsidDel="00000000" w:rsidR="00000000">
        <w:rPr>
          <w:rFonts w:ascii="Verdana" w:hAnsi="Verdana" w:eastAsia="Verdana" w:cs="Verdana"/>
          <w:sz w:val="24"/>
          <w:szCs w:val="24"/>
        </w:rPr>
        <w:t xml:space="preserve"> </w:t>
      </w:r>
      <w:proofErr w:type="spellStart"/>
      <w:r w:rsidRPr="00000000" w:rsidDel="00000000" w:rsidR="00000000">
        <w:rPr>
          <w:rFonts w:ascii="Verdana" w:hAnsi="Verdana" w:eastAsia="Verdana" w:cs="Verdana"/>
          <w:sz w:val="24"/>
          <w:szCs w:val="24"/>
        </w:rPr>
        <w:t xml:space="preserve">esperti</w:t>
      </w:r>
      <w:proofErr w:type="spellEnd"/>
      <w:r w:rsidRPr="00000000" w:rsidDel="00000000" w:rsidR="00000000">
        <w:rPr>
          <w:rFonts w:ascii="Verdana" w:hAnsi="Verdana" w:eastAsia="Verdana" w:cs="Verdana"/>
          <w:sz w:val="24"/>
          <w:szCs w:val="24"/>
        </w:rPr>
        <w:t xml:space="preserve"> di html e </w:t>
      </w:r>
      <w:proofErr w:type="spellStart"/>
      <w:r w:rsidRPr="00000000" w:rsidDel="00000000" w:rsidR="00000000">
        <w:rPr>
          <w:rFonts w:ascii="Verdana" w:hAnsi="Verdana" w:eastAsia="Verdana" w:cs="Verdana"/>
          <w:sz w:val="24"/>
          <w:szCs w:val="24"/>
        </w:rPr>
        <w:t xml:space="preserve">i</w:t>
      </w:r>
      <w:proofErr w:type="spellEnd"/>
      <w:r w:rsidRPr="00000000" w:rsidDel="00000000" w:rsidR="00000000">
        <w:rPr>
          <w:rFonts w:ascii="Verdana" w:hAnsi="Verdana" w:eastAsia="Verdana" w:cs="Verdana"/>
          <w:sz w:val="24"/>
          <w:szCs w:val="24"/>
        </w:rPr>
        <w:t xml:space="preserve"> grafici</w:t>
      </w:r>
      <w:r>
        <w:br/>
      </w:r>
      <w:r w:rsidRPr="00000000" w:rsidDel="00000000" w:rsidR="00000000">
        <w:rPr>
          <w:rFonts w:ascii="Verdana" w:hAnsi="Verdana" w:eastAsia="Verdana" w:cs="Verdana"/>
          <w:sz w:val="24"/>
          <w:szCs w:val="24"/>
        </w:rPr>
        <w:t xml:space="preserve">- </w:t>
      </w:r>
      <w:proofErr w:type="spellStart"/>
      <w:r w:rsidRPr="00000000" w:rsidDel="00000000" w:rsidR="00000000">
        <w:rPr>
          <w:rFonts w:ascii="Verdana" w:hAnsi="Verdana" w:eastAsia="Verdana" w:cs="Verdana"/>
          <w:sz w:val="24"/>
          <w:szCs w:val="24"/>
        </w:rPr>
        <w:t xml:space="preserve">tenere</w:t>
      </w:r>
      <w:proofErr w:type="spellEnd"/>
      <w:r w:rsidRPr="00000000" w:rsidDel="00000000" w:rsidR="00000000">
        <w:rPr>
          <w:rFonts w:ascii="Verdana" w:hAnsi="Verdana" w:eastAsia="Verdana" w:cs="Verdana"/>
          <w:sz w:val="24"/>
          <w:szCs w:val="24"/>
        </w:rPr>
        <w:t xml:space="preserve"> </w:t>
      </w:r>
      <w:proofErr w:type="spellStart"/>
      <w:r w:rsidRPr="00000000" w:rsidDel="00000000" w:rsidR="00000000">
        <w:rPr>
          <w:rFonts w:ascii="Verdana" w:hAnsi="Verdana" w:eastAsia="Verdana" w:cs="Verdana"/>
          <w:sz w:val="24"/>
          <w:szCs w:val="24"/>
        </w:rPr>
        <w:t xml:space="preserve">i</w:t>
      </w:r>
      <w:proofErr w:type="spellEnd"/>
      <w:r w:rsidRPr="00000000" w:rsidDel="00000000" w:rsidR="00000000">
        <w:rPr>
          <w:rFonts w:ascii="Verdana" w:hAnsi="Verdana" w:eastAsia="Verdana" w:cs="Verdana"/>
          <w:sz w:val="24"/>
          <w:szCs w:val="24"/>
        </w:rPr>
        <w:t xml:space="preserve"> </w:t>
      </w:r>
      <w:proofErr w:type="spellStart"/>
      <w:r w:rsidRPr="00000000" w:rsidDel="00000000" w:rsidR="00000000">
        <w:rPr>
          <w:rFonts w:ascii="Verdana" w:hAnsi="Verdana" w:eastAsia="Verdana" w:cs="Verdana"/>
          <w:sz w:val="24"/>
          <w:szCs w:val="24"/>
        </w:rPr>
        <w:t xml:space="preserve">contatti</w:t>
      </w:r>
      <w:proofErr w:type="spellEnd"/>
      <w:r w:rsidRPr="00000000" w:rsidDel="00000000" w:rsidR="00000000">
        <w:rPr>
          <w:rFonts w:ascii="Verdana" w:hAnsi="Verdana" w:eastAsia="Verdana" w:cs="Verdana"/>
          <w:sz w:val="24"/>
          <w:szCs w:val="24"/>
        </w:rPr>
        <w:t xml:space="preserve"> con il </w:t>
      </w:r>
      <w:proofErr w:type="spellStart"/>
      <w:r w:rsidRPr="00000000" w:rsidDel="00000000" w:rsidR="00000000">
        <w:rPr>
          <w:rFonts w:ascii="Verdana" w:hAnsi="Verdana" w:eastAsia="Verdana" w:cs="Verdana"/>
          <w:sz w:val="24"/>
          <w:szCs w:val="24"/>
        </w:rPr>
        <w:t xml:space="preserve">lato</w:t>
      </w:r>
      <w:proofErr w:type="spellEnd"/>
      <w:r w:rsidRPr="00000000" w:rsidDel="00000000" w:rsidR="00000000">
        <w:rPr>
          <w:rFonts w:ascii="Verdana" w:hAnsi="Verdana" w:eastAsia="Verdana" w:cs="Verdana"/>
          <w:sz w:val="24"/>
          <w:szCs w:val="24"/>
        </w:rPr>
        <w:t xml:space="preserve"> </w:t>
      </w:r>
      <w:proofErr w:type="spellStart"/>
      <w:r w:rsidRPr="00000000" w:rsidDel="00000000" w:rsidR="00000000">
        <w:rPr>
          <w:rFonts w:ascii="Verdana" w:hAnsi="Verdana" w:eastAsia="Verdana" w:cs="Verdana"/>
          <w:sz w:val="24"/>
          <w:szCs w:val="24"/>
        </w:rPr>
        <w:t xml:space="preserve">tecnico</w:t>
      </w:r>
      <w:proofErr w:type="spellEnd"/>
      <w:r w:rsidRPr="00000000" w:rsidDel="00000000" w:rsidR="00000000">
        <w:rPr>
          <w:rFonts w:ascii="Verdana" w:hAnsi="Verdana" w:eastAsia="Verdana" w:cs="Verdana"/>
          <w:sz w:val="24"/>
          <w:szCs w:val="24"/>
        </w:rPr>
        <w:t xml:space="preserve"> del </w:t>
      </w:r>
      <w:proofErr w:type="spellStart"/>
      <w:r w:rsidRPr="00000000" w:rsidDel="00000000" w:rsidR="00000000">
        <w:rPr>
          <w:rFonts w:ascii="Verdana" w:hAnsi="Verdana" w:eastAsia="Verdana" w:cs="Verdana"/>
        </w:rPr>
        <w:t xml:space="preserve">cliente</w:t>
      </w:r>
      <w:proofErr w:type="spellEnd"/>
      <w:r w:rsidRPr="00000000" w:rsidDel="00000000" w:rsidR="00000000">
        <w:rPr>
          <w:rFonts w:ascii="Verdana" w:hAnsi="Verdana" w:eastAsia="Verdana" w:cs="Verdana"/>
        </w:rPr>
        <w:t xml:space="preserve"> Tecnologie</w:t>
      </w:r>
      <w:r>
        <w:br/>
      </w:r>
      <w:r w:rsidRPr="00000000" w:rsidDel="00000000" w:rsidR="00000000">
        <w:rPr>
          <w:rFonts w:ascii="Verdana" w:hAnsi="Verdana" w:eastAsia="Verdana" w:cs="Verdana"/>
        </w:rPr>
        <w:t xml:space="preserve">-</w:t>
      </w:r>
      <w:r w:rsidRPr="00000000" w:rsidDel="00000000" w:rsidR="00000000">
        <w:rPr>
          <w:rFonts w:ascii="Verdana" w:hAnsi="Verdana" w:eastAsia="Verdana" w:cs="Verdana"/>
          <w:sz w:val="24"/>
          <w:szCs w:val="24"/>
        </w:rPr>
        <w:t xml:space="preserve"> </w:t>
      </w:r>
      <w:proofErr w:type="spellStart"/>
      <w:r w:rsidRPr="00000000" w:rsidDel="00000000" w:rsidR="00000000">
        <w:rPr>
          <w:rFonts w:ascii="Verdana" w:hAnsi="Verdana" w:eastAsia="Verdana" w:cs="Verdana"/>
          <w:sz w:val="24"/>
          <w:szCs w:val="24"/>
        </w:rPr>
        <w:t xml:space="preserve">medesimi</w:t>
      </w:r>
      <w:proofErr w:type="spellEnd"/>
      <w:r w:rsidRPr="00000000" w:rsidDel="00000000" w:rsidR="00000000">
        <w:rPr>
          <w:rFonts w:ascii="Verdana" w:hAnsi="Verdana" w:eastAsia="Verdana" w:cs="Verdana"/>
          <w:sz w:val="24"/>
          <w:szCs w:val="24"/>
        </w:rPr>
        <w:t xml:space="preserve"> </w:t>
      </w:r>
      <w:proofErr w:type="spellStart"/>
      <w:r w:rsidRPr="00000000" w:rsidDel="00000000" w:rsidR="00000000">
        <w:rPr>
          <w:rFonts w:ascii="Verdana" w:hAnsi="Verdana" w:eastAsia="Verdana" w:cs="Verdana"/>
          <w:sz w:val="24"/>
          <w:szCs w:val="24"/>
        </w:rPr>
        <w:t xml:space="preserve">precedente</w:t>
      </w:r>
      <w:proofErr w:type="spellEnd"/>
    </w:p>
    <w:p xmlns:wp14="http://schemas.microsoft.com/office/word/2010/wordml" w:rsidRPr="00000000" w:rsidR="00000000" w:rsidDel="00000000" w:rsidP="3663E6F0" w:rsidRDefault="00000000" wp14:textId="77777777" w14:paraId="17304976">
      <w:pPr>
        <w:pStyle w:val="Normal"/>
        <w:spacing w:before="0" w:beforeAutospacing="off"/>
        <w:ind w:left="360"/>
        <w:jc w:val="both"/>
        <w:rPr>
          <w:u w:val="none"/>
        </w:rPr>
      </w:pPr>
      <w:r w:rsidRPr="3663E6F0" w:rsidDel="00000000" w:rsidR="00000000">
        <w:rPr>
          <w:rFonts w:ascii="Verdana" w:hAnsi="Verdana" w:eastAsia="Verdana" w:cs="Verdana"/>
          <w:b w:val="1"/>
          <w:bCs w:val="1"/>
          <w:sz w:val="24"/>
          <w:szCs w:val="24"/>
        </w:rPr>
        <w:t xml:space="preserve">Avanade, Milano</w:t>
      </w:r>
      <w:r w:rsidRPr="3663E6F0" w:rsidDel="00000000" w:rsidR="00000000">
        <w:rPr>
          <w:rFonts w:ascii="Verdana" w:hAnsi="Verdana" w:eastAsia="Verdana" w:cs="Verdana"/>
          <w:i w:val="1"/>
          <w:iCs w:val="1"/>
          <w:sz w:val="24"/>
          <w:szCs w:val="24"/>
        </w:rPr>
        <w:t xml:space="preserve"> - HTML dev</w:t>
      </w:r>
    </w:p>
    <w:p xmlns:wp14="http://schemas.microsoft.com/office/word/2010/wordml" w:rsidRPr="00000000" w:rsidR="00000000" w:rsidDel="00000000" w:rsidP="3663E6F0" w:rsidRDefault="00000000" wp14:textId="77777777" w14:paraId="41102EF8">
      <w:pPr>
        <w:pStyle w:val="Normal"/>
        <w:spacing w:before="0" w:beforeAutospacing="off"/>
        <w:ind w:left="360"/>
        <w:jc w:val="both"/>
        <w:rPr>
          <w:u w:val="none"/>
        </w:rPr>
      </w:pPr>
      <w:r w:rsidRPr="00000000" w:rsidDel="00000000" w:rsidR="00000000">
        <w:rPr>
          <w:rFonts w:ascii="Verdana" w:hAnsi="Verdana" w:eastAsia="Verdana" w:cs="Verdana"/>
          <w:sz w:val="24"/>
          <w:szCs w:val="24"/>
        </w:rPr>
        <w:t xml:space="preserve">NOVEMBER 2015 - JANUARY 2016</w:t>
      </w:r>
    </w:p>
    <w:p xmlns:wp14="http://schemas.microsoft.com/office/word/2010/wordml" w:rsidRPr="00000000" w:rsidR="00000000" w:rsidDel="00000000" w:rsidP="3663E6F0" w:rsidRDefault="00000000" w14:paraId="227DBC29" wp14:textId="07AE55D9">
      <w:pPr>
        <w:pStyle w:val="Normal"/>
        <w:spacing w:before="0" w:beforeAutospacing="off"/>
        <w:ind w:left="360"/>
        <w:jc w:val="both"/>
        <w:rPr>
          <w:u w:val="none"/>
        </w:rPr>
      </w:pPr>
      <w:r w:rsidRPr="00000000" w:rsidDel="00000000" w:rsidR="00000000">
        <w:rPr>
          <w:rFonts w:ascii="Verdana" w:hAnsi="Verdana" w:eastAsia="Verdana" w:cs="Verdana"/>
          <w:sz w:val="24"/>
          <w:szCs w:val="24"/>
        </w:rPr>
        <w:t xml:space="preserve">HTML development in </w:t>
      </w:r>
      <w:proofErr w:type="spellStart"/>
      <w:r w:rsidRPr="00000000" w:rsidDel="00000000" w:rsidR="00000000">
        <w:rPr>
          <w:rFonts w:ascii="Verdana" w:hAnsi="Verdana" w:eastAsia="Verdana" w:cs="Verdana"/>
          <w:sz w:val="24"/>
          <w:szCs w:val="24"/>
        </w:rPr>
        <w:t xml:space="preserve">ambito</w:t>
      </w:r>
      <w:proofErr w:type="spellEnd"/>
      <w:r w:rsidRPr="00000000" w:rsidDel="00000000" w:rsidR="00000000">
        <w:rPr>
          <w:rFonts w:ascii="Verdana" w:hAnsi="Verdana" w:eastAsia="Verdana" w:cs="Verdana"/>
          <w:sz w:val="24"/>
          <w:szCs w:val="24"/>
        </w:rPr>
        <w:t xml:space="preserve"> </w:t>
      </w:r>
      <w:r w:rsidRPr="00000000" w:rsidDel="00000000" w:rsidR="00000000">
        <w:rPr>
          <w:rFonts w:ascii="Verdana" w:hAnsi="Verdana" w:eastAsia="Verdana" w:cs="Verdana"/>
        </w:rPr>
        <w:t xml:space="preserve">automotive </w:t>
      </w:r>
    </w:p>
    <w:p xmlns:wp14="http://schemas.microsoft.com/office/word/2010/wordml" w:rsidRPr="00000000" w:rsidR="00000000" w:rsidDel="00000000" w:rsidP="3663E6F0" w:rsidRDefault="00000000" w14:paraId="77E7853D" wp14:textId="0C0FE84D">
      <w:pPr>
        <w:pStyle w:val="Normal"/>
        <w:spacing w:before="0" w:beforeAutospacing="off"/>
        <w:ind w:left="360"/>
        <w:jc w:val="both"/>
        <w:rPr>
          <w:u w:val="none"/>
        </w:rPr>
      </w:pPr>
      <w:proofErr w:type="spellStart"/>
      <w:r w:rsidRPr="00000000" w:rsidDel="00000000" w:rsidR="00000000">
        <w:rPr>
          <w:rFonts w:ascii="Verdana" w:hAnsi="Verdana" w:eastAsia="Verdana" w:cs="Verdana"/>
        </w:rPr>
        <w:t xml:space="preserve">Realizzazione</w:t>
      </w:r>
      <w:proofErr w:type="spellEnd"/>
      <w:r w:rsidRPr="00000000" w:rsidDel="00000000" w:rsidR="00000000">
        <w:rPr>
          <w:rFonts w:ascii="Verdana" w:hAnsi="Verdana" w:eastAsia="Verdana" w:cs="Verdana"/>
          <w:sz w:val="24"/>
          <w:szCs w:val="24"/>
        </w:rPr>
        <w:t xml:space="preserve"> </w:t>
      </w:r>
      <w:proofErr w:type="spellStart"/>
      <w:r w:rsidRPr="00000000" w:rsidDel="00000000" w:rsidR="00000000">
        <w:rPr>
          <w:rFonts w:ascii="Verdana" w:hAnsi="Verdana" w:eastAsia="Verdana" w:cs="Verdana"/>
          <w:sz w:val="24"/>
          <w:szCs w:val="24"/>
        </w:rPr>
        <w:t xml:space="preserve">struttura</w:t>
      </w:r>
      <w:proofErr w:type="spellEnd"/>
      <w:r w:rsidRPr="00000000" w:rsidDel="00000000" w:rsidR="00000000">
        <w:rPr>
          <w:rFonts w:ascii="Verdana" w:hAnsi="Verdana" w:eastAsia="Verdana" w:cs="Verdana"/>
          <w:sz w:val="24"/>
          <w:szCs w:val="24"/>
        </w:rPr>
        <w:t xml:space="preserve"> </w:t>
      </w:r>
      <w:proofErr w:type="spellStart"/>
      <w:r w:rsidRPr="00000000" w:rsidDel="00000000" w:rsidR="00000000">
        <w:rPr>
          <w:rFonts w:ascii="Verdana" w:hAnsi="Verdana" w:eastAsia="Verdana" w:cs="Verdana"/>
          <w:sz w:val="24"/>
          <w:szCs w:val="24"/>
        </w:rPr>
        <w:t xml:space="preserve">pagine</w:t>
      </w:r>
      <w:proofErr w:type="spellEnd"/>
      <w:r w:rsidRPr="00000000" w:rsidDel="00000000" w:rsidR="00000000">
        <w:rPr>
          <w:rFonts w:ascii="Verdana" w:hAnsi="Verdana" w:eastAsia="Verdana" w:cs="Verdana"/>
          <w:sz w:val="24"/>
          <w:szCs w:val="24"/>
        </w:rPr>
        <w:t xml:space="preserve"> </w:t>
      </w:r>
      <w:proofErr w:type="spellStart"/>
      <w:r w:rsidRPr="00000000" w:rsidDel="00000000" w:rsidR="00000000">
        <w:rPr>
          <w:rFonts w:ascii="Verdana" w:hAnsi="Verdana" w:eastAsia="Verdana" w:cs="Verdana"/>
          <w:sz w:val="24"/>
          <w:szCs w:val="24"/>
        </w:rPr>
        <w:t xml:space="preserve">portali</w:t>
      </w:r>
      <w:proofErr w:type="spellEnd"/>
      <w:r w:rsidRPr="00000000" w:rsidDel="00000000" w:rsidR="00000000">
        <w:rPr>
          <w:rFonts w:ascii="Verdana" w:hAnsi="Verdana" w:eastAsia="Verdana" w:cs="Verdana"/>
          <w:sz w:val="24"/>
          <w:szCs w:val="24"/>
        </w:rPr>
        <w:t xml:space="preserve"> di brand per </w:t>
      </w:r>
      <w:proofErr w:type="spellStart"/>
      <w:r w:rsidRPr="00000000" w:rsidDel="00000000" w:rsidR="00000000">
        <w:rPr>
          <w:rFonts w:ascii="Verdana" w:hAnsi="Verdana" w:eastAsia="Verdana" w:cs="Verdana"/>
          <w:sz w:val="24"/>
          <w:szCs w:val="24"/>
        </w:rPr>
        <w:t xml:space="preserve">gruppo</w:t>
      </w:r>
      <w:proofErr w:type="spellEnd"/>
      <w:r w:rsidRPr="00000000" w:rsidDel="00000000" w:rsidR="00000000">
        <w:rPr>
          <w:rFonts w:ascii="Verdana" w:hAnsi="Verdana" w:eastAsia="Verdana" w:cs="Verdana"/>
          <w:sz w:val="24"/>
          <w:szCs w:val="24"/>
        </w:rPr>
        <w:t xml:space="preserve"> automotive c/o system </w:t>
      </w:r>
      <w:r w:rsidRPr="00000000" w:rsidDel="00000000" w:rsidR="00000000">
        <w:rPr>
          <w:rFonts w:ascii="Verdana" w:hAnsi="Verdana" w:eastAsia="Verdana" w:cs="Verdana"/>
        </w:rPr>
        <w:t xml:space="preserve">integrator</w:t>
      </w:r>
    </w:p>
    <w:p xmlns:wp14="http://schemas.microsoft.com/office/word/2010/wordml" w:rsidRPr="00000000" w:rsidR="00000000" w:rsidDel="00000000" w:rsidP="3663E6F0" w:rsidRDefault="00000000" w14:paraId="016339D3" wp14:textId="4DFD026C">
      <w:pPr>
        <w:pStyle w:val="testoCard"/>
        <w:rPr>
          <w:rFonts w:ascii="Verdana" w:hAnsi="Verdana" w:eastAsia="Verdana" w:cs="Verdana"/>
          <w:color w:val="595959" w:themeColor="text1" w:themeTint="A6" w:themeShade="FF"/>
          <w:sz w:val="24"/>
          <w:szCs w:val="24"/>
        </w:rPr>
      </w:pPr>
      <w:r w:rsidRPr="00000000" w:rsidDel="00000000" w:rsidR="00000000">
        <w:rPr/>
        <w:t xml:space="preserve">A</w:t>
      </w:r>
      <w:r w:rsidRPr="00000000" w:rsidDel="00000000" w:rsidR="00000000">
        <w:rPr/>
        <w:t xml:space="preserve"> </w:t>
      </w:r>
      <w:proofErr w:type="spellStart"/>
      <w:r w:rsidRPr="00000000" w:rsidDel="00000000" w:rsidR="00000000">
        <w:rPr/>
        <w:t xml:space="preserve">partire</w:t>
      </w:r>
      <w:proofErr w:type="spellEnd"/>
      <w:r w:rsidRPr="00000000" w:rsidDel="00000000" w:rsidR="00000000">
        <w:rPr/>
        <w:t xml:space="preserve"> da brief e </w:t>
      </w:r>
      <w:proofErr w:type="spellStart"/>
      <w:r w:rsidRPr="00000000" w:rsidDel="00000000" w:rsidR="00000000">
        <w:rPr/>
        <w:t xml:space="preserve">psd</w:t>
      </w:r>
      <w:proofErr w:type="spellEnd"/>
      <w:r w:rsidRPr="00000000" w:rsidDel="00000000" w:rsidR="00000000">
        <w:rPr/>
        <w:t xml:space="preserve"> di </w:t>
      </w:r>
      <w:proofErr w:type="spellStart"/>
      <w:r w:rsidRPr="00000000" w:rsidDel="00000000" w:rsidR="00000000">
        <w:rPr/>
        <w:t xml:space="preserve">agenzia</w:t>
      </w:r>
      <w:proofErr w:type="spellEnd"/>
      <w:r w:rsidRPr="00000000" w:rsidDel="00000000" w:rsidR="00000000">
        <w:rPr/>
        <w:t xml:space="preserve">, </w:t>
      </w:r>
      <w:proofErr w:type="spellStart"/>
      <w:r w:rsidRPr="00000000" w:rsidDel="00000000" w:rsidR="00000000">
        <w:rPr/>
        <w:t xml:space="preserve">su</w:t>
      </w:r>
      <w:proofErr w:type="spellEnd"/>
      <w:r w:rsidRPr="00000000" w:rsidDel="00000000" w:rsidR="00000000">
        <w:rPr/>
        <w:t xml:space="preserve"> template </w:t>
      </w:r>
      <w:proofErr w:type="spellStart"/>
      <w:r w:rsidRPr="00000000" w:rsidDel="00000000" w:rsidR="00000000">
        <w:rPr/>
        <w:t xml:space="preserve">basato</w:t>
      </w:r>
      <w:proofErr w:type="spellEnd"/>
      <w:r w:rsidRPr="00000000" w:rsidDel="00000000" w:rsidR="00000000">
        <w:rPr/>
        <w:t xml:space="preserve"> </w:t>
      </w:r>
      <w:proofErr w:type="spellStart"/>
      <w:r w:rsidRPr="00000000" w:rsidDel="00000000" w:rsidR="00000000">
        <w:rPr/>
        <w:t xml:space="preserve">su</w:t>
      </w:r>
      <w:proofErr w:type="spellEnd"/>
      <w:r w:rsidRPr="00000000" w:rsidDel="00000000" w:rsidR="00000000">
        <w:rPr/>
        <w:t xml:space="preserve"> bower, gulp e sass, con framework </w:t>
      </w:r>
      <w:proofErr w:type="spellStart"/>
      <w:r w:rsidRPr="00000000" w:rsidDel="00000000" w:rsidR="00000000">
        <w:rPr/>
        <w:t xml:space="preserve">css</w:t>
      </w:r>
      <w:proofErr w:type="spellEnd"/>
      <w:r w:rsidRPr="00000000" w:rsidDel="00000000" w:rsidR="00000000">
        <w:rPr/>
        <w:t xml:space="preserve"> </w:t>
      </w:r>
      <w:proofErr w:type="spellStart"/>
      <w:r w:rsidRPr="00000000" w:rsidDel="00000000" w:rsidR="00000000">
        <w:rPr/>
        <w:t xml:space="preserve">inuit</w:t>
      </w:r>
      <w:proofErr w:type="spellEnd"/>
      <w:r w:rsidRPr="00000000" w:rsidDel="00000000" w:rsidR="00000000">
        <w:rPr/>
        <w:t xml:space="preserve">, </w:t>
      </w:r>
      <w:proofErr w:type="spellStart"/>
      <w:r w:rsidRPr="00000000" w:rsidDel="00000000" w:rsidR="00000000">
        <w:rPr/>
        <w:t xml:space="preserve">realizzazione</w:t>
      </w:r>
      <w:proofErr w:type="spellEnd"/>
      <w:r w:rsidRPr="00000000" w:rsidDel="00000000" w:rsidR="00000000">
        <w:rPr/>
        <w:t xml:space="preserve"> </w:t>
      </w:r>
      <w:proofErr w:type="spellStart"/>
      <w:r w:rsidRPr="00000000" w:rsidDel="00000000" w:rsidR="00000000">
        <w:rPr/>
        <w:t xml:space="preserve">dell'html</w:t>
      </w:r>
      <w:proofErr w:type="spellEnd"/>
      <w:r w:rsidRPr="00000000" w:rsidDel="00000000" w:rsidR="00000000">
        <w:rPr/>
        <w:t xml:space="preserve"> </w:t>
      </w:r>
      <w:proofErr w:type="spellStart"/>
      <w:r w:rsidRPr="00000000" w:rsidDel="00000000" w:rsidR="00000000">
        <w:rPr/>
        <w:t xml:space="preserve">statico</w:t>
      </w:r>
      <w:proofErr w:type="spellEnd"/>
      <w:r w:rsidRPr="00000000" w:rsidDel="00000000" w:rsidR="00000000">
        <w:rPr/>
        <w:t xml:space="preserve"> da </w:t>
      </w:r>
      <w:proofErr w:type="spellStart"/>
      <w:r w:rsidRPr="00000000" w:rsidDel="00000000" w:rsidR="00000000">
        <w:rPr/>
        <w:t xml:space="preserve">presentare</w:t>
      </w:r>
      <w:proofErr w:type="spellEnd"/>
      <w:r w:rsidRPr="00000000" w:rsidDel="00000000" w:rsidR="00000000">
        <w:rPr/>
        <w:t xml:space="preserve"> per </w:t>
      </w:r>
      <w:proofErr w:type="spellStart"/>
      <w:r w:rsidRPr="00000000" w:rsidDel="00000000" w:rsidR="00000000">
        <w:rPr/>
        <w:t xml:space="preserve">approvazione</w:t>
      </w:r>
      <w:proofErr w:type="spellEnd"/>
      <w:r w:rsidRPr="00000000" w:rsidDel="00000000" w:rsidR="00000000">
        <w:rPr/>
        <w:t xml:space="preserve"> e </w:t>
      </w:r>
      <w:proofErr w:type="spellStart"/>
      <w:r w:rsidRPr="00000000" w:rsidDel="00000000" w:rsidR="00000000">
        <w:rPr/>
        <w:t xml:space="preserve">inserimento</w:t>
      </w:r>
      <w:proofErr w:type="spellEnd"/>
      <w:r w:rsidRPr="00000000" w:rsidDel="00000000" w:rsidR="00000000">
        <w:rPr/>
        <w:t xml:space="preserve"> </w:t>
      </w:r>
      <w:proofErr w:type="spellStart"/>
      <w:r w:rsidRPr="00000000" w:rsidDel="00000000" w:rsidR="00000000">
        <w:rPr/>
        <w:t xml:space="preserve">successivo</w:t>
      </w:r>
      <w:proofErr w:type="spellEnd"/>
      <w:r w:rsidRPr="00000000" w:rsidDel="00000000" w:rsidR="00000000">
        <w:rPr/>
        <w:t xml:space="preserve"> </w:t>
      </w:r>
      <w:proofErr w:type="spellStart"/>
      <w:r w:rsidRPr="00000000" w:rsidDel="00000000" w:rsidR="00000000">
        <w:rPr/>
        <w:t xml:space="preserve">su</w:t>
      </w:r>
      <w:proofErr w:type="spellEnd"/>
      <w:r w:rsidRPr="00000000" w:rsidDel="00000000" w:rsidR="00000000">
        <w:rPr/>
        <w:t xml:space="preserve"> </w:t>
      </w:r>
      <w:proofErr w:type="spellStart"/>
      <w:r w:rsidRPr="00000000" w:rsidDel="00000000" w:rsidR="00000000">
        <w:rPr/>
        <w:t xml:space="preserve">portale</w:t>
      </w:r>
      <w:proofErr w:type="spellEnd"/>
      <w:r w:rsidRPr="00000000" w:rsidDel="00000000" w:rsidR="00000000">
        <w:rPr/>
        <w:t xml:space="preserve"> adobe QS5. Fine </w:t>
      </w:r>
      <w:r w:rsidRPr="00000000" w:rsidDel="00000000" w:rsidR="00000000">
        <w:rPr/>
        <w:t xml:space="preserve">2015 </w:t>
      </w:r>
    </w:p>
    <w:p xmlns:wp14="http://schemas.microsoft.com/office/word/2010/wordml" w:rsidRPr="00000000" w:rsidR="00000000" w:rsidDel="00000000" w:rsidP="3663E6F0" w:rsidRDefault="00000000" wp14:textId="77777777" w14:paraId="36B6C660">
      <w:pPr>
        <w:pStyle w:val="testoCard"/>
        <w:rPr>
          <w:rFonts w:ascii="Verdana" w:hAnsi="Verdana" w:eastAsia="Verdana" w:cs="Verdana"/>
          <w:color w:val="595959" w:themeColor="text1" w:themeTint="A6" w:themeShade="FF"/>
          <w:sz w:val="24"/>
          <w:szCs w:val="24"/>
        </w:rPr>
      </w:pPr>
      <w:proofErr w:type="spellStart"/>
      <w:r w:rsidRPr="00000000" w:rsidDel="00000000" w:rsidR="00000000">
        <w:rPr/>
        <w:t xml:space="preserve">Attività</w:t>
      </w:r>
      <w:proofErr w:type="spellEnd"/>
    </w:p>
    <w:p xmlns:wp14="http://schemas.microsoft.com/office/word/2010/wordml" w:rsidRPr="00000000" w:rsidR="00000000" w:rsidDel="00000000" w:rsidP="3663E6F0" w:rsidRDefault="00000000" w14:paraId="5368AA33" wp14:textId="5B2D3E18">
      <w:pPr>
        <w:pStyle w:val="testoCard"/>
        <w:numPr>
          <w:ilvl w:val="0"/>
          <w:numId w:val="28"/>
        </w:numPr>
        <w:rPr>
          <w:rFonts w:ascii="Verdana" w:hAnsi="Verdana" w:eastAsia="Verdana" w:cs="Verdana"/>
          <w:color w:val="595959" w:themeColor="text1" w:themeTint="A6" w:themeShade="FF"/>
          <w:sz w:val="24"/>
          <w:szCs w:val="24"/>
        </w:rPr>
      </w:pPr>
      <w:proofErr w:type="spellStart"/>
      <w:r w:rsidRPr="00000000" w:rsidDel="00000000" w:rsidR="00000000">
        <w:rPr/>
        <w:t xml:space="preserve">stesura</w:t>
      </w:r>
      <w:proofErr w:type="spellEnd"/>
      <w:r w:rsidRPr="00000000" w:rsidDel="00000000" w:rsidR="00000000">
        <w:rPr/>
        <w:t xml:space="preserve"> html snippet</w:t>
      </w:r>
    </w:p>
    <w:p xmlns:wp14="http://schemas.microsoft.com/office/word/2010/wordml" w:rsidRPr="00000000" w:rsidR="00000000" w:rsidDel="00000000" w:rsidP="3663E6F0" w:rsidRDefault="00000000" w14:paraId="654549F3" wp14:textId="44276AFD">
      <w:pPr>
        <w:pStyle w:val="testoCard"/>
        <w:numPr>
          <w:ilvl w:val="0"/>
          <w:numId w:val="28"/>
        </w:numPr>
        <w:rPr>
          <w:rFonts w:ascii="Verdana" w:hAnsi="Verdana" w:eastAsia="Verdana" w:cs="Verdana"/>
          <w:color w:val="595959" w:themeColor="text1" w:themeTint="A6" w:themeShade="FF"/>
          <w:sz w:val="24"/>
          <w:szCs w:val="24"/>
        </w:rPr>
      </w:pPr>
      <w:proofErr w:type="spellStart"/>
      <w:r w:rsidRPr="00000000" w:rsidDel="00000000" w:rsidR="00000000">
        <w:rPr/>
        <w:t xml:space="preserve">verifica</w:t>
      </w:r>
      <w:proofErr w:type="spellEnd"/>
      <w:r w:rsidRPr="00000000" w:rsidDel="00000000" w:rsidR="00000000">
        <w:rPr/>
        <w:t xml:space="preserve"> workflow gulp</w:t>
      </w:r>
    </w:p>
    <w:p xmlns:wp14="http://schemas.microsoft.com/office/word/2010/wordml" w:rsidRPr="00000000" w:rsidR="00000000" w:rsidDel="00000000" w:rsidP="3663E6F0" w:rsidRDefault="00000000" w14:paraId="6FB2620E" wp14:textId="6FE8C2C0">
      <w:pPr>
        <w:pStyle w:val="testoCard"/>
        <w:numPr>
          <w:ilvl w:val="0"/>
          <w:numId w:val="28"/>
        </w:numPr>
        <w:rPr>
          <w:rFonts w:ascii="Verdana" w:hAnsi="Verdana" w:eastAsia="Verdana" w:cs="Verdana"/>
          <w:color w:val="595959" w:themeColor="text1" w:themeTint="A6" w:themeShade="FF"/>
          <w:sz w:val="24"/>
          <w:szCs w:val="24"/>
        </w:rPr>
      </w:pPr>
      <w:proofErr w:type="spellStart"/>
      <w:r w:rsidRPr="00000000" w:rsidDel="00000000" w:rsidR="00000000">
        <w:rPr/>
        <w:t xml:space="preserve">pulizia</w:t>
      </w:r>
      <w:proofErr w:type="spellEnd"/>
      <w:r w:rsidRPr="00000000" w:rsidDel="00000000" w:rsidR="00000000">
        <w:rPr/>
        <w:t xml:space="preserve"> </w:t>
      </w:r>
      <w:proofErr w:type="spellStart"/>
      <w:r w:rsidRPr="00000000" w:rsidDel="00000000" w:rsidR="00000000">
        <w:rPr/>
        <w:t xml:space="preserve">codice</w:t>
      </w:r>
      <w:proofErr w:type="spellEnd"/>
      <w:r w:rsidRPr="00000000" w:rsidDel="00000000" w:rsidR="00000000">
        <w:rPr/>
        <w:t xml:space="preserve"> </w:t>
      </w:r>
      <w:proofErr w:type="spellStart"/>
      <w:r w:rsidRPr="00000000" w:rsidDel="00000000" w:rsidR="00000000">
        <w:rPr/>
        <w:t xml:space="preserve">css</w:t>
      </w:r>
      <w:proofErr w:type="spellEnd"/>
    </w:p>
    <w:p xmlns:wp14="http://schemas.microsoft.com/office/word/2010/wordml" w:rsidRPr="00000000" w:rsidR="00000000" w:rsidDel="00000000" w:rsidP="3663E6F0" w:rsidRDefault="00000000" w14:paraId="71E851C0" wp14:textId="03AE4BFA">
      <w:pPr>
        <w:pStyle w:val="testoCard"/>
        <w:numPr>
          <w:ilvl w:val="0"/>
          <w:numId w:val="28"/>
        </w:numPr>
        <w:rPr>
          <w:rFonts w:ascii="Verdana" w:hAnsi="Verdana" w:eastAsia="Verdana" w:cs="Verdana"/>
          <w:color w:val="595959" w:themeColor="text1" w:themeTint="A6" w:themeShade="FF"/>
          <w:sz w:val="24"/>
          <w:szCs w:val="24"/>
        </w:rPr>
      </w:pPr>
      <w:proofErr w:type="spellStart"/>
      <w:r w:rsidRPr="00000000" w:rsidDel="00000000" w:rsidR="00000000">
        <w:rPr/>
        <w:t xml:space="preserve">stesura</w:t>
      </w:r>
      <w:proofErr w:type="spellEnd"/>
      <w:r w:rsidRPr="00000000" w:rsidDel="00000000" w:rsidR="00000000">
        <w:rPr/>
        <w:t xml:space="preserve"> </w:t>
      </w:r>
      <w:proofErr w:type="spellStart"/>
      <w:r w:rsidRPr="00000000" w:rsidDel="00000000" w:rsidR="00000000">
        <w:rPr/>
        <w:t xml:space="preserve">funzionalità</w:t>
      </w:r>
      <w:proofErr w:type="spellEnd"/>
      <w:r w:rsidRPr="00000000" w:rsidDel="00000000" w:rsidR="00000000">
        <w:rPr/>
        <w:t xml:space="preserve"> JS/jQuery e </w:t>
      </w:r>
      <w:proofErr w:type="spellStart"/>
      <w:r w:rsidRPr="00000000" w:rsidDel="00000000" w:rsidR="00000000">
        <w:rPr/>
        <w:t xml:space="preserve">integrazione</w:t>
      </w:r>
      <w:proofErr w:type="spellEnd"/>
      <w:r w:rsidRPr="00000000" w:rsidDel="00000000" w:rsidR="00000000">
        <w:rPr/>
        <w:t xml:space="preserve"> </w:t>
      </w:r>
      <w:proofErr w:type="spellStart"/>
      <w:r w:rsidRPr="00000000" w:rsidDel="00000000" w:rsidR="00000000">
        <w:rPr/>
        <w:t xml:space="preserve">librerie</w:t>
      </w:r>
      <w:proofErr w:type="spellEnd"/>
      <w:r w:rsidRPr="00000000" w:rsidDel="00000000" w:rsidR="00000000">
        <w:rPr/>
        <w:t xml:space="preserve"> </w:t>
      </w:r>
      <w:proofErr w:type="spellStart"/>
      <w:r w:rsidRPr="00000000" w:rsidDel="00000000" w:rsidR="00000000">
        <w:rPr/>
        <w:t xml:space="preserve">esterne</w:t>
      </w:r>
      <w:proofErr w:type="spellEnd"/>
    </w:p>
    <w:p xmlns:wp14="http://schemas.microsoft.com/office/word/2010/wordml" w:rsidRPr="00000000" w:rsidR="00000000" w:rsidDel="00000000" w:rsidP="3663E6F0" w:rsidRDefault="00000000" wp14:textId="77777777" w14:paraId="45FAC624">
      <w:pPr>
        <w:pStyle w:val="testoCard"/>
      </w:pPr>
      <w:r w:rsidRPr="00000000" w:rsidDel="00000000" w:rsidR="00000000">
        <w:rPr/>
        <w:t xml:space="preserve">Tecnologie</w:t>
      </w:r>
    </w:p>
    <w:p xmlns:wp14="http://schemas.microsoft.com/office/word/2010/wordml" w:rsidRPr="00000000" w:rsidR="00000000" w:rsidDel="00000000" w:rsidP="3663E6F0" w:rsidRDefault="00000000" w14:paraId="048CEC36" wp14:textId="651238DF">
      <w:pPr>
        <w:pStyle w:val="testoCard"/>
        <w:numPr>
          <w:ilvl w:val="0"/>
          <w:numId w:val="27"/>
        </w:numPr>
        <w:rPr>
          <w:rFonts w:ascii="Verdana" w:hAnsi="Verdana" w:eastAsia="Verdana" w:cs="Verdana"/>
          <w:color w:val="595959" w:themeColor="text1" w:themeTint="A6" w:themeShade="FF"/>
          <w:sz w:val="24"/>
          <w:szCs w:val="24"/>
        </w:rPr>
      </w:pPr>
      <w:r w:rsidRPr="00000000" w:rsidDel="00000000" w:rsidR="00000000">
        <w:rPr/>
        <w:t xml:space="preserve">toolchain bower-gulp-sass</w:t>
      </w:r>
    </w:p>
    <w:p xmlns:wp14="http://schemas.microsoft.com/office/word/2010/wordml" w:rsidRPr="00000000" w:rsidR="00000000" w:rsidDel="00000000" w:rsidP="3663E6F0" w:rsidRDefault="00000000" w14:paraId="0000000C" wp14:textId="0E19E7BE">
      <w:pPr>
        <w:pStyle w:val="testoCard"/>
        <w:numPr>
          <w:ilvl w:val="0"/>
          <w:numId w:val="27"/>
        </w:numPr>
        <w:rPr>
          <w:rFonts w:ascii="Verdana" w:hAnsi="Verdana" w:eastAsia="Verdana" w:cs="Verdana"/>
          <w:color w:val="595959" w:themeColor="text1" w:themeTint="A6" w:themeShade="FF"/>
          <w:sz w:val="24"/>
          <w:szCs w:val="24"/>
          <w:rtl w:val="0"/>
        </w:rPr>
      </w:pPr>
      <w:proofErr w:type="spellStart"/>
      <w:r w:rsidRPr="00000000" w:rsidDel="00000000" w:rsidR="00000000">
        <w:rPr/>
        <w:t xml:space="preserve">css</w:t>
      </w:r>
      <w:proofErr w:type="spellEnd"/>
      <w:r w:rsidRPr="00000000" w:rsidDel="00000000" w:rsidR="00000000">
        <w:rPr/>
        <w:t xml:space="preserve"> framework </w:t>
      </w:r>
      <w:proofErr w:type="spellStart"/>
      <w:r w:rsidRPr="00000000" w:rsidDel="00000000" w:rsidR="00000000">
        <w:rPr/>
        <w:t xml:space="preserve">inuit</w:t>
      </w:r>
      <w:proofErr w:type="spellEnd"/>
      <w:r w:rsidRPr="00000000" w:rsidDel="00000000" w:rsidR="00000000">
        <w:rPr/>
        <w:t xml:space="preserve">- </w:t>
      </w:r>
      <w:proofErr w:type="spellStart"/>
      <w:r w:rsidRPr="00000000" w:rsidDel="00000000" w:rsidR="00000000">
        <w:rPr/>
        <w:t xml:space="preserve">javascript</w:t>
      </w:r>
      <w:proofErr w:type="spellEnd"/>
      <w:r w:rsidRPr="00000000" w:rsidDel="00000000" w:rsidR="00000000">
        <w:rPr/>
        <w:t xml:space="preserve">/</w:t>
      </w:r>
      <w:proofErr w:type="spellStart"/>
      <w:r w:rsidRPr="00000000" w:rsidDel="00000000" w:rsidR="00000000">
        <w:rPr/>
        <w:t xml:space="preserve">jquery</w:t>
      </w:r>
      <w:proofErr w:type="spellEnd"/>
    </w:p>
    <w:p w:rsidR="3663E6F0" w:rsidP="3663E6F0" w:rsidRDefault="3663E6F0" w14:paraId="3D181D41" w14:textId="49D87F6C">
      <w:pPr>
        <w:ind w:firstLine="720"/>
        <w:jc w:val="both"/>
        <w:rPr>
          <w:rFonts w:ascii="Verdana" w:hAnsi="Verdana" w:eastAsia="Verdana" w:cs="Verdana"/>
          <w:b w:val="1"/>
          <w:bCs w:val="1"/>
          <w:sz w:val="24"/>
          <w:szCs w:val="24"/>
          <w:rtl w:val="0"/>
        </w:rPr>
      </w:pPr>
    </w:p>
    <w:p xmlns:wp14="http://schemas.microsoft.com/office/word/2010/wordml" w:rsidRPr="00000000" w:rsidR="00000000" w:rsidDel="00000000" w:rsidP="3663E6F0" w:rsidRDefault="00000000" w14:paraId="5C614969" wp14:textId="07FA41DD">
      <w:pPr>
        <w:pStyle w:val="Normal"/>
        <w:bidi w:val="0"/>
        <w:spacing w:before="0" w:beforeAutospacing="off" w:after="360" w:afterAutospacing="off" w:line="259" w:lineRule="auto"/>
        <w:ind w:left="360" w:right="720"/>
        <w:jc w:val="both"/>
        <w:rPr>
          <w:rFonts w:ascii="Verdana" w:hAnsi="Verdana" w:eastAsia="Verdana" w:cs="Verdana"/>
          <w:b w:val="1"/>
          <w:bCs w:val="1"/>
          <w:sz w:val="24"/>
          <w:szCs w:val="24"/>
          <w:rtl w:val="0"/>
        </w:rPr>
      </w:pPr>
      <w:r w:rsidRPr="3663E6F0" w:rsidDel="00000000" w:rsidR="00000000">
        <w:rPr>
          <w:rFonts w:ascii="Verdana" w:hAnsi="Verdana" w:eastAsia="Verdana" w:cs="Verdana"/>
          <w:b w:val="1"/>
          <w:bCs w:val="1"/>
          <w:sz w:val="24"/>
          <w:szCs w:val="24"/>
        </w:rPr>
        <w:t xml:space="preserve">3Wlab, Milano</w:t>
      </w:r>
      <w:r w:rsidRPr="3663E6F0" w:rsidDel="00000000" w:rsidR="00000000">
        <w:rPr>
          <w:rFonts w:ascii="Verdana" w:hAnsi="Verdana" w:eastAsia="Verdana" w:cs="Verdana"/>
          <w:b w:val="1"/>
          <w:bCs w:val="1"/>
          <w:sz w:val="24"/>
          <w:szCs w:val="24"/>
        </w:rPr>
        <w:t xml:space="preserve"> - </w:t>
      </w:r>
      <w:r w:rsidRPr="3663E6F0" w:rsidDel="00000000" w:rsidR="00000000">
        <w:rPr>
          <w:rFonts w:ascii="Verdana" w:hAnsi="Verdana" w:eastAsia="Verdana" w:cs="Verdana"/>
          <w:b w:val="0"/>
          <w:bCs w:val="0"/>
          <w:i w:val="1"/>
          <w:iCs w:val="1"/>
          <w:sz w:val="24"/>
          <w:szCs w:val="24"/>
        </w:rPr>
        <w:t xml:space="preserve">HTML dev</w:t>
      </w:r>
    </w:p>
    <w:p xmlns:wp14="http://schemas.microsoft.com/office/word/2010/wordml" w:rsidRPr="00000000" w:rsidR="00000000" w:rsidDel="00000000" w:rsidP="3663E6F0" w:rsidRDefault="00000000" wp14:textId="77777777" w14:paraId="43CC38BB">
      <w:pPr>
        <w:pStyle w:val="Normal"/>
        <w:bidi w:val="0"/>
        <w:spacing w:before="0" w:beforeAutospacing="off" w:after="360" w:afterAutospacing="off" w:line="259" w:lineRule="auto"/>
        <w:ind w:left="360" w:right="720"/>
        <w:jc w:val="both"/>
        <w:rPr>
          <w:rFonts w:ascii="Verdana" w:hAnsi="Verdana" w:eastAsia="Verdana" w:cs="Verdana"/>
          <w:sz w:val="24"/>
          <w:szCs w:val="24"/>
          <w:rtl w:val="0"/>
        </w:rPr>
      </w:pPr>
      <w:r w:rsidRPr="3663E6F0" w:rsidDel="00000000" w:rsidR="00000000">
        <w:rPr>
          <w:rFonts w:ascii="Verdana" w:hAnsi="Verdana" w:eastAsia="Verdana" w:cs="Verdana"/>
          <w:sz w:val="24"/>
          <w:szCs w:val="24"/>
        </w:rPr>
        <w:t xml:space="preserve">JANUARY 2016 - MARCH 2016</w:t>
      </w:r>
    </w:p>
    <w:p xmlns:wp14="http://schemas.microsoft.com/office/word/2010/wordml" w:rsidRPr="00000000" w:rsidR="00000000" w:rsidDel="00000000" w:rsidP="3663E6F0" w:rsidRDefault="00000000" w14:paraId="4B836BC5" wp14:textId="11AE1687">
      <w:pPr>
        <w:pStyle w:val="Normal"/>
        <w:bidi w:val="0"/>
        <w:spacing w:before="0" w:beforeAutospacing="off" w:after="360" w:afterAutospacing="off" w:line="259" w:lineRule="auto"/>
        <w:ind w:left="360" w:right="720"/>
        <w:jc w:val="both"/>
        <w:rPr>
          <w:rFonts w:ascii="Verdana" w:hAnsi="Verdana" w:eastAsia="Verdana" w:cs="Verdana"/>
          <w:sz w:val="24"/>
          <w:szCs w:val="24"/>
          <w:rtl w:val="0"/>
        </w:rPr>
      </w:pPr>
      <w:r w:rsidRPr="3663E6F0" w:rsidDel="00000000" w:rsidR="00000000">
        <w:rPr>
          <w:rFonts w:ascii="Verdana" w:hAnsi="Verdana" w:eastAsia="Verdana" w:cs="Verdana"/>
          <w:sz w:val="24"/>
          <w:szCs w:val="24"/>
        </w:rPr>
        <w:t xml:space="preserve">HTML</w:t>
      </w:r>
      <w:r w:rsidRPr="3663E6F0" w:rsidDel="00000000" w:rsidR="00000000">
        <w:rPr>
          <w:rFonts w:ascii="Verdana" w:hAnsi="Verdana" w:eastAsia="Verdana" w:cs="Verdana"/>
          <w:sz w:val="24"/>
          <w:szCs w:val="24"/>
        </w:rPr>
        <w:t xml:space="preserve"> development in </w:t>
      </w:r>
      <w:proofErr w:type="spellStart"/>
      <w:r w:rsidRPr="3663E6F0" w:rsidDel="00000000" w:rsidR="00000000">
        <w:rPr>
          <w:rFonts w:ascii="Verdana" w:hAnsi="Verdana" w:eastAsia="Verdana" w:cs="Verdana"/>
          <w:sz w:val="24"/>
          <w:szCs w:val="24"/>
        </w:rPr>
        <w:t xml:space="preserve">ambito</w:t>
      </w:r>
      <w:proofErr w:type="spellEnd"/>
      <w:r w:rsidRPr="3663E6F0" w:rsidDel="00000000" w:rsidR="00000000">
        <w:rPr>
          <w:rFonts w:ascii="Verdana" w:hAnsi="Verdana" w:eastAsia="Verdana" w:cs="Verdana"/>
          <w:sz w:val="24"/>
          <w:szCs w:val="24"/>
        </w:rPr>
        <w:t xml:space="preserve"> </w:t>
      </w:r>
      <w:r w:rsidRPr="3663E6F0" w:rsidDel="00000000" w:rsidR="00000000">
        <w:rPr>
          <w:rFonts w:ascii="Verdana" w:hAnsi="Verdana" w:eastAsia="Verdana" w:cs="Verdana"/>
          <w:sz w:val="24"/>
          <w:szCs w:val="24"/>
        </w:rPr>
        <w:t xml:space="preserve">TLC </w:t>
      </w:r>
      <w:proofErr w:type="spellStart"/>
      <w:r w:rsidRPr="3663E6F0" w:rsidDel="00000000" w:rsidR="00000000">
        <w:rPr>
          <w:rFonts w:ascii="Verdana" w:hAnsi="Verdana" w:eastAsia="Verdana" w:cs="Verdana"/>
          <w:sz w:val="24"/>
          <w:szCs w:val="24"/>
        </w:rPr>
        <w:t xml:space="preserve">Realizzazione</w:t>
      </w:r>
      <w:proofErr w:type="spellEnd"/>
      <w:r w:rsidRPr="3663E6F0" w:rsidDel="00000000" w:rsidR="00000000">
        <w:rPr>
          <w:rFonts w:ascii="Verdana" w:hAnsi="Verdana" w:eastAsia="Verdana" w:cs="Verdana"/>
          <w:sz w:val="24"/>
          <w:szCs w:val="24"/>
        </w:rPr>
        <w:t xml:space="preserve"> </w:t>
      </w:r>
      <w:proofErr w:type="spellStart"/>
      <w:r w:rsidRPr="3663E6F0" w:rsidDel="00000000" w:rsidR="00000000">
        <w:rPr>
          <w:rFonts w:ascii="Verdana" w:hAnsi="Verdana" w:eastAsia="Verdana" w:cs="Verdana"/>
          <w:sz w:val="24"/>
          <w:szCs w:val="24"/>
        </w:rPr>
        <w:t xml:space="preserve">struttura</w:t>
      </w:r>
      <w:proofErr w:type="spellEnd"/>
      <w:r w:rsidRPr="3663E6F0" w:rsidDel="00000000" w:rsidR="00000000">
        <w:rPr>
          <w:rFonts w:ascii="Verdana" w:hAnsi="Verdana" w:eastAsia="Verdana" w:cs="Verdana"/>
          <w:sz w:val="24"/>
          <w:szCs w:val="24"/>
        </w:rPr>
        <w:t xml:space="preserve"> </w:t>
      </w:r>
      <w:proofErr w:type="spellStart"/>
      <w:r w:rsidRPr="3663E6F0" w:rsidDel="00000000" w:rsidR="00000000">
        <w:rPr>
          <w:rFonts w:ascii="Verdana" w:hAnsi="Verdana" w:eastAsia="Verdana" w:cs="Verdana"/>
          <w:sz w:val="24"/>
          <w:szCs w:val="24"/>
        </w:rPr>
        <w:t xml:space="preserve">pagine</w:t>
      </w:r>
      <w:proofErr w:type="spellEnd"/>
      <w:r w:rsidRPr="3663E6F0" w:rsidDel="00000000" w:rsidR="00000000">
        <w:rPr>
          <w:rFonts w:ascii="Verdana" w:hAnsi="Verdana" w:eastAsia="Verdana" w:cs="Verdana"/>
          <w:sz w:val="24"/>
          <w:szCs w:val="24"/>
        </w:rPr>
        <w:t xml:space="preserve"> </w:t>
      </w:r>
      <w:proofErr w:type="spellStart"/>
      <w:r w:rsidRPr="3663E6F0" w:rsidDel="00000000" w:rsidR="00000000">
        <w:rPr>
          <w:rFonts w:ascii="Verdana" w:hAnsi="Verdana" w:eastAsia="Verdana" w:cs="Verdana"/>
          <w:sz w:val="24"/>
          <w:szCs w:val="24"/>
        </w:rPr>
        <w:t xml:space="preserve">portali</w:t>
      </w:r>
      <w:proofErr w:type="spellEnd"/>
      <w:r w:rsidRPr="3663E6F0" w:rsidDel="00000000" w:rsidR="00000000">
        <w:rPr>
          <w:rFonts w:ascii="Verdana" w:hAnsi="Verdana" w:eastAsia="Verdana" w:cs="Verdana"/>
          <w:sz w:val="24"/>
          <w:szCs w:val="24"/>
        </w:rPr>
        <w:t xml:space="preserve"> di brand c/o TLC </w:t>
      </w:r>
      <w:proofErr w:type="spellStart"/>
      <w:r w:rsidRPr="3663E6F0" w:rsidDel="00000000" w:rsidR="00000000">
        <w:rPr>
          <w:rFonts w:ascii="Verdana" w:hAnsi="Verdana" w:eastAsia="Verdana" w:cs="Verdana"/>
          <w:sz w:val="24"/>
          <w:szCs w:val="24"/>
        </w:rPr>
        <w:t xml:space="preserve">sede</w:t>
      </w:r>
      <w:proofErr w:type="spellEnd"/>
    </w:p>
    <w:p xmlns:wp14="http://schemas.microsoft.com/office/word/2010/wordml" w:rsidRPr="00000000" w:rsidR="00000000" w:rsidDel="00000000" w:rsidP="3663E6F0" w:rsidRDefault="00000000" w14:paraId="10956CE8" wp14:textId="4EAA8737">
      <w:pPr>
        <w:pStyle w:val="testoCard"/>
        <w:rPr>
          <w:rFonts w:ascii="Verdana" w:hAnsi="Verdana" w:eastAsia="Verdana" w:cs="Verdana"/>
          <w:color w:val="595959" w:themeColor="text1" w:themeTint="A6" w:themeShade="FF"/>
          <w:sz w:val="24"/>
          <w:szCs w:val="24"/>
        </w:rPr>
      </w:pPr>
      <w:r w:rsidRPr="00000000" w:rsidDel="00000000" w:rsidR="00000000">
        <w:rPr/>
        <w:t xml:space="preserve">A </w:t>
      </w:r>
      <w:proofErr w:type="spellStart"/>
      <w:r w:rsidRPr="00000000" w:rsidDel="00000000" w:rsidR="00000000">
        <w:rPr/>
        <w:t xml:space="preserve">partire</w:t>
      </w:r>
      <w:proofErr w:type="spellEnd"/>
      <w:r w:rsidRPr="00000000" w:rsidDel="00000000" w:rsidR="00000000">
        <w:rPr/>
        <w:t xml:space="preserve"> da brief e </w:t>
      </w:r>
      <w:proofErr w:type="spellStart"/>
      <w:r w:rsidRPr="00000000" w:rsidDel="00000000" w:rsidR="00000000">
        <w:rPr/>
        <w:t xml:space="preserve">psd</w:t>
      </w:r>
      <w:proofErr w:type="spellEnd"/>
      <w:r w:rsidRPr="00000000" w:rsidDel="00000000" w:rsidR="00000000">
        <w:rPr/>
        <w:t xml:space="preserve"> del team UX </w:t>
      </w:r>
      <w:proofErr w:type="spellStart"/>
      <w:r w:rsidRPr="00000000" w:rsidDel="00000000" w:rsidR="00000000">
        <w:rPr/>
        <w:t xml:space="preserve">cliente</w:t>
      </w:r>
      <w:proofErr w:type="spellEnd"/>
      <w:r w:rsidRPr="00000000" w:rsidDel="00000000" w:rsidR="00000000">
        <w:rPr/>
        <w:t xml:space="preserve">, in </w:t>
      </w:r>
      <w:proofErr w:type="spellStart"/>
      <w:r w:rsidRPr="00000000" w:rsidDel="00000000" w:rsidR="00000000">
        <w:rPr/>
        <w:t xml:space="preserve">autonomia</w:t>
      </w:r>
      <w:proofErr w:type="spellEnd"/>
      <w:r w:rsidRPr="00000000" w:rsidDel="00000000" w:rsidR="00000000">
        <w:rPr/>
        <w:t xml:space="preserve">, </w:t>
      </w:r>
      <w:proofErr w:type="spellStart"/>
      <w:r w:rsidRPr="00000000" w:rsidDel="00000000" w:rsidR="00000000">
        <w:rPr/>
        <w:t xml:space="preserve">realizzazione</w:t>
      </w:r>
      <w:proofErr w:type="spellEnd"/>
      <w:r w:rsidRPr="00000000" w:rsidDel="00000000" w:rsidR="00000000">
        <w:rPr/>
        <w:t xml:space="preserve"> </w:t>
      </w:r>
      <w:proofErr w:type="spellStart"/>
      <w:r w:rsidRPr="00000000" w:rsidDel="00000000" w:rsidR="00000000">
        <w:rPr/>
        <w:t xml:space="preserve">dell'html</w:t>
      </w:r>
      <w:proofErr w:type="spellEnd"/>
      <w:r w:rsidRPr="00000000" w:rsidDel="00000000" w:rsidR="00000000">
        <w:rPr/>
        <w:t xml:space="preserve"> </w:t>
      </w:r>
      <w:proofErr w:type="spellStart"/>
      <w:r w:rsidRPr="00000000" w:rsidDel="00000000" w:rsidR="00000000">
        <w:rPr/>
        <w:t xml:space="preserve">statico</w:t>
      </w:r>
      <w:proofErr w:type="spellEnd"/>
      <w:r w:rsidRPr="00000000" w:rsidDel="00000000" w:rsidR="00000000">
        <w:rPr/>
        <w:t xml:space="preserve"> homepage e landing page </w:t>
      </w:r>
      <w:proofErr w:type="spellStart"/>
      <w:r w:rsidRPr="00000000" w:rsidDel="00000000" w:rsidR="00000000">
        <w:rPr/>
        <w:t xml:space="preserve">portale</w:t>
      </w:r>
      <w:proofErr w:type="spellEnd"/>
      <w:r w:rsidRPr="00000000" w:rsidDel="00000000" w:rsidR="00000000">
        <w:rPr/>
        <w:t xml:space="preserve"> new brand e inserimento </w:t>
      </w:r>
      <w:proofErr w:type="spellStart"/>
      <w:r w:rsidRPr="00000000" w:rsidDel="00000000" w:rsidR="00000000">
        <w:rPr/>
        <w:t xml:space="preserve">successivo</w:t>
      </w:r>
      <w:proofErr w:type="spellEnd"/>
      <w:r w:rsidRPr="00000000" w:rsidDel="00000000" w:rsidR="00000000">
        <w:rPr/>
        <w:t xml:space="preserve"> </w:t>
      </w:r>
      <w:proofErr w:type="spellStart"/>
      <w:r w:rsidRPr="00000000" w:rsidDel="00000000" w:rsidR="00000000">
        <w:rPr/>
        <w:t xml:space="preserve">su</w:t>
      </w:r>
      <w:proofErr w:type="spellEnd"/>
      <w:r w:rsidRPr="00000000" w:rsidDel="00000000" w:rsidR="00000000">
        <w:rPr/>
        <w:t xml:space="preserve"> </w:t>
      </w:r>
      <w:proofErr w:type="spellStart"/>
      <w:r w:rsidRPr="00000000" w:rsidDel="00000000" w:rsidR="00000000">
        <w:rPr/>
        <w:t xml:space="preserve">portale</w:t>
      </w:r>
      <w:proofErr w:type="spellEnd"/>
      <w:r w:rsidRPr="00000000" w:rsidDel="00000000" w:rsidR="00000000">
        <w:rPr/>
        <w:t xml:space="preserve"> SAP </w:t>
      </w:r>
      <w:r w:rsidRPr="00000000" w:rsidDel="00000000" w:rsidR="00000000">
        <w:rPr/>
        <w:t xml:space="preserve">Hybris </w:t>
      </w:r>
    </w:p>
    <w:p xmlns:wp14="http://schemas.microsoft.com/office/word/2010/wordml" w:rsidRPr="00000000" w:rsidR="00000000" w:rsidDel="00000000" w:rsidP="3663E6F0" w:rsidRDefault="00000000" wp14:textId="77777777" w14:paraId="15F81681">
      <w:pPr>
        <w:pStyle w:val="testoCard"/>
        <w:rPr>
          <w:rFonts w:ascii="Verdana" w:hAnsi="Verdana" w:eastAsia="Verdana" w:cs="Verdana"/>
          <w:color w:val="595959" w:themeColor="text1" w:themeTint="A6" w:themeShade="FF"/>
          <w:sz w:val="24"/>
          <w:szCs w:val="24"/>
        </w:rPr>
      </w:pPr>
      <w:proofErr w:type="spellStart"/>
      <w:r w:rsidRPr="00000000" w:rsidDel="00000000" w:rsidR="00000000">
        <w:rPr/>
        <w:t xml:space="preserve">Attività</w:t>
      </w:r>
      <w:proofErr w:type="spellEnd"/>
    </w:p>
    <w:p xmlns:wp14="http://schemas.microsoft.com/office/word/2010/wordml" w:rsidRPr="00000000" w:rsidR="00000000" w:rsidDel="00000000" w:rsidP="3663E6F0" w:rsidRDefault="00000000" w14:paraId="66D3509F" wp14:textId="4C8383A0">
      <w:pPr>
        <w:pStyle w:val="testoCard"/>
        <w:numPr>
          <w:ilvl w:val="0"/>
          <w:numId w:val="30"/>
        </w:numPr>
        <w:rPr>
          <w:rFonts w:ascii="Verdana" w:hAnsi="Verdana" w:eastAsia="Verdana" w:cs="Verdana"/>
          <w:color w:val="595959" w:themeColor="text1" w:themeTint="A6" w:themeShade="FF"/>
          <w:sz w:val="24"/>
          <w:szCs w:val="24"/>
        </w:rPr>
      </w:pPr>
      <w:proofErr w:type="spellStart"/>
      <w:r w:rsidRPr="00000000" w:rsidDel="00000000" w:rsidR="00000000">
        <w:rPr/>
        <w:t xml:space="preserve">organizzazione</w:t>
      </w:r>
      <w:proofErr w:type="spellEnd"/>
      <w:r w:rsidRPr="00000000" w:rsidDel="00000000" w:rsidR="00000000">
        <w:rPr/>
        <w:t xml:space="preserve"> </w:t>
      </w:r>
      <w:proofErr w:type="spellStart"/>
      <w:r w:rsidRPr="00000000" w:rsidDel="00000000" w:rsidR="00000000">
        <w:rPr/>
        <w:t xml:space="preserve">gruppo</w:t>
      </w:r>
      <w:proofErr w:type="spellEnd"/>
      <w:r w:rsidRPr="00000000" w:rsidDel="00000000" w:rsidR="00000000">
        <w:rPr/>
        <w:t xml:space="preserve"> di </w:t>
      </w:r>
      <w:proofErr w:type="spellStart"/>
      <w:r w:rsidRPr="00000000" w:rsidDel="00000000" w:rsidR="00000000">
        <w:rPr/>
        <w:t xml:space="preserve">lavoro</w:t>
      </w:r>
      <w:proofErr w:type="spellEnd"/>
      <w:r w:rsidRPr="00000000" w:rsidDel="00000000" w:rsidR="00000000">
        <w:rPr/>
        <w:t xml:space="preserve"> con </w:t>
      </w:r>
      <w:proofErr w:type="spellStart"/>
      <w:r w:rsidRPr="00000000" w:rsidDel="00000000" w:rsidR="00000000">
        <w:rPr/>
        <w:t xml:space="preserve">risorse</w:t>
      </w:r>
      <w:proofErr w:type="spellEnd"/>
      <w:r w:rsidRPr="00000000" w:rsidDel="00000000" w:rsidR="00000000">
        <w:rPr/>
        <w:t xml:space="preserve"> in </w:t>
      </w:r>
      <w:proofErr w:type="spellStart"/>
      <w:r w:rsidRPr="00000000" w:rsidDel="00000000" w:rsidR="00000000">
        <w:rPr/>
        <w:t xml:space="preserve">remoto</w:t>
      </w:r>
      <w:proofErr w:type="spellEnd"/>
      <w:r w:rsidRPr="00000000" w:rsidDel="00000000" w:rsidR="00000000">
        <w:rPr/>
        <w:t xml:space="preserve"> (</w:t>
      </w:r>
      <w:proofErr w:type="spellStart"/>
      <w:r w:rsidRPr="00000000" w:rsidDel="00000000" w:rsidR="00000000">
        <w:rPr/>
        <w:t xml:space="preserve">sede</w:t>
      </w:r>
      <w:proofErr w:type="spellEnd"/>
      <w:r w:rsidRPr="00000000" w:rsidDel="00000000" w:rsidR="00000000">
        <w:rPr/>
        <w:t xml:space="preserve"> </w:t>
      </w:r>
      <w:proofErr w:type="spellStart"/>
      <w:r w:rsidRPr="00000000" w:rsidDel="00000000" w:rsidR="00000000">
        <w:rPr/>
        <w:t xml:space="preserve">cliente</w:t>
      </w:r>
      <w:proofErr w:type="spellEnd"/>
      <w:r w:rsidRPr="00000000" w:rsidDel="00000000" w:rsidR="00000000">
        <w:rPr/>
        <w:t xml:space="preserve"> Roma, </w:t>
      </w:r>
      <w:proofErr w:type="spellStart"/>
      <w:r w:rsidRPr="00000000" w:rsidDel="00000000" w:rsidR="00000000">
        <w:rPr/>
        <w:t xml:space="preserve">attività</w:t>
      </w:r>
      <w:proofErr w:type="spellEnd"/>
      <w:r w:rsidRPr="00000000" w:rsidDel="00000000" w:rsidR="00000000">
        <w:rPr/>
        <w:t xml:space="preserve"> </w:t>
      </w:r>
      <w:proofErr w:type="spellStart"/>
      <w:r w:rsidRPr="00000000" w:rsidDel="00000000" w:rsidR="00000000">
        <w:rPr/>
        <w:t xml:space="preserve">su</w:t>
      </w:r>
      <w:proofErr w:type="spellEnd"/>
      <w:r w:rsidRPr="00000000" w:rsidDel="00000000" w:rsidR="00000000">
        <w:rPr/>
        <w:t xml:space="preserve"> Milano)</w:t>
      </w:r>
    </w:p>
    <w:p xmlns:wp14="http://schemas.microsoft.com/office/word/2010/wordml" w:rsidRPr="00000000" w:rsidR="00000000" w:rsidDel="00000000" w:rsidP="3663E6F0" w:rsidRDefault="00000000" w14:paraId="3B241C0D" wp14:textId="0A068224">
      <w:pPr>
        <w:pStyle w:val="testoCard"/>
        <w:numPr>
          <w:ilvl w:val="0"/>
          <w:numId w:val="30"/>
        </w:numPr>
        <w:rPr>
          <w:rFonts w:ascii="Verdana" w:hAnsi="Verdana" w:eastAsia="Verdana" w:cs="Verdana"/>
          <w:color w:val="595959" w:themeColor="text1" w:themeTint="A6" w:themeShade="FF"/>
          <w:sz w:val="24"/>
          <w:szCs w:val="24"/>
        </w:rPr>
      </w:pPr>
      <w:proofErr w:type="spellStart"/>
      <w:r w:rsidRPr="00000000" w:rsidDel="00000000" w:rsidR="00000000">
        <w:rPr/>
        <w:t xml:space="preserve">relazioni</w:t>
      </w:r>
      <w:proofErr w:type="spellEnd"/>
      <w:r w:rsidRPr="00000000" w:rsidDel="00000000" w:rsidR="00000000">
        <w:rPr/>
        <w:t xml:space="preserve"> con il </w:t>
      </w:r>
      <w:proofErr w:type="spellStart"/>
      <w:r w:rsidRPr="00000000" w:rsidDel="00000000" w:rsidR="00000000">
        <w:rPr/>
        <w:t xml:space="preserve">gruppo</w:t>
      </w:r>
      <w:proofErr w:type="spellEnd"/>
      <w:r w:rsidRPr="00000000" w:rsidDel="00000000" w:rsidR="00000000">
        <w:rPr/>
        <w:t xml:space="preserve"> </w:t>
      </w:r>
      <w:proofErr w:type="spellStart"/>
      <w:r w:rsidRPr="00000000" w:rsidDel="00000000" w:rsidR="00000000">
        <w:rPr/>
        <w:t xml:space="preserve">sviluppo</w:t>
      </w:r>
      <w:proofErr w:type="spellEnd"/>
      <w:r w:rsidRPr="00000000" w:rsidDel="00000000" w:rsidR="00000000">
        <w:rPr/>
        <w:t xml:space="preserve"> custom </w:t>
      </w:r>
      <w:proofErr w:type="spellStart"/>
      <w:r w:rsidRPr="00000000" w:rsidDel="00000000" w:rsidR="00000000">
        <w:rPr/>
        <w:t xml:space="preserve">cms</w:t>
      </w:r>
      <w:proofErr w:type="spellEnd"/>
    </w:p>
    <w:p xmlns:wp14="http://schemas.microsoft.com/office/word/2010/wordml" w:rsidRPr="00000000" w:rsidR="00000000" w:rsidDel="00000000" w:rsidP="3663E6F0" w:rsidRDefault="00000000" w14:paraId="3AE9EE9C" wp14:textId="1F1EC96F">
      <w:pPr>
        <w:pStyle w:val="testoCard"/>
        <w:numPr>
          <w:ilvl w:val="0"/>
          <w:numId w:val="30"/>
        </w:numPr>
        <w:rPr>
          <w:rFonts w:ascii="Verdana" w:hAnsi="Verdana" w:eastAsia="Verdana" w:cs="Verdana"/>
          <w:color w:val="595959" w:themeColor="text1" w:themeTint="A6" w:themeShade="FF"/>
          <w:sz w:val="24"/>
          <w:szCs w:val="24"/>
        </w:rPr>
      </w:pPr>
      <w:proofErr w:type="spellStart"/>
      <w:r w:rsidRPr="00000000" w:rsidDel="00000000" w:rsidR="00000000">
        <w:rPr/>
        <w:t xml:space="preserve">preparazione</w:t>
      </w:r>
      <w:proofErr w:type="spellEnd"/>
      <w:r w:rsidRPr="00000000" w:rsidDel="00000000" w:rsidR="00000000">
        <w:rPr/>
        <w:t xml:space="preserve"> </w:t>
      </w:r>
      <w:proofErr w:type="spellStart"/>
      <w:r w:rsidRPr="00000000" w:rsidDel="00000000" w:rsidR="00000000">
        <w:rPr/>
        <w:t xml:space="preserve">materiali</w:t>
      </w:r>
      <w:proofErr w:type="spellEnd"/>
      <w:r w:rsidRPr="00000000" w:rsidDel="00000000" w:rsidR="00000000">
        <w:rPr/>
        <w:t xml:space="preserve"> da </w:t>
      </w:r>
      <w:proofErr w:type="spellStart"/>
      <w:r w:rsidRPr="00000000" w:rsidDel="00000000" w:rsidR="00000000">
        <w:rPr/>
        <w:t xml:space="preserve">psd</w:t>
      </w:r>
      <w:proofErr w:type="spellEnd"/>
      <w:r w:rsidRPr="00000000" w:rsidDel="00000000" w:rsidR="00000000">
        <w:rPr/>
        <w:t xml:space="preserve"> </w:t>
      </w:r>
      <w:proofErr w:type="spellStart"/>
      <w:r w:rsidRPr="00000000" w:rsidDel="00000000" w:rsidR="00000000">
        <w:rPr/>
        <w:t xml:space="preserve">forniti</w:t>
      </w:r>
      <w:proofErr w:type="spellEnd"/>
    </w:p>
    <w:p xmlns:wp14="http://schemas.microsoft.com/office/word/2010/wordml" w:rsidRPr="00000000" w:rsidR="00000000" w:rsidDel="00000000" w:rsidP="3663E6F0" w:rsidRDefault="00000000" w14:paraId="1D414E75" wp14:textId="23AD6E5E">
      <w:pPr>
        <w:pStyle w:val="testoCard"/>
        <w:numPr>
          <w:ilvl w:val="0"/>
          <w:numId w:val="30"/>
        </w:numPr>
        <w:rPr>
          <w:rFonts w:ascii="Verdana" w:hAnsi="Verdana" w:eastAsia="Verdana" w:cs="Verdana"/>
          <w:color w:val="595959" w:themeColor="text1" w:themeTint="A6" w:themeShade="FF"/>
          <w:sz w:val="24"/>
          <w:szCs w:val="24"/>
        </w:rPr>
      </w:pPr>
      <w:proofErr w:type="spellStart"/>
      <w:r w:rsidRPr="3663E6F0" w:rsidDel="00000000" w:rsidR="00000000">
        <w:rPr>
          <w:u w:val="single"/>
        </w:rPr>
        <w:t xml:space="preserve">stesura</w:t>
      </w:r>
      <w:proofErr w:type="spellEnd"/>
      <w:r w:rsidRPr="00000000" w:rsidDel="00000000" w:rsidR="00000000">
        <w:rPr/>
        <w:t xml:space="preserve"> html/</w:t>
      </w:r>
      <w:proofErr w:type="spellStart"/>
      <w:r w:rsidRPr="00000000" w:rsidDel="00000000" w:rsidR="00000000">
        <w:rPr/>
        <w:t xml:space="preserve">css</w:t>
      </w:r>
      <w:proofErr w:type="spellEnd"/>
      <w:r w:rsidRPr="00000000" w:rsidDel="00000000" w:rsidR="00000000">
        <w:rPr/>
        <w:t xml:space="preserve"> da </w:t>
      </w:r>
      <w:proofErr w:type="spellStart"/>
      <w:r w:rsidRPr="00000000" w:rsidDel="00000000" w:rsidR="00000000">
        <w:rPr/>
        <w:t xml:space="preserve">zerointegrazione</w:t>
      </w:r>
      <w:proofErr w:type="spellEnd"/>
      <w:r w:rsidRPr="00000000" w:rsidDel="00000000" w:rsidR="00000000">
        <w:rPr/>
        <w:t xml:space="preserve"> front end </w:t>
      </w:r>
      <w:proofErr w:type="spellStart"/>
      <w:r w:rsidRPr="00000000" w:rsidDel="00000000" w:rsidR="00000000">
        <w:rPr/>
        <w:t xml:space="preserve">cms</w:t>
      </w:r>
      <w:proofErr w:type="spellEnd"/>
    </w:p>
    <w:p xmlns:wp14="http://schemas.microsoft.com/office/word/2010/wordml" w:rsidRPr="00000000" w:rsidR="00000000" w:rsidDel="00000000" w:rsidP="3663E6F0" w:rsidRDefault="00000000" w14:paraId="40C8A7F7" wp14:textId="32578C73">
      <w:pPr>
        <w:pStyle w:val="testoCard"/>
        <w:numPr>
          <w:ilvl w:val="0"/>
          <w:numId w:val="30"/>
        </w:numPr>
        <w:rPr>
          <w:rFonts w:ascii="Verdana" w:hAnsi="Verdana" w:eastAsia="Verdana" w:cs="Verdana"/>
          <w:color w:val="595959" w:themeColor="text1" w:themeTint="A6" w:themeShade="FF"/>
          <w:sz w:val="24"/>
          <w:szCs w:val="24"/>
        </w:rPr>
      </w:pPr>
      <w:proofErr w:type="spellStart"/>
      <w:r w:rsidRPr="00000000" w:rsidDel="00000000" w:rsidR="00000000">
        <w:rPr/>
        <w:t xml:space="preserve">introduzione</w:t>
      </w:r>
      <w:proofErr w:type="spellEnd"/>
      <w:r w:rsidRPr="00000000" w:rsidDel="00000000" w:rsidR="00000000">
        <w:rPr/>
        <w:t xml:space="preserve"> </w:t>
      </w:r>
      <w:proofErr w:type="spellStart"/>
      <w:r w:rsidRPr="00000000" w:rsidDel="00000000" w:rsidR="00000000">
        <w:rPr/>
        <w:t xml:space="preserve">progressiva</w:t>
      </w:r>
      <w:proofErr w:type="spellEnd"/>
      <w:r w:rsidRPr="00000000" w:rsidDel="00000000" w:rsidR="00000000">
        <w:rPr/>
        <w:t xml:space="preserve"> </w:t>
      </w:r>
      <w:proofErr w:type="spellStart"/>
      <w:r w:rsidRPr="00000000" w:rsidDel="00000000" w:rsidR="00000000">
        <w:rPr/>
        <w:t xml:space="preserve">strumenti</w:t>
      </w:r>
      <w:proofErr w:type="spellEnd"/>
      <w:r w:rsidRPr="00000000" w:rsidDel="00000000" w:rsidR="00000000">
        <w:rPr/>
        <w:t xml:space="preserve"> di </w:t>
      </w:r>
      <w:proofErr w:type="spellStart"/>
      <w:r w:rsidRPr="00000000" w:rsidDel="00000000" w:rsidR="00000000">
        <w:rPr/>
        <w:t xml:space="preserve">integrazione</w:t>
      </w:r>
      <w:proofErr w:type="spellEnd"/>
      <w:r w:rsidRPr="00000000" w:rsidDel="00000000" w:rsidR="00000000">
        <w:rPr/>
        <w:t xml:space="preserve"> command line (</w:t>
      </w:r>
      <w:proofErr w:type="spellStart"/>
      <w:r w:rsidRPr="00000000" w:rsidDel="00000000" w:rsidR="00000000">
        <w:rPr/>
        <w:t xml:space="preserve">scss</w:t>
      </w:r>
      <w:proofErr w:type="spellEnd"/>
      <w:r w:rsidRPr="00000000" w:rsidDel="00000000" w:rsidR="00000000">
        <w:rPr/>
        <w:t xml:space="preserve">) </w:t>
      </w:r>
      <w:proofErr w:type="spellStart"/>
      <w:r w:rsidRPr="00000000" w:rsidDel="00000000" w:rsidR="00000000">
        <w:rPr/>
        <w:t xml:space="preserve">nel</w:t>
      </w:r>
      <w:proofErr w:type="spellEnd"/>
      <w:r w:rsidRPr="00000000" w:rsidDel="00000000" w:rsidR="00000000">
        <w:rPr/>
        <w:t xml:space="preserve"> </w:t>
      </w:r>
      <w:proofErr w:type="spellStart"/>
      <w:r w:rsidRPr="00000000" w:rsidDel="00000000" w:rsidR="00000000">
        <w:rPr/>
        <w:t xml:space="preserve">flusso</w:t>
      </w:r>
      <w:proofErr w:type="spellEnd"/>
      <w:r w:rsidRPr="00000000" w:rsidDel="00000000" w:rsidR="00000000">
        <w:rPr/>
        <w:t xml:space="preserve"> di </w:t>
      </w:r>
      <w:proofErr w:type="spellStart"/>
      <w:r w:rsidRPr="00000000" w:rsidDel="00000000" w:rsidR="00000000">
        <w:rPr/>
        <w:t xml:space="preserve">lavoro</w:t>
      </w:r>
      <w:proofErr w:type="spellEnd"/>
      <w:r w:rsidRPr="00000000" w:rsidDel="00000000" w:rsidR="00000000">
        <w:rPr/>
        <w:t xml:space="preserve"> </w:t>
      </w:r>
    </w:p>
    <w:p xmlns:wp14="http://schemas.microsoft.com/office/word/2010/wordml" w:rsidRPr="00000000" w:rsidR="00000000" w:rsidDel="00000000" w:rsidP="3663E6F0" w:rsidRDefault="00000000" wp14:textId="77777777" w14:paraId="410A7BDB">
      <w:pPr>
        <w:pStyle w:val="testoCard"/>
        <w:rPr>
          <w:rFonts w:ascii="Verdana" w:hAnsi="Verdana" w:eastAsia="Verdana" w:cs="Verdana"/>
          <w:color w:val="595959" w:themeColor="text1" w:themeTint="A6" w:themeShade="FF"/>
          <w:sz w:val="24"/>
          <w:szCs w:val="24"/>
        </w:rPr>
      </w:pPr>
      <w:proofErr w:type="spellStart"/>
      <w:r w:rsidRPr="00000000" w:rsidDel="00000000" w:rsidR="00000000">
        <w:rPr/>
        <w:t xml:space="preserve">Tecnologie</w:t>
      </w:r>
      <w:proofErr w:type="spellEnd"/>
    </w:p>
    <w:p xmlns:wp14="http://schemas.microsoft.com/office/word/2010/wordml" w:rsidRPr="00000000" w:rsidR="00000000" w:rsidDel="00000000" w:rsidP="3663E6F0" w:rsidRDefault="00000000" w14:paraId="4B952927" wp14:textId="68AA8061">
      <w:pPr>
        <w:pStyle w:val="testoCard"/>
        <w:numPr>
          <w:ilvl w:val="0"/>
          <w:numId w:val="29"/>
        </w:numPr>
        <w:rPr>
          <w:rFonts w:ascii="Verdana" w:hAnsi="Verdana" w:eastAsia="Verdana" w:cs="Verdana"/>
          <w:color w:val="595959" w:themeColor="text1" w:themeTint="A6" w:themeShade="FF"/>
          <w:sz w:val="24"/>
          <w:szCs w:val="24"/>
        </w:rPr>
      </w:pPr>
      <w:r w:rsidRPr="00000000" w:rsidDel="00000000" w:rsidR="00000000">
        <w:rPr/>
        <w:t xml:space="preserve">Html5/</w:t>
      </w:r>
      <w:proofErr w:type="spellStart"/>
      <w:r w:rsidRPr="00000000" w:rsidDel="00000000" w:rsidR="00000000">
        <w:rPr/>
        <w:t xml:space="preserve">css</w:t>
      </w:r>
      <w:proofErr w:type="spellEnd"/>
    </w:p>
    <w:p xmlns:wp14="http://schemas.microsoft.com/office/word/2010/wordml" w:rsidRPr="00000000" w:rsidR="00000000" w:rsidDel="00000000" w:rsidP="3663E6F0" w:rsidRDefault="00000000" w14:paraId="358DCAA5" wp14:textId="1B9B2C3D">
      <w:pPr>
        <w:pStyle w:val="testoCard"/>
        <w:numPr>
          <w:ilvl w:val="0"/>
          <w:numId w:val="29"/>
        </w:numPr>
        <w:rPr>
          <w:rFonts w:ascii="Verdana" w:hAnsi="Verdana" w:eastAsia="Verdana" w:cs="Verdana"/>
          <w:color w:val="595959" w:themeColor="text1" w:themeTint="A6" w:themeShade="FF"/>
          <w:sz w:val="24"/>
          <w:szCs w:val="24"/>
        </w:rPr>
      </w:pPr>
      <w:proofErr w:type="spellStart"/>
      <w:r w:rsidRPr="00000000" w:rsidDel="00000000" w:rsidR="00000000">
        <w:rPr/>
        <w:t xml:space="preserve">Js</w:t>
      </w:r>
      <w:proofErr w:type="spellEnd"/>
      <w:r w:rsidRPr="00000000" w:rsidDel="00000000" w:rsidR="00000000">
        <w:rPr/>
        <w:t xml:space="preserve">/</w:t>
      </w:r>
      <w:proofErr w:type="spellStart"/>
      <w:r w:rsidRPr="00000000" w:rsidDel="00000000" w:rsidR="00000000">
        <w:rPr/>
        <w:t xml:space="preserve">jquery</w:t>
      </w:r>
      <w:proofErr w:type="spellEnd"/>
    </w:p>
    <w:p xmlns:wp14="http://schemas.microsoft.com/office/word/2010/wordml" w:rsidRPr="00000000" w:rsidR="00000000" w:rsidDel="00000000" w:rsidP="3663E6F0" w:rsidRDefault="00000000" w14:paraId="1346BD00" wp14:textId="67FA403B">
      <w:pPr>
        <w:pStyle w:val="testoCard"/>
        <w:numPr>
          <w:ilvl w:val="0"/>
          <w:numId w:val="29"/>
        </w:numPr>
        <w:rPr>
          <w:rFonts w:ascii="Verdana" w:hAnsi="Verdana" w:eastAsia="Verdana" w:cs="Verdana"/>
          <w:color w:val="595959" w:themeColor="text1" w:themeTint="A6" w:themeShade="FF"/>
          <w:sz w:val="24"/>
          <w:szCs w:val="24"/>
        </w:rPr>
      </w:pPr>
      <w:proofErr w:type="spellStart"/>
      <w:r w:rsidRPr="00000000" w:rsidDel="00000000" w:rsidR="00000000">
        <w:rPr/>
        <w:t xml:space="preserve">Scss</w:t>
      </w:r>
      <w:proofErr w:type="spellEnd"/>
      <w:r w:rsidRPr="00000000" w:rsidDel="00000000" w:rsidR="00000000">
        <w:rPr/>
        <w:t xml:space="preserve">/Sass</w:t>
      </w:r>
    </w:p>
    <w:p xmlns:wp14="http://schemas.microsoft.com/office/word/2010/wordml" w:rsidRPr="00000000" w:rsidR="00000000" w:rsidDel="00000000" w:rsidP="3663E6F0" w:rsidRDefault="00000000" w14:paraId="1A685ADB" wp14:textId="2FCA98BE">
      <w:pPr>
        <w:pStyle w:val="testoCard"/>
        <w:numPr>
          <w:ilvl w:val="0"/>
          <w:numId w:val="29"/>
        </w:numPr>
        <w:rPr>
          <w:rFonts w:ascii="Verdana" w:hAnsi="Verdana" w:eastAsia="Verdana" w:cs="Verdana"/>
          <w:color w:val="595959" w:themeColor="text1" w:themeTint="A6" w:themeShade="FF"/>
          <w:sz w:val="24"/>
          <w:szCs w:val="24"/>
        </w:rPr>
      </w:pPr>
      <w:r w:rsidRPr="00000000" w:rsidDel="00000000" w:rsidR="00000000">
        <w:rPr/>
        <w:t xml:space="preserve">javascript</w:t>
      </w:r>
      <w:r w:rsidRPr="00000000" w:rsidDel="00000000" w:rsidR="00000000">
        <w:rPr/>
        <w:t xml:space="preserve">/</w:t>
      </w:r>
      <w:r w:rsidRPr="00000000" w:rsidDel="00000000" w:rsidR="00000000">
        <w:rPr/>
        <w:t xml:space="preserve">jquery</w:t>
      </w:r>
    </w:p>
    <w:p xmlns:wp14="http://schemas.microsoft.com/office/word/2010/wordml" w:rsidRPr="00000000" w:rsidR="00000000" w:rsidDel="00000000" w:rsidP="3663E6F0" w:rsidRDefault="00000000" w14:paraId="2C867C06" wp14:textId="425A9475">
      <w:pPr>
        <w:pStyle w:val="Normal"/>
        <w:ind w:firstLine="720"/>
        <w:jc w:val="both"/>
        <w:rPr>
          <w:rFonts w:ascii="Libre Franklin" w:hAnsi="Libre Franklin" w:eastAsia="Franklin Gothic Book" w:cs="Libre Franklin"/>
          <w:color w:val="595959" w:themeColor="text1" w:themeTint="A6" w:themeShade="FF"/>
          <w:sz w:val="24"/>
          <w:szCs w:val="24"/>
          <w:rtl w:val="0"/>
        </w:rPr>
      </w:pPr>
    </w:p>
    <w:p xmlns:wp14="http://schemas.microsoft.com/office/word/2010/wordml" w:rsidRPr="00000000" w:rsidR="00000000" w:rsidDel="00000000" w:rsidP="3663E6F0" w:rsidRDefault="00000000" w14:paraId="796D1009" wp14:textId="3EF11576">
      <w:pPr>
        <w:pStyle w:val="Normal"/>
        <w:bidi w:val="0"/>
        <w:spacing w:before="0" w:beforeAutospacing="off" w:after="360" w:afterAutospacing="off" w:line="259" w:lineRule="auto"/>
        <w:ind w:left="360" w:right="720"/>
        <w:jc w:val="both"/>
        <w:rPr>
          <w:rFonts w:ascii="Verdana" w:hAnsi="Verdana" w:eastAsia="Verdana" w:cs="Verdana"/>
          <w:b w:val="1"/>
          <w:bCs w:val="1"/>
          <w:sz w:val="24"/>
          <w:szCs w:val="24"/>
          <w:rtl w:val="0"/>
        </w:rPr>
      </w:pPr>
      <w:r w:rsidRPr="3663E6F0" w:rsidDel="00000000" w:rsidR="00000000">
        <w:rPr>
          <w:rFonts w:ascii="Verdana" w:hAnsi="Verdana" w:eastAsia="Verdana" w:cs="Verdana"/>
          <w:b w:val="1"/>
          <w:bCs w:val="1"/>
          <w:sz w:val="24"/>
          <w:szCs w:val="24"/>
        </w:rPr>
        <w:t xml:space="preserve">Winga, Milano</w:t>
      </w:r>
      <w:r w:rsidRPr="3663E6F0" w:rsidDel="00000000" w:rsidR="00000000">
        <w:rPr>
          <w:rFonts w:ascii="Verdana" w:hAnsi="Verdana" w:eastAsia="Verdana" w:cs="Verdana"/>
          <w:b w:val="1"/>
          <w:bCs w:val="1"/>
          <w:sz w:val="24"/>
          <w:szCs w:val="24"/>
        </w:rPr>
        <w:t xml:space="preserve"> - </w:t>
      </w:r>
      <w:r w:rsidRPr="3663E6F0" w:rsidDel="00000000" w:rsidR="00000000">
        <w:rPr>
          <w:rFonts w:ascii="Verdana" w:hAnsi="Verdana" w:eastAsia="Verdana" w:cs="Verdana"/>
          <w:b w:val="0"/>
          <w:bCs w:val="0"/>
          <w:i w:val="1"/>
          <w:iCs w:val="1"/>
          <w:sz w:val="24"/>
          <w:szCs w:val="24"/>
        </w:rPr>
        <w:t xml:space="preserve">Front end Developer</w:t>
      </w:r>
    </w:p>
    <w:p xmlns:wp14="http://schemas.microsoft.com/office/word/2010/wordml" w:rsidRPr="00000000" w:rsidR="00000000" w:rsidDel="00000000" w:rsidP="3663E6F0" w:rsidRDefault="00000000" wp14:textId="77777777" w14:paraId="4DC32E23">
      <w:pPr>
        <w:pStyle w:val="Normal"/>
        <w:bidi w:val="0"/>
        <w:spacing w:before="0" w:beforeAutospacing="off" w:after="360" w:afterAutospacing="off" w:line="259" w:lineRule="auto"/>
        <w:ind w:left="360" w:right="720"/>
        <w:jc w:val="both"/>
        <w:rPr>
          <w:rFonts w:ascii="Verdana" w:hAnsi="Verdana" w:eastAsia="Verdana" w:cs="Verdana"/>
          <w:sz w:val="24"/>
          <w:szCs w:val="24"/>
          <w:rtl w:val="0"/>
        </w:rPr>
      </w:pPr>
      <w:r w:rsidRPr="3663E6F0" w:rsidDel="00000000" w:rsidR="00000000">
        <w:rPr>
          <w:rFonts w:ascii="Verdana" w:hAnsi="Verdana" w:eastAsia="Verdana" w:cs="Verdana"/>
          <w:sz w:val="24"/>
          <w:szCs w:val="24"/>
        </w:rPr>
        <w:t xml:space="preserve">MARCH 2015 - MAY 2015</w:t>
      </w:r>
    </w:p>
    <w:p xmlns:wp14="http://schemas.microsoft.com/office/word/2010/wordml" w:rsidRPr="00000000" w:rsidR="00000000" w:rsidDel="00000000" w:rsidP="3663E6F0" w:rsidRDefault="00000000" w14:paraId="4F00E305" wp14:textId="030AA3C1">
      <w:pPr>
        <w:pStyle w:val="Normal"/>
        <w:bidi w:val="0"/>
        <w:spacing w:before="0" w:beforeAutospacing="off" w:after="360" w:afterAutospacing="off" w:line="259" w:lineRule="auto"/>
        <w:ind w:left="360" w:right="720"/>
        <w:jc w:val="both"/>
        <w:rPr>
          <w:rFonts w:ascii="Verdana" w:hAnsi="Verdana" w:eastAsia="Verdana" w:cs="Verdana"/>
          <w:sz w:val="24"/>
          <w:szCs w:val="24"/>
          <w:rtl w:val="0"/>
        </w:rPr>
      </w:pPr>
      <w:r w:rsidRPr="3663E6F0" w:rsidDel="00000000" w:rsidR="00000000">
        <w:rPr>
          <w:rFonts w:ascii="Verdana" w:hAnsi="Verdana" w:eastAsia="Verdana" w:cs="Verdana"/>
          <w:sz w:val="24"/>
          <w:szCs w:val="24"/>
        </w:rPr>
        <w:t xml:space="preserve">Online gambling portal: </w:t>
      </w:r>
      <w:proofErr w:type="spellStart"/>
      <w:r w:rsidRPr="3663E6F0" w:rsidDel="00000000" w:rsidR="00000000">
        <w:rPr>
          <w:rFonts w:ascii="Verdana" w:hAnsi="Verdana" w:eastAsia="Verdana" w:cs="Verdana"/>
          <w:sz w:val="24"/>
          <w:szCs w:val="24"/>
        </w:rPr>
        <w:t xml:space="preserve">manutenzione</w:t>
      </w:r>
      <w:proofErr w:type="spellEnd"/>
      <w:r w:rsidRPr="3663E6F0" w:rsidDel="00000000" w:rsidR="00000000">
        <w:rPr>
          <w:rFonts w:ascii="Verdana" w:hAnsi="Verdana" w:eastAsia="Verdana" w:cs="Verdana"/>
          <w:sz w:val="24"/>
          <w:szCs w:val="24"/>
        </w:rPr>
        <w:t xml:space="preserve"> e refactoring </w:t>
      </w:r>
      <w:r w:rsidRPr="3663E6F0" w:rsidDel="00000000" w:rsidR="00000000">
        <w:rPr>
          <w:rFonts w:ascii="Verdana" w:hAnsi="Verdana" w:eastAsia="Verdana" w:cs="Verdana"/>
          <w:sz w:val="24"/>
          <w:szCs w:val="24"/>
        </w:rPr>
        <w:t xml:space="preserve">front-end </w:t>
      </w:r>
    </w:p>
    <w:p xmlns:wp14="http://schemas.microsoft.com/office/word/2010/wordml" w:rsidRPr="00000000" w:rsidR="00000000" w:rsidDel="00000000" w:rsidP="3663E6F0" w:rsidRDefault="00000000" w14:paraId="3564A5AC" wp14:textId="339AD30C">
      <w:pPr>
        <w:pStyle w:val="testoCard"/>
        <w:bidi w:val="0"/>
        <w:rPr>
          <w:rFonts w:ascii="Verdana" w:hAnsi="Verdana" w:eastAsia="Verdana" w:cs="Verdana"/>
          <w:color w:val="595959" w:themeColor="text1" w:themeTint="A6" w:themeShade="FF"/>
          <w:sz w:val="24"/>
          <w:szCs w:val="24"/>
        </w:rPr>
      </w:pPr>
      <w:proofErr w:type="spellStart"/>
      <w:r w:rsidRPr="00000000" w:rsidDel="00000000" w:rsidR="00000000">
        <w:rPr/>
        <w:t xml:space="preserve">Manutenzione</w:t>
      </w:r>
      <w:proofErr w:type="spellEnd"/>
      <w:r w:rsidRPr="00000000" w:rsidDel="00000000" w:rsidR="00000000">
        <w:rPr/>
        <w:t xml:space="preserve">,</w:t>
      </w:r>
      <w:r w:rsidRPr="00000000" w:rsidDel="00000000" w:rsidR="00000000">
        <w:rPr/>
        <w:t xml:space="preserve"> </w:t>
      </w:r>
      <w:proofErr w:type="spellStart"/>
      <w:r w:rsidRPr="00000000" w:rsidDel="00000000" w:rsidR="00000000">
        <w:rPr/>
        <w:t xml:space="preserve">integrazione</w:t>
      </w:r>
      <w:proofErr w:type="spellEnd"/>
      <w:r w:rsidRPr="00000000" w:rsidDel="00000000" w:rsidR="00000000">
        <w:rPr/>
        <w:t xml:space="preserve">, refactoring e </w:t>
      </w:r>
      <w:proofErr w:type="spellStart"/>
      <w:r w:rsidRPr="00000000" w:rsidDel="00000000" w:rsidR="00000000">
        <w:rPr/>
        <w:t xml:space="preserve">ampliamento</w:t>
      </w:r>
      <w:proofErr w:type="spellEnd"/>
      <w:r w:rsidRPr="00000000" w:rsidDel="00000000" w:rsidR="00000000">
        <w:rPr/>
        <w:t xml:space="preserve"> front end </w:t>
      </w:r>
      <w:proofErr w:type="spellStart"/>
      <w:r w:rsidRPr="00000000" w:rsidDel="00000000" w:rsidR="00000000">
        <w:rPr/>
        <w:t xml:space="preserve">portale</w:t>
      </w:r>
      <w:proofErr w:type="spellEnd"/>
      <w:r w:rsidRPr="00000000" w:rsidDel="00000000" w:rsidR="00000000">
        <w:rPr/>
        <w:t xml:space="preserve"> di online gambling per la </w:t>
      </w:r>
      <w:proofErr w:type="spellStart"/>
      <w:r w:rsidRPr="00000000" w:rsidDel="00000000" w:rsidR="00000000">
        <w:rPr/>
        <w:t xml:space="preserve">parte</w:t>
      </w:r>
      <w:proofErr w:type="spellEnd"/>
      <w:r w:rsidRPr="00000000" w:rsidDel="00000000" w:rsidR="00000000">
        <w:rPr/>
        <w:t xml:space="preserve"> html5/</w:t>
      </w:r>
      <w:proofErr w:type="spellStart"/>
      <w:r w:rsidRPr="00000000" w:rsidDel="00000000" w:rsidR="00000000">
        <w:rPr/>
        <w:t xml:space="preserve">js</w:t>
      </w:r>
      <w:proofErr w:type="spellEnd"/>
      <w:r w:rsidRPr="00000000" w:rsidDel="00000000" w:rsidR="00000000">
        <w:rPr/>
        <w:t xml:space="preserve"> in </w:t>
      </w:r>
      <w:proofErr w:type="spellStart"/>
      <w:r w:rsidRPr="00000000" w:rsidDel="00000000" w:rsidR="00000000">
        <w:rPr/>
        <w:t xml:space="preserve">funzione</w:t>
      </w:r>
      <w:proofErr w:type="spellEnd"/>
      <w:r w:rsidRPr="00000000" w:rsidDel="00000000" w:rsidR="00000000">
        <w:rPr/>
        <w:t xml:space="preserve"> di accesso web e mobile </w:t>
      </w:r>
      <w:proofErr w:type="spellStart"/>
      <w:r w:rsidRPr="00000000" w:rsidDel="00000000" w:rsidR="00000000">
        <w:rPr/>
        <w:t xml:space="preserve">presso</w:t>
      </w:r>
      <w:proofErr w:type="spellEnd"/>
      <w:r w:rsidRPr="00000000" w:rsidDel="00000000" w:rsidR="00000000">
        <w:rPr/>
        <w:t xml:space="preserve"> </w:t>
      </w:r>
      <w:proofErr w:type="spellStart"/>
      <w:r w:rsidRPr="00000000" w:rsidDel="00000000" w:rsidR="00000000">
        <w:rPr/>
        <w:t xml:space="preserve">concessionaria</w:t>
      </w:r>
      <w:proofErr w:type="spellEnd"/>
      <w:r w:rsidRPr="00000000" w:rsidDel="00000000" w:rsidR="00000000">
        <w:rPr/>
        <w:t xml:space="preserve"> gambling online, </w:t>
      </w:r>
      <w:r w:rsidRPr="00000000" w:rsidDel="00000000" w:rsidR="00000000">
        <w:rPr/>
        <w:t xml:space="preserve">Milano. </w:t>
      </w:r>
      <w:proofErr w:type="spellStart"/>
      <w:r w:rsidRPr="00000000" w:rsidDel="00000000" w:rsidR="00000000">
        <w:rPr/>
        <w:t xml:space="preserve">All'interno</w:t>
      </w:r>
      <w:proofErr w:type="spellEnd"/>
      <w:r w:rsidRPr="00000000" w:rsidDel="00000000" w:rsidR="00000000">
        <w:rPr/>
        <w:t xml:space="preserve"> di un </w:t>
      </w:r>
      <w:proofErr w:type="spellStart"/>
      <w:r w:rsidRPr="00000000" w:rsidDel="00000000" w:rsidR="00000000">
        <w:rPr/>
        <w:t xml:space="preserve">portale</w:t>
      </w:r>
      <w:proofErr w:type="spellEnd"/>
      <w:r w:rsidRPr="00000000" w:rsidDel="00000000" w:rsidR="00000000">
        <w:rPr/>
        <w:t xml:space="preserve"> web di gambling </w:t>
      </w:r>
      <w:proofErr w:type="spellStart"/>
      <w:r w:rsidRPr="00000000" w:rsidDel="00000000" w:rsidR="00000000">
        <w:rPr/>
        <w:t xml:space="preserve">su</w:t>
      </w:r>
      <w:proofErr w:type="spellEnd"/>
      <w:r w:rsidRPr="00000000" w:rsidDel="00000000" w:rsidR="00000000">
        <w:rPr/>
        <w:t xml:space="preserve"> </w:t>
      </w:r>
      <w:proofErr w:type="spellStart"/>
      <w:r w:rsidRPr="00000000" w:rsidDel="00000000" w:rsidR="00000000">
        <w:rPr/>
        <w:t xml:space="preserve">piattaforma</w:t>
      </w:r>
      <w:proofErr w:type="spellEnd"/>
      <w:r w:rsidRPr="00000000" w:rsidDel="00000000" w:rsidR="00000000">
        <w:rPr/>
        <w:t xml:space="preserve"> tomcat/</w:t>
      </w:r>
      <w:proofErr w:type="spellStart"/>
      <w:r w:rsidRPr="00000000" w:rsidDel="00000000" w:rsidR="00000000">
        <w:rPr/>
        <w:t xml:space="preserve">LifeRay</w:t>
      </w:r>
      <w:proofErr w:type="spellEnd"/>
      <w:r w:rsidRPr="00000000" w:rsidDel="00000000" w:rsidR="00000000">
        <w:rPr/>
        <w:t xml:space="preserve"> </w:t>
      </w:r>
      <w:proofErr w:type="spellStart"/>
      <w:r w:rsidRPr="00000000" w:rsidDel="00000000" w:rsidR="00000000">
        <w:rPr/>
        <w:t xml:space="preserve">customizzata</w:t>
      </w:r>
      <w:proofErr w:type="spellEnd"/>
      <w:r w:rsidRPr="00000000" w:rsidDel="00000000" w:rsidR="00000000">
        <w:rPr/>
        <w:t xml:space="preserve"> con front-end </w:t>
      </w:r>
      <w:proofErr w:type="spellStart"/>
      <w:r w:rsidRPr="00000000" w:rsidDel="00000000" w:rsidR="00000000">
        <w:rPr/>
        <w:t xml:space="preserve">basato</w:t>
      </w:r>
      <w:proofErr w:type="spellEnd"/>
      <w:r w:rsidRPr="00000000" w:rsidDel="00000000" w:rsidR="00000000">
        <w:rPr/>
        <w:t xml:space="preserve"> </w:t>
      </w:r>
      <w:proofErr w:type="spellStart"/>
      <w:r w:rsidRPr="00000000" w:rsidDel="00000000" w:rsidR="00000000">
        <w:rPr/>
        <w:t xml:space="preserve">su</w:t>
      </w:r>
      <w:proofErr w:type="spellEnd"/>
      <w:r w:rsidRPr="00000000" w:rsidDel="00000000" w:rsidR="00000000">
        <w:rPr/>
        <w:t xml:space="preserve"> Apache Velocity, </w:t>
      </w:r>
      <w:proofErr w:type="spellStart"/>
      <w:r w:rsidRPr="00000000" w:rsidDel="00000000" w:rsidR="00000000">
        <w:rPr/>
        <w:t xml:space="preserve">deployato</w:t>
      </w:r>
      <w:proofErr w:type="spellEnd"/>
      <w:r w:rsidRPr="00000000" w:rsidDel="00000000" w:rsidR="00000000">
        <w:rPr/>
        <w:t xml:space="preserve"> e in </w:t>
      </w:r>
      <w:proofErr w:type="spellStart"/>
      <w:r w:rsidRPr="00000000" w:rsidDel="00000000" w:rsidR="00000000">
        <w:rPr/>
        <w:t xml:space="preserve">attività</w:t>
      </w:r>
      <w:proofErr w:type="spellEnd"/>
      <w:r w:rsidRPr="00000000" w:rsidDel="00000000" w:rsidR="00000000">
        <w:rPr/>
        <w:t xml:space="preserve">, era </w:t>
      </w:r>
      <w:proofErr w:type="spellStart"/>
      <w:r w:rsidRPr="00000000" w:rsidDel="00000000" w:rsidR="00000000">
        <w:rPr/>
        <w:t xml:space="preserve">necessario</w:t>
      </w:r>
      <w:proofErr w:type="spellEnd"/>
      <w:r w:rsidRPr="00000000" w:rsidDel="00000000" w:rsidR="00000000">
        <w:rPr/>
        <w:t xml:space="preserve"> </w:t>
      </w:r>
      <w:proofErr w:type="spellStart"/>
      <w:r w:rsidRPr="00000000" w:rsidDel="00000000" w:rsidR="00000000">
        <w:rPr/>
        <w:t xml:space="preserve">seguire</w:t>
      </w:r>
      <w:proofErr w:type="spellEnd"/>
      <w:r w:rsidRPr="00000000" w:rsidDel="00000000" w:rsidR="00000000">
        <w:rPr/>
        <w:t xml:space="preserve">- </w:t>
      </w:r>
      <w:proofErr w:type="spellStart"/>
      <w:r w:rsidRPr="00000000" w:rsidDel="00000000" w:rsidR="00000000">
        <w:rPr/>
        <w:t xml:space="preserve">supporto</w:t>
      </w:r>
      <w:proofErr w:type="spellEnd"/>
      <w:r w:rsidRPr="00000000" w:rsidDel="00000000" w:rsidR="00000000">
        <w:rPr/>
        <w:t xml:space="preserve"> </w:t>
      </w:r>
      <w:proofErr w:type="spellStart"/>
      <w:r w:rsidRPr="00000000" w:rsidDel="00000000" w:rsidR="00000000">
        <w:rPr/>
        <w:t xml:space="preserve">manutentivo</w:t>
      </w:r>
      <w:proofErr w:type="spellEnd"/>
      <w:r w:rsidRPr="00000000" w:rsidDel="00000000" w:rsidR="00000000">
        <w:rPr/>
        <w:t xml:space="preserve">- refactoring del </w:t>
      </w:r>
      <w:proofErr w:type="spellStart"/>
      <w:r w:rsidRPr="00000000" w:rsidDel="00000000" w:rsidR="00000000">
        <w:rPr/>
        <w:t xml:space="preserve">codice</w:t>
      </w:r>
      <w:proofErr w:type="spellEnd"/>
      <w:r w:rsidRPr="00000000" w:rsidDel="00000000" w:rsidR="00000000">
        <w:rPr/>
        <w:t xml:space="preserve"> legacy in </w:t>
      </w:r>
      <w:proofErr w:type="spellStart"/>
      <w:r w:rsidRPr="00000000" w:rsidDel="00000000" w:rsidR="00000000">
        <w:rPr/>
        <w:t xml:space="preserve">previsione</w:t>
      </w:r>
      <w:proofErr w:type="spellEnd"/>
      <w:r w:rsidRPr="00000000" w:rsidDel="00000000" w:rsidR="00000000">
        <w:rPr/>
        <w:t xml:space="preserve"> di </w:t>
      </w:r>
      <w:proofErr w:type="spellStart"/>
      <w:r w:rsidRPr="00000000" w:rsidDel="00000000" w:rsidR="00000000">
        <w:rPr/>
        <w:t xml:space="preserve">una</w:t>
      </w:r>
      <w:proofErr w:type="spellEnd"/>
      <w:r w:rsidRPr="00000000" w:rsidDel="00000000" w:rsidR="00000000">
        <w:rPr/>
        <w:t xml:space="preserve"> </w:t>
      </w:r>
      <w:proofErr w:type="spellStart"/>
      <w:r w:rsidRPr="00000000" w:rsidDel="00000000" w:rsidR="00000000">
        <w:rPr/>
        <w:t xml:space="preserve">riscrittura</w:t>
      </w:r>
      <w:proofErr w:type="spellEnd"/>
      <w:r w:rsidRPr="00000000" w:rsidDel="00000000" w:rsidR="00000000">
        <w:rPr/>
        <w:t xml:space="preserve"> del </w:t>
      </w:r>
      <w:proofErr w:type="spellStart"/>
      <w:r w:rsidRPr="00000000" w:rsidDel="00000000" w:rsidR="00000000">
        <w:rPr/>
        <w:t xml:space="preserve">portale</w:t>
      </w:r>
      <w:proofErr w:type="spellEnd"/>
      <w:r w:rsidRPr="00000000" w:rsidDel="00000000" w:rsidR="00000000">
        <w:rPr/>
        <w:t xml:space="preserve">.</w:t>
      </w:r>
    </w:p>
    <w:p xmlns:wp14="http://schemas.microsoft.com/office/word/2010/wordml" w:rsidRPr="00000000" w:rsidR="00000000" w:rsidDel="00000000" w:rsidP="3663E6F0" w:rsidRDefault="00000000" w14:paraId="0332AAF3" wp14:textId="22C9B1CB">
      <w:pPr>
        <w:pStyle w:val="testoCard"/>
        <w:bidi w:val="0"/>
        <w:rPr>
          <w:rFonts w:ascii="Verdana" w:hAnsi="Verdana" w:eastAsia="Verdana" w:cs="Verdana"/>
          <w:color w:val="595959" w:themeColor="text1" w:themeTint="A6" w:themeShade="FF"/>
          <w:sz w:val="24"/>
          <w:szCs w:val="24"/>
        </w:rPr>
      </w:pPr>
      <w:proofErr w:type="spellStart"/>
      <w:r w:rsidRPr="00000000" w:rsidDel="00000000" w:rsidR="00000000">
        <w:rPr/>
        <w:t xml:space="preserve">predisposizione</w:t>
      </w:r>
      <w:proofErr w:type="spellEnd"/>
      <w:r w:rsidRPr="00000000" w:rsidDel="00000000" w:rsidR="00000000">
        <w:rPr/>
        <w:t xml:space="preserve"> </w:t>
      </w:r>
      <w:proofErr w:type="spellStart"/>
      <w:r w:rsidRPr="00000000" w:rsidDel="00000000" w:rsidR="00000000">
        <w:rPr/>
        <w:t xml:space="preserve">della</w:t>
      </w:r>
      <w:proofErr w:type="spellEnd"/>
      <w:r w:rsidRPr="00000000" w:rsidDel="00000000" w:rsidR="00000000">
        <w:rPr/>
        <w:t xml:space="preserve"> </w:t>
      </w:r>
      <w:proofErr w:type="spellStart"/>
      <w:r w:rsidRPr="00000000" w:rsidDel="00000000" w:rsidR="00000000">
        <w:rPr/>
        <w:t xml:space="preserve">versione</w:t>
      </w:r>
      <w:proofErr w:type="spellEnd"/>
      <w:r w:rsidRPr="00000000" w:rsidDel="00000000" w:rsidR="00000000">
        <w:rPr/>
        <w:t xml:space="preserve"> app mobile </w:t>
      </w:r>
      <w:proofErr w:type="spellStart"/>
      <w:r w:rsidRPr="00000000" w:rsidDel="00000000" w:rsidR="00000000">
        <w:rPr/>
        <w:t xml:space="preserve">dei</w:t>
      </w:r>
      <w:proofErr w:type="spellEnd"/>
      <w:r w:rsidRPr="00000000" w:rsidDel="00000000" w:rsidR="00000000">
        <w:rPr/>
        <w:t xml:space="preserve"> </w:t>
      </w:r>
      <w:proofErr w:type="spellStart"/>
      <w:r w:rsidRPr="00000000" w:rsidDel="00000000" w:rsidR="00000000">
        <w:rPr/>
        <w:t xml:space="preserve">giochi</w:t>
      </w:r>
      <w:proofErr w:type="spellEnd"/>
      <w:r w:rsidRPr="00000000" w:rsidDel="00000000" w:rsidR="00000000">
        <w:rPr/>
        <w:t xml:space="preserve"> </w:t>
      </w:r>
      <w:proofErr w:type="spellStart"/>
      <w:r w:rsidRPr="00000000" w:rsidDel="00000000" w:rsidR="00000000">
        <w:rPr/>
        <w:t xml:space="preserve">supportati</w:t>
      </w:r>
      <w:proofErr w:type="spellEnd"/>
      <w:r w:rsidRPr="00000000" w:rsidDel="00000000" w:rsidR="00000000">
        <w:rPr/>
        <w:t xml:space="preserve"> dal </w:t>
      </w:r>
      <w:r w:rsidRPr="00000000" w:rsidDel="00000000" w:rsidR="00000000">
        <w:rPr/>
        <w:t xml:space="preserve">portale.</w:t>
      </w:r>
    </w:p>
    <w:p xmlns:wp14="http://schemas.microsoft.com/office/word/2010/wordml" w:rsidRPr="00000000" w:rsidR="00000000" w:rsidDel="00000000" w:rsidP="3663E6F0" w:rsidRDefault="00000000" w14:paraId="3D630BF3" wp14:textId="449A7A21">
      <w:pPr>
        <w:pStyle w:val="testoCard"/>
        <w:bidi w:val="0"/>
        <w:rPr>
          <w:rFonts w:ascii="Verdana" w:hAnsi="Verdana" w:eastAsia="Verdana" w:cs="Verdana"/>
          <w:color w:val="595959" w:themeColor="text1" w:themeTint="A6" w:themeShade="FF"/>
          <w:sz w:val="24"/>
          <w:szCs w:val="24"/>
        </w:rPr>
      </w:pPr>
      <w:r w:rsidRPr="00000000" w:rsidDel="00000000" w:rsidR="00000000">
        <w:rPr/>
        <w:t xml:space="preserve">Attività</w:t>
      </w:r>
    </w:p>
    <w:p xmlns:wp14="http://schemas.microsoft.com/office/word/2010/wordml" w:rsidRPr="00000000" w:rsidR="00000000" w:rsidDel="00000000" w:rsidP="3663E6F0" w:rsidRDefault="00000000" w14:paraId="17EFED65" wp14:textId="4D9FEF6A">
      <w:pPr>
        <w:pStyle w:val="testoCard"/>
        <w:numPr>
          <w:ilvl w:val="0"/>
          <w:numId w:val="31"/>
        </w:numPr>
        <w:bidi w:val="0"/>
        <w:rPr>
          <w:rFonts w:ascii="Verdana" w:hAnsi="Verdana" w:eastAsia="Verdana" w:cs="Verdana"/>
          <w:color w:val="595959" w:themeColor="text1" w:themeTint="A6" w:themeShade="FF"/>
          <w:sz w:val="24"/>
          <w:szCs w:val="24"/>
        </w:rPr>
      </w:pPr>
      <w:r w:rsidRPr="00000000" w:rsidDel="00000000" w:rsidR="00000000">
        <w:rPr/>
        <w:t xml:space="preserve">refactoring di </w:t>
      </w:r>
      <w:proofErr w:type="spellStart"/>
      <w:r w:rsidRPr="00000000" w:rsidDel="00000000" w:rsidR="00000000">
        <w:rPr/>
        <w:t xml:space="preserve">funzionalità</w:t>
      </w:r>
      <w:proofErr w:type="spellEnd"/>
      <w:r w:rsidRPr="00000000" w:rsidDel="00000000" w:rsidR="00000000">
        <w:rPr/>
        <w:t xml:space="preserve"> </w:t>
      </w:r>
      <w:proofErr w:type="spellStart"/>
      <w:r w:rsidRPr="00000000" w:rsidDel="00000000" w:rsidR="00000000">
        <w:rPr/>
        <w:t xml:space="preserve">javascript</w:t>
      </w:r>
      <w:proofErr w:type="spellEnd"/>
      <w:r w:rsidRPr="00000000" w:rsidDel="00000000" w:rsidR="00000000">
        <w:rPr/>
        <w:t xml:space="preserve"> del front-end in forma </w:t>
      </w:r>
      <w:proofErr w:type="spellStart"/>
      <w:r w:rsidRPr="00000000" w:rsidDel="00000000" w:rsidR="00000000">
        <w:rPr/>
        <w:t xml:space="preserve">modulare</w:t>
      </w:r>
      <w:proofErr w:type="spellEnd"/>
      <w:r w:rsidRPr="00000000" w:rsidDel="00000000" w:rsidR="00000000">
        <w:rPr/>
        <w:t xml:space="preserve">, </w:t>
      </w:r>
      <w:proofErr w:type="spellStart"/>
      <w:r w:rsidRPr="00000000" w:rsidDel="00000000" w:rsidR="00000000">
        <w:rPr/>
        <w:t xml:space="preserve">sulla</w:t>
      </w:r>
      <w:proofErr w:type="spellEnd"/>
      <w:r w:rsidRPr="00000000" w:rsidDel="00000000" w:rsidR="00000000">
        <w:rPr/>
        <w:t xml:space="preserve"> </w:t>
      </w:r>
      <w:proofErr w:type="spellStart"/>
      <w:r w:rsidRPr="00000000" w:rsidDel="00000000" w:rsidR="00000000">
        <w:rPr/>
        <w:t xml:space="preserve">falsariga</w:t>
      </w:r>
      <w:proofErr w:type="spellEnd"/>
      <w:r w:rsidRPr="00000000" w:rsidDel="00000000" w:rsidR="00000000">
        <w:rPr/>
        <w:t xml:space="preserve"> </w:t>
      </w:r>
      <w:proofErr w:type="spellStart"/>
      <w:r w:rsidRPr="00000000" w:rsidDel="00000000" w:rsidR="00000000">
        <w:rPr/>
        <w:t xml:space="preserve">della</w:t>
      </w:r>
      <w:proofErr w:type="spellEnd"/>
      <w:r w:rsidRPr="00000000" w:rsidDel="00000000" w:rsidR="00000000">
        <w:rPr/>
        <w:t xml:space="preserve"> </w:t>
      </w:r>
      <w:proofErr w:type="spellStart"/>
      <w:r w:rsidRPr="00000000" w:rsidDel="00000000" w:rsidR="00000000">
        <w:rPr/>
        <w:t xml:space="preserve">riscrittura</w:t>
      </w:r>
      <w:proofErr w:type="spellEnd"/>
      <w:r w:rsidRPr="00000000" w:rsidDel="00000000" w:rsidR="00000000">
        <w:rPr/>
        <w:t xml:space="preserve"> del </w:t>
      </w:r>
      <w:proofErr w:type="spellStart"/>
      <w:r w:rsidRPr="00000000" w:rsidDel="00000000" w:rsidR="00000000">
        <w:rPr/>
        <w:t xml:space="preserve">portale</w:t>
      </w:r>
      <w:proofErr w:type="spellEnd"/>
    </w:p>
    <w:p xmlns:wp14="http://schemas.microsoft.com/office/word/2010/wordml" w:rsidRPr="00000000" w:rsidR="00000000" w:rsidDel="00000000" w:rsidP="3663E6F0" w:rsidRDefault="00000000" w14:paraId="27F5D459" wp14:textId="24C911B4">
      <w:pPr>
        <w:pStyle w:val="testoCard"/>
        <w:numPr>
          <w:ilvl w:val="0"/>
          <w:numId w:val="31"/>
        </w:numPr>
        <w:rPr>
          <w:rFonts w:ascii="Verdana" w:hAnsi="Verdana" w:eastAsia="Verdana" w:cs="Verdana"/>
          <w:color w:val="595959" w:themeColor="text1" w:themeTint="A6" w:themeShade="FF"/>
          <w:sz w:val="24"/>
          <w:szCs w:val="24"/>
        </w:rPr>
      </w:pPr>
      <w:proofErr w:type="spellStart"/>
      <w:r w:rsidRPr="00000000" w:rsidDel="00000000" w:rsidR="00000000">
        <w:rPr/>
        <w:t xml:space="preserve">gestione</w:t>
      </w:r>
      <w:proofErr w:type="spellEnd"/>
      <w:r w:rsidRPr="00000000" w:rsidDel="00000000" w:rsidR="00000000">
        <w:rPr/>
        <w:t xml:space="preserve"> ticket di deploy di aggiornamento </w:t>
      </w:r>
      <w:proofErr w:type="spellStart"/>
      <w:r w:rsidRPr="00000000" w:rsidDel="00000000" w:rsidR="00000000">
        <w:rPr/>
        <w:t xml:space="preserve">quotidiano</w:t>
      </w:r>
      <w:proofErr w:type="spellEnd"/>
      <w:r w:rsidRPr="00000000" w:rsidDel="00000000" w:rsidR="00000000">
        <w:rPr/>
        <w:t xml:space="preserve"> </w:t>
      </w:r>
      <w:proofErr w:type="spellStart"/>
      <w:r w:rsidRPr="00000000" w:rsidDel="00000000" w:rsidR="00000000">
        <w:rPr/>
        <w:t xml:space="preserve">dei</w:t>
      </w:r>
      <w:proofErr w:type="spellEnd"/>
      <w:r w:rsidRPr="00000000" w:rsidDel="00000000" w:rsidR="00000000">
        <w:rPr/>
        <w:t xml:space="preserve"> </w:t>
      </w:r>
      <w:proofErr w:type="spellStart"/>
      <w:r w:rsidRPr="00000000" w:rsidDel="00000000" w:rsidR="00000000">
        <w:rPr/>
        <w:t xml:space="preserve">contenuti</w:t>
      </w:r>
      <w:proofErr w:type="spellEnd"/>
      <w:r w:rsidRPr="00000000" w:rsidDel="00000000" w:rsidR="00000000">
        <w:rPr/>
        <w:t xml:space="preserve"> del </w:t>
      </w:r>
      <w:proofErr w:type="spellStart"/>
      <w:r w:rsidRPr="00000000" w:rsidDel="00000000" w:rsidR="00000000">
        <w:rPr/>
        <w:t xml:space="preserve">portale</w:t>
      </w:r>
      <w:proofErr w:type="spellEnd"/>
    </w:p>
    <w:p xmlns:wp14="http://schemas.microsoft.com/office/word/2010/wordml" w:rsidRPr="00000000" w:rsidR="00000000" w:rsidDel="00000000" w:rsidP="3663E6F0" w:rsidRDefault="00000000" w14:paraId="56E6DCD0" wp14:textId="365C61AD">
      <w:pPr>
        <w:pStyle w:val="testoCard"/>
        <w:numPr>
          <w:ilvl w:val="0"/>
          <w:numId w:val="31"/>
        </w:numPr>
        <w:rPr>
          <w:rFonts w:ascii="Verdana" w:hAnsi="Verdana" w:eastAsia="Verdana" w:cs="Verdana"/>
          <w:color w:val="595959" w:themeColor="text1" w:themeTint="A6" w:themeShade="FF"/>
          <w:sz w:val="24"/>
          <w:szCs w:val="24"/>
        </w:rPr>
      </w:pPr>
      <w:proofErr w:type="spellStart"/>
      <w:r w:rsidRPr="00000000" w:rsidDel="00000000" w:rsidR="00000000">
        <w:rPr/>
        <w:t xml:space="preserve">supporto</w:t>
      </w:r>
      <w:proofErr w:type="spellEnd"/>
      <w:r w:rsidRPr="00000000" w:rsidDel="00000000" w:rsidR="00000000">
        <w:rPr/>
        <w:t xml:space="preserve"> </w:t>
      </w:r>
      <w:proofErr w:type="spellStart"/>
      <w:r w:rsidRPr="00000000" w:rsidDel="00000000" w:rsidR="00000000">
        <w:rPr/>
        <w:t xml:space="preserve">alla</w:t>
      </w:r>
      <w:proofErr w:type="spellEnd"/>
      <w:r w:rsidRPr="00000000" w:rsidDel="00000000" w:rsidR="00000000">
        <w:rPr/>
        <w:t xml:space="preserve"> </w:t>
      </w:r>
      <w:proofErr w:type="spellStart"/>
      <w:r w:rsidRPr="00000000" w:rsidDel="00000000" w:rsidR="00000000">
        <w:rPr/>
        <w:t xml:space="preserve">predisposizione</w:t>
      </w:r>
      <w:proofErr w:type="spellEnd"/>
      <w:r w:rsidRPr="00000000" w:rsidDel="00000000" w:rsidR="00000000">
        <w:rPr/>
        <w:t xml:space="preserve"> del template </w:t>
      </w:r>
      <w:proofErr w:type="spellStart"/>
      <w:r w:rsidRPr="00000000" w:rsidDel="00000000" w:rsidR="00000000">
        <w:rPr/>
        <w:t xml:space="preserve">delle</w:t>
      </w:r>
      <w:proofErr w:type="spellEnd"/>
      <w:r w:rsidRPr="00000000" w:rsidDel="00000000" w:rsidR="00000000">
        <w:rPr/>
        <w:t xml:space="preserve"> app di </w:t>
      </w:r>
      <w:proofErr w:type="spellStart"/>
      <w:r w:rsidRPr="00000000" w:rsidDel="00000000" w:rsidR="00000000">
        <w:rPr/>
        <w:t xml:space="preserve">gioco</w:t>
      </w:r>
      <w:proofErr w:type="spellEnd"/>
      <w:r w:rsidRPr="00000000" w:rsidDel="00000000" w:rsidR="00000000">
        <w:rPr/>
        <w:t xml:space="preserve"> </w:t>
      </w:r>
      <w:proofErr w:type="spellStart"/>
      <w:r w:rsidRPr="00000000" w:rsidDel="00000000" w:rsidR="00000000">
        <w:rPr/>
        <w:t xml:space="preserve">previste</w:t>
      </w:r>
      <w:proofErr w:type="spellEnd"/>
      <w:r w:rsidRPr="00000000" w:rsidDel="00000000" w:rsidR="00000000">
        <w:rPr/>
        <w:t xml:space="preserve"> in </w:t>
      </w:r>
      <w:proofErr w:type="spellStart"/>
      <w:r w:rsidRPr="00000000" w:rsidDel="00000000" w:rsidR="00000000">
        <w:rPr/>
        <w:t xml:space="preserve">sviluppo</w:t>
      </w:r>
      <w:proofErr w:type="spellEnd"/>
    </w:p>
    <w:p xmlns:wp14="http://schemas.microsoft.com/office/word/2010/wordml" w:rsidRPr="00000000" w:rsidR="00000000" w:rsidDel="00000000" w:rsidP="3663E6F0" w:rsidRDefault="00000000" wp14:textId="77777777" w14:paraId="0149079C">
      <w:pPr>
        <w:pStyle w:val="testoCard"/>
        <w:rPr>
          <w:rFonts w:ascii="Verdana" w:hAnsi="Verdana" w:eastAsia="Verdana" w:cs="Verdana"/>
          <w:color w:val="595959" w:themeColor="text1" w:themeTint="A6" w:themeShade="FF"/>
          <w:sz w:val="24"/>
          <w:szCs w:val="24"/>
        </w:rPr>
      </w:pPr>
      <w:proofErr w:type="spellStart"/>
      <w:r w:rsidRPr="00000000" w:rsidDel="00000000" w:rsidR="00000000">
        <w:rPr/>
        <w:t xml:space="preserve">Tecnologie</w:t>
      </w:r>
      <w:proofErr w:type="spellEnd"/>
    </w:p>
    <w:p xmlns:wp14="http://schemas.microsoft.com/office/word/2010/wordml" w:rsidRPr="00000000" w:rsidR="00000000" w:rsidDel="00000000" w:rsidP="3663E6F0" w:rsidRDefault="00000000" w14:paraId="5043594C" wp14:textId="283A86CD">
      <w:pPr>
        <w:pStyle w:val="testoCard"/>
        <w:numPr>
          <w:ilvl w:val="0"/>
          <w:numId w:val="32"/>
        </w:numPr>
        <w:rPr>
          <w:rFonts w:ascii="Verdana" w:hAnsi="Verdana" w:eastAsia="Verdana" w:cs="Verdana"/>
          <w:color w:val="595959" w:themeColor="text1" w:themeTint="A6" w:themeShade="FF"/>
          <w:sz w:val="24"/>
          <w:szCs w:val="24"/>
        </w:rPr>
      </w:pPr>
      <w:proofErr w:type="spellStart"/>
      <w:r w:rsidRPr="00000000" w:rsidDel="00000000" w:rsidR="00000000">
        <w:rPr/>
        <w:t xml:space="preserve">Javascript</w:t>
      </w:r>
      <w:proofErr w:type="spellEnd"/>
    </w:p>
    <w:p xmlns:wp14="http://schemas.microsoft.com/office/word/2010/wordml" w:rsidRPr="00000000" w:rsidR="00000000" w:rsidDel="00000000" w:rsidP="3663E6F0" w:rsidRDefault="00000000" w14:paraId="27000351" wp14:textId="4D702BEC">
      <w:pPr>
        <w:pStyle w:val="testoCard"/>
        <w:numPr>
          <w:ilvl w:val="0"/>
          <w:numId w:val="32"/>
        </w:numPr>
        <w:rPr>
          <w:rFonts w:ascii="Verdana" w:hAnsi="Verdana" w:eastAsia="Verdana" w:cs="Verdana"/>
          <w:color w:val="595959" w:themeColor="text1" w:themeTint="A6" w:themeShade="FF"/>
          <w:sz w:val="24"/>
          <w:szCs w:val="24"/>
        </w:rPr>
      </w:pPr>
      <w:proofErr w:type="spellStart"/>
      <w:r w:rsidRPr="00000000" w:rsidDel="00000000" w:rsidR="00000000">
        <w:rPr/>
        <w:t xml:space="preserve">Jquery</w:t>
      </w:r>
      <w:proofErr w:type="spellEnd"/>
    </w:p>
    <w:p xmlns:wp14="http://schemas.microsoft.com/office/word/2010/wordml" w:rsidRPr="00000000" w:rsidR="00000000" w:rsidDel="00000000" w:rsidP="3663E6F0" w:rsidRDefault="00000000" w14:paraId="75B664E9" wp14:textId="7BFCE8C7">
      <w:pPr>
        <w:pStyle w:val="testoCard"/>
        <w:numPr>
          <w:ilvl w:val="0"/>
          <w:numId w:val="32"/>
        </w:numPr>
        <w:rPr>
          <w:rFonts w:ascii="Verdana" w:hAnsi="Verdana" w:eastAsia="Verdana" w:cs="Verdana"/>
          <w:color w:val="595959" w:themeColor="text1" w:themeTint="A6" w:themeShade="FF"/>
          <w:sz w:val="24"/>
          <w:szCs w:val="24"/>
        </w:rPr>
      </w:pPr>
      <w:r w:rsidRPr="00000000" w:rsidDel="00000000" w:rsidR="00000000">
        <w:rPr/>
        <w:t xml:space="preserve">Apache Velocity template engine</w:t>
      </w:r>
    </w:p>
    <w:p xmlns:wp14="http://schemas.microsoft.com/office/word/2010/wordml" w:rsidRPr="00000000" w:rsidR="00000000" w:rsidDel="00000000" w:rsidP="3663E6F0" w:rsidRDefault="00000000" w14:paraId="078A4753" wp14:textId="1EC1933C">
      <w:pPr>
        <w:pStyle w:val="testoCard"/>
        <w:numPr>
          <w:ilvl w:val="0"/>
          <w:numId w:val="32"/>
        </w:numPr>
        <w:rPr>
          <w:rFonts w:ascii="Verdana" w:hAnsi="Verdana" w:eastAsia="Verdana" w:cs="Verdana"/>
          <w:color w:val="595959" w:themeColor="text1" w:themeTint="A6" w:themeShade="FF"/>
          <w:sz w:val="24"/>
          <w:szCs w:val="24"/>
        </w:rPr>
      </w:pPr>
      <w:r w:rsidRPr="00000000" w:rsidDel="00000000" w:rsidR="00000000">
        <w:rPr/>
        <w:t xml:space="preserve">sass via compass</w:t>
      </w:r>
    </w:p>
    <w:p xmlns:wp14="http://schemas.microsoft.com/office/word/2010/wordml" w:rsidRPr="00000000" w:rsidR="00000000" w:rsidDel="00000000" w:rsidP="3663E6F0" w:rsidRDefault="00000000" wp14:textId="77777777" w14:paraId="60EDA086">
      <w:pPr>
        <w:pStyle w:val="testoCard"/>
        <w:numPr>
          <w:ilvl w:val="0"/>
          <w:numId w:val="32"/>
        </w:numPr>
        <w:rPr>
          <w:rFonts w:ascii="Verdana" w:hAnsi="Verdana" w:eastAsia="Verdana" w:cs="Verdana"/>
          <w:color w:val="595959" w:themeColor="text1" w:themeTint="A6" w:themeShade="FF"/>
          <w:sz w:val="24"/>
          <w:szCs w:val="24"/>
        </w:rPr>
      </w:pPr>
      <w:r w:rsidRPr="00000000" w:rsidDel="00000000" w:rsidR="00000000">
        <w:rPr/>
        <w:t xml:space="preserve">SVN</w:t>
      </w:r>
    </w:p>
    <w:p xmlns:wp14="http://schemas.microsoft.com/office/word/2010/wordml" w:rsidRPr="00000000" w:rsidR="00000000" w:rsidDel="00000000" w:rsidP="3663E6F0" w:rsidRDefault="00000000" w14:paraId="5DC61ACE" wp14:textId="343E761C">
      <w:pPr>
        <w:pStyle w:val="Normal"/>
        <w:ind w:firstLine="720"/>
        <w:jc w:val="both"/>
        <w:rPr>
          <w:rFonts w:ascii="Libre Franklin" w:hAnsi="Libre Franklin" w:eastAsia="Franklin Gothic Book" w:cs="Libre Franklin"/>
          <w:color w:val="595959" w:themeColor="text1" w:themeTint="A6" w:themeShade="FF"/>
          <w:sz w:val="24"/>
          <w:szCs w:val="24"/>
          <w:rtl w:val="0"/>
        </w:rPr>
      </w:pPr>
    </w:p>
    <w:p xmlns:wp14="http://schemas.microsoft.com/office/word/2010/wordml" w:rsidRPr="00000000" w:rsidR="00000000" w:rsidDel="00000000" w:rsidP="3663E6F0" w:rsidRDefault="00000000" w14:paraId="68DCA9E6" wp14:textId="77C5C8DB">
      <w:pPr>
        <w:pStyle w:val="Normal"/>
        <w:bidi w:val="0"/>
        <w:spacing w:before="0" w:beforeAutospacing="off" w:after="360" w:afterAutospacing="off" w:line="259" w:lineRule="auto"/>
        <w:ind w:left="360" w:right="720"/>
        <w:jc w:val="both"/>
        <w:rPr>
          <w:rFonts w:ascii="Verdana" w:hAnsi="Verdana" w:eastAsia="Verdana" w:cs="Verdana"/>
          <w:b w:val="1"/>
          <w:bCs w:val="1"/>
          <w:sz w:val="24"/>
          <w:szCs w:val="24"/>
          <w:rtl w:val="0"/>
        </w:rPr>
      </w:pPr>
      <w:r w:rsidRPr="3663E6F0" w:rsidDel="00000000" w:rsidR="00000000">
        <w:rPr>
          <w:rFonts w:ascii="Verdana" w:hAnsi="Verdana" w:eastAsia="Verdana" w:cs="Verdana"/>
          <w:b w:val="1"/>
          <w:bCs w:val="1"/>
          <w:sz w:val="24"/>
          <w:szCs w:val="24"/>
        </w:rPr>
        <w:t xml:space="preserve">DS Group, Milano</w:t>
      </w:r>
      <w:r w:rsidRPr="3663E6F0" w:rsidDel="00000000" w:rsidR="00000000">
        <w:rPr>
          <w:rFonts w:ascii="Verdana" w:hAnsi="Verdana" w:eastAsia="Verdana" w:cs="Verdana"/>
          <w:b w:val="1"/>
          <w:bCs w:val="1"/>
          <w:sz w:val="24"/>
          <w:szCs w:val="24"/>
        </w:rPr>
        <w:t xml:space="preserve"> - </w:t>
      </w:r>
      <w:r w:rsidRPr="3663E6F0" w:rsidDel="00000000" w:rsidR="00000000">
        <w:rPr>
          <w:rFonts w:ascii="Verdana" w:hAnsi="Verdana" w:eastAsia="Verdana" w:cs="Verdana"/>
          <w:b w:val="0"/>
          <w:bCs w:val="0"/>
          <w:i w:val="1"/>
          <w:iCs w:val="1"/>
          <w:sz w:val="24"/>
          <w:szCs w:val="24"/>
        </w:rPr>
        <w:t xml:space="preserve">Front end Developer</w:t>
      </w:r>
    </w:p>
    <w:p xmlns:wp14="http://schemas.microsoft.com/office/word/2010/wordml" w:rsidRPr="00000000" w:rsidR="00000000" w:rsidDel="00000000" w:rsidP="3663E6F0" w:rsidRDefault="00000000" wp14:textId="77777777" w14:paraId="490ADDFE">
      <w:pPr>
        <w:pStyle w:val="Normal"/>
        <w:bidi w:val="0"/>
        <w:spacing w:before="0" w:beforeAutospacing="off" w:after="360" w:afterAutospacing="off" w:line="259" w:lineRule="auto"/>
        <w:ind w:left="360" w:right="720"/>
        <w:jc w:val="both"/>
        <w:rPr>
          <w:rFonts w:ascii="Libre Franklin" w:hAnsi="Libre Franklin" w:eastAsia="Franklin Gothic Book" w:cs="Libre Franklin"/>
          <w:color w:val="595959" w:themeColor="text1" w:themeTint="A6" w:themeShade="FF"/>
          <w:sz w:val="24"/>
          <w:szCs w:val="24"/>
        </w:rPr>
      </w:pPr>
      <w:r w:rsidRPr="3663E6F0" w:rsidDel="00000000" w:rsidR="00000000">
        <w:rPr>
          <w:rFonts w:ascii="Verdana" w:hAnsi="Verdana" w:eastAsia="Verdana" w:cs="Verdana"/>
          <w:sz w:val="24"/>
          <w:szCs w:val="24"/>
        </w:rPr>
        <w:t xml:space="preserve">NOVEMBER 2014 - MARCH 2015</w:t>
      </w:r>
    </w:p>
    <w:p xmlns:wp14="http://schemas.microsoft.com/office/word/2010/wordml" w:rsidRPr="00000000" w:rsidR="00000000" w:rsidDel="00000000" w:rsidP="3663E6F0" w:rsidRDefault="00000000" w14:paraId="3DD8D103" wp14:textId="2D7B5742">
      <w:pPr>
        <w:pStyle w:val="Normal"/>
        <w:bidi w:val="0"/>
        <w:spacing w:before="0" w:beforeAutospacing="off" w:after="360" w:afterAutospacing="off" w:line="259" w:lineRule="auto"/>
        <w:ind w:left="360" w:right="720"/>
        <w:jc w:val="both"/>
        <w:rPr>
          <w:rFonts w:ascii="Verdana" w:hAnsi="Verdana" w:eastAsia="Verdana" w:cs="Verdana"/>
          <w:sz w:val="24"/>
          <w:szCs w:val="24"/>
          <w:rtl w:val="0"/>
        </w:rPr>
      </w:pPr>
      <w:proofErr w:type="spellStart"/>
      <w:r w:rsidRPr="3663E6F0" w:rsidDel="00000000" w:rsidR="00000000">
        <w:rPr>
          <w:rFonts w:ascii="Verdana" w:hAnsi="Verdana" w:eastAsia="Verdana" w:cs="Verdana"/>
          <w:sz w:val="24"/>
          <w:szCs w:val="24"/>
        </w:rPr>
        <w:t xml:space="preserve">C</w:t>
      </w:r>
      <w:r w:rsidRPr="3663E6F0" w:rsidDel="00000000" w:rsidR="00000000">
        <w:rPr>
          <w:rFonts w:ascii="Verdana" w:hAnsi="Verdana" w:eastAsia="Verdana" w:cs="Verdana"/>
          <w:sz w:val="24"/>
          <w:szCs w:val="24"/>
        </w:rPr>
        <w:t xml:space="preserve">ms</w:t>
      </w:r>
      <w:proofErr w:type="spellEnd"/>
      <w:r w:rsidRPr="3663E6F0" w:rsidDel="00000000" w:rsidR="00000000">
        <w:rPr>
          <w:rFonts w:ascii="Verdana" w:hAnsi="Verdana" w:eastAsia="Verdana" w:cs="Verdana"/>
          <w:sz w:val="24"/>
          <w:szCs w:val="24"/>
        </w:rPr>
        <w:t xml:space="preserve"> mobile </w:t>
      </w:r>
      <w:proofErr w:type="spellStart"/>
      <w:r w:rsidRPr="3663E6F0" w:rsidDel="00000000" w:rsidR="00000000">
        <w:rPr>
          <w:rFonts w:ascii="Verdana" w:hAnsi="Verdana" w:eastAsia="Verdana" w:cs="Verdana"/>
          <w:sz w:val="24"/>
          <w:szCs w:val="24"/>
        </w:rPr>
        <w:t xml:space="preserve">multipiattaforma</w:t>
      </w:r>
      <w:proofErr w:type="spellEnd"/>
      <w:r w:rsidRPr="3663E6F0" w:rsidDel="00000000" w:rsidR="00000000">
        <w:rPr>
          <w:rFonts w:ascii="Verdana" w:hAnsi="Verdana" w:eastAsia="Verdana" w:cs="Verdana"/>
          <w:sz w:val="24"/>
          <w:szCs w:val="24"/>
        </w:rPr>
        <w:t xml:space="preserve"> </w:t>
      </w:r>
      <w:proofErr w:type="spellStart"/>
      <w:r w:rsidRPr="3663E6F0" w:rsidDel="00000000" w:rsidR="00000000">
        <w:rPr>
          <w:rFonts w:ascii="Verdana" w:hAnsi="Verdana" w:eastAsia="Verdana" w:cs="Verdana"/>
          <w:sz w:val="24"/>
          <w:szCs w:val="24"/>
        </w:rPr>
        <w:t xml:space="preserve">su</w:t>
      </w:r>
      <w:proofErr w:type="spellEnd"/>
      <w:r w:rsidRPr="3663E6F0" w:rsidDel="00000000" w:rsidR="00000000">
        <w:rPr>
          <w:rFonts w:ascii="Verdana" w:hAnsi="Verdana" w:eastAsia="Verdana" w:cs="Verdana"/>
          <w:sz w:val="24"/>
          <w:szCs w:val="24"/>
        </w:rPr>
        <w:t xml:space="preserve"> </w:t>
      </w:r>
      <w:proofErr w:type="spellStart"/>
      <w:r w:rsidRPr="3663E6F0" w:rsidDel="00000000" w:rsidR="00000000">
        <w:rPr>
          <w:rFonts w:ascii="Verdana" w:hAnsi="Verdana" w:eastAsia="Verdana" w:cs="Verdana"/>
          <w:sz w:val="24"/>
          <w:szCs w:val="24"/>
        </w:rPr>
        <w:t xml:space="preserve">paradigma</w:t>
      </w:r>
      <w:proofErr w:type="spellEnd"/>
      <w:r w:rsidRPr="3663E6F0" w:rsidDel="00000000" w:rsidR="00000000">
        <w:rPr>
          <w:rFonts w:ascii="Verdana" w:hAnsi="Verdana" w:eastAsia="Verdana" w:cs="Verdana"/>
          <w:sz w:val="24"/>
          <w:szCs w:val="24"/>
        </w:rPr>
        <w:t xml:space="preserve"> </w:t>
      </w:r>
      <w:proofErr w:type="spellStart"/>
      <w:r w:rsidRPr="3663E6F0" w:rsidDel="00000000" w:rsidR="00000000">
        <w:rPr>
          <w:rFonts w:ascii="Verdana" w:hAnsi="Verdana" w:eastAsia="Verdana" w:cs="Verdana"/>
          <w:sz w:val="24"/>
          <w:szCs w:val="24"/>
        </w:rPr>
        <w:t xml:space="preserve">dell'app</w:t>
      </w:r>
      <w:proofErr w:type="spellEnd"/>
      <w:r w:rsidRPr="3663E6F0" w:rsidDel="00000000" w:rsidR="00000000">
        <w:rPr>
          <w:rFonts w:ascii="Verdana" w:hAnsi="Verdana" w:eastAsia="Verdana" w:cs="Verdana"/>
          <w:sz w:val="24"/>
          <w:szCs w:val="24"/>
        </w:rPr>
        <w:t xml:space="preserve"> </w:t>
      </w:r>
      <w:proofErr w:type="spellStart"/>
      <w:r w:rsidRPr="3663E6F0" w:rsidDel="00000000" w:rsidR="00000000">
        <w:rPr>
          <w:rFonts w:ascii="Verdana" w:hAnsi="Verdana" w:eastAsia="Verdana" w:cs="Verdana"/>
          <w:sz w:val="24"/>
          <w:szCs w:val="24"/>
        </w:rPr>
        <w:t xml:space="preserve">ibri</w:t>
      </w:r>
      <w:r w:rsidRPr="3663E6F0" w:rsidDel="00000000" w:rsidR="00000000">
        <w:rPr>
          <w:rFonts w:ascii="Verdana" w:hAnsi="Verdana" w:eastAsia="Verdana" w:cs="Verdana"/>
          <w:sz w:val="24"/>
          <w:szCs w:val="24"/>
        </w:rPr>
        <w:t xml:space="preserve">da</w:t>
      </w:r>
      <w:proofErr w:type="spellEnd"/>
      <w:r w:rsidRPr="3663E6F0" w:rsidDel="00000000" w:rsidR="00000000">
        <w:rPr>
          <w:rFonts w:ascii="Verdana" w:hAnsi="Verdana" w:eastAsia="Verdana" w:cs="Verdana"/>
          <w:sz w:val="24"/>
          <w:szCs w:val="24"/>
        </w:rPr>
        <w:t xml:space="preserve">.</w:t>
      </w:r>
    </w:p>
    <w:p xmlns:wp14="http://schemas.microsoft.com/office/word/2010/wordml" w:rsidRPr="00000000" w:rsidR="00000000" w:rsidDel="00000000" w:rsidP="3663E6F0" w:rsidRDefault="00000000" w14:paraId="5CC490E6" wp14:textId="62388947">
      <w:pPr>
        <w:pStyle w:val="testoCard"/>
        <w:rPr>
          <w:rFonts w:ascii="Verdana" w:hAnsi="Verdana" w:eastAsia="Verdana" w:cs="Verdana"/>
          <w:color w:val="595959" w:themeColor="text1" w:themeTint="A6" w:themeShade="FF"/>
          <w:sz w:val="24"/>
          <w:szCs w:val="24"/>
        </w:rPr>
      </w:pPr>
      <w:proofErr w:type="spellStart"/>
      <w:r w:rsidRPr="00000000" w:rsidDel="00000000" w:rsidR="00000000">
        <w:rPr/>
        <w:t xml:space="preserve">Sviluppo</w:t>
      </w:r>
      <w:proofErr w:type="spellEnd"/>
      <w:r w:rsidRPr="00000000" w:rsidDel="00000000" w:rsidR="00000000">
        <w:rPr/>
        <w:t xml:space="preserve"> </w:t>
      </w:r>
      <w:proofErr w:type="spellStart"/>
      <w:r w:rsidRPr="00000000" w:rsidDel="00000000" w:rsidR="00000000">
        <w:rPr/>
        <w:t xml:space="preserve">Js</w:t>
      </w:r>
      <w:proofErr w:type="spellEnd"/>
      <w:r w:rsidRPr="00000000" w:rsidDel="00000000" w:rsidR="00000000">
        <w:rPr/>
        <w:t xml:space="preserve"> </w:t>
      </w:r>
      <w:proofErr w:type="spellStart"/>
      <w:r w:rsidRPr="00000000" w:rsidDel="00000000" w:rsidR="00000000">
        <w:rPr/>
        <w:t xml:space="preserve">su</w:t>
      </w:r>
      <w:proofErr w:type="spellEnd"/>
      <w:r w:rsidRPr="00000000" w:rsidDel="00000000" w:rsidR="00000000">
        <w:rPr/>
        <w:t xml:space="preserve"> </w:t>
      </w:r>
      <w:proofErr w:type="spellStart"/>
      <w:r w:rsidRPr="00000000" w:rsidDel="00000000" w:rsidR="00000000">
        <w:rPr/>
        <w:t xml:space="preserve">piattaforma</w:t>
      </w:r>
      <w:proofErr w:type="spellEnd"/>
      <w:r w:rsidRPr="00000000" w:rsidDel="00000000" w:rsidR="00000000">
        <w:rPr/>
        <w:t xml:space="preserve"> </w:t>
      </w:r>
      <w:proofErr w:type="spellStart"/>
      <w:r w:rsidRPr="00000000" w:rsidDel="00000000" w:rsidR="00000000">
        <w:rPr/>
        <w:t xml:space="preserve">proprietaria</w:t>
      </w:r>
      <w:proofErr w:type="spellEnd"/>
      <w:r w:rsidRPr="00000000" w:rsidDel="00000000" w:rsidR="00000000">
        <w:rPr/>
        <w:t xml:space="preserve"> di </w:t>
      </w:r>
      <w:proofErr w:type="spellStart"/>
      <w:r w:rsidRPr="00000000" w:rsidDel="00000000" w:rsidR="00000000">
        <w:rPr/>
        <w:t xml:space="preserve">cms</w:t>
      </w:r>
      <w:proofErr w:type="spellEnd"/>
      <w:r w:rsidRPr="00000000" w:rsidDel="00000000" w:rsidR="00000000">
        <w:rPr/>
        <w:t xml:space="preserve"> mobile </w:t>
      </w:r>
      <w:proofErr w:type="spellStart"/>
      <w:r w:rsidRPr="00000000" w:rsidDel="00000000" w:rsidR="00000000">
        <w:rPr/>
        <w:t xml:space="preserve">multipiattaforma</w:t>
      </w:r>
      <w:proofErr w:type="spellEnd"/>
      <w:r w:rsidRPr="00000000" w:rsidDel="00000000" w:rsidR="00000000">
        <w:rPr/>
        <w:t xml:space="preserve"> </w:t>
      </w:r>
      <w:proofErr w:type="spellStart"/>
      <w:r w:rsidRPr="00000000" w:rsidDel="00000000" w:rsidR="00000000">
        <w:rPr/>
        <w:t xml:space="preserve">basata</w:t>
      </w:r>
      <w:proofErr w:type="spellEnd"/>
      <w:r w:rsidRPr="00000000" w:rsidDel="00000000" w:rsidR="00000000">
        <w:rPr/>
        <w:t xml:space="preserve"> </w:t>
      </w:r>
      <w:proofErr w:type="spellStart"/>
      <w:r w:rsidRPr="00000000" w:rsidDel="00000000" w:rsidR="00000000">
        <w:rPr/>
        <w:t xml:space="preserve">sul</w:t>
      </w:r>
      <w:proofErr w:type="spellEnd"/>
      <w:r w:rsidRPr="00000000" w:rsidDel="00000000" w:rsidR="00000000">
        <w:rPr/>
        <w:t xml:space="preserve"> </w:t>
      </w:r>
      <w:proofErr w:type="spellStart"/>
      <w:r w:rsidRPr="00000000" w:rsidDel="00000000" w:rsidR="00000000">
        <w:rPr/>
        <w:t xml:space="preserve">paradigma</w:t>
      </w:r>
      <w:proofErr w:type="spellEnd"/>
      <w:r w:rsidRPr="00000000" w:rsidDel="00000000" w:rsidR="00000000">
        <w:rPr/>
        <w:t xml:space="preserve"> </w:t>
      </w:r>
      <w:proofErr w:type="spellStart"/>
      <w:r w:rsidRPr="00000000" w:rsidDel="00000000" w:rsidR="00000000">
        <w:rPr/>
        <w:t xml:space="preserve">dell'app</w:t>
      </w:r>
      <w:proofErr w:type="spellEnd"/>
      <w:r w:rsidRPr="00000000" w:rsidDel="00000000" w:rsidR="00000000">
        <w:rPr/>
        <w:t xml:space="preserve"> </w:t>
      </w:r>
      <w:proofErr w:type="spellStart"/>
      <w:r w:rsidRPr="00000000" w:rsidDel="00000000" w:rsidR="00000000">
        <w:rPr/>
        <w:t xml:space="preserve">ibrida</w:t>
      </w:r>
      <w:proofErr w:type="spellEnd"/>
      <w:r w:rsidRPr="00000000" w:rsidDel="00000000" w:rsidR="00000000">
        <w:rPr/>
        <w:t xml:space="preserve">. </w:t>
      </w:r>
      <w:proofErr w:type="spellStart"/>
      <w:r w:rsidRPr="00000000" w:rsidDel="00000000" w:rsidR="00000000">
        <w:rPr/>
        <w:t xml:space="preserve">Realizzazione</w:t>
      </w:r>
      <w:proofErr w:type="spellEnd"/>
      <w:r w:rsidRPr="00000000" w:rsidDel="00000000" w:rsidR="00000000">
        <w:rPr/>
        <w:t xml:space="preserve"> framework in-house </w:t>
      </w:r>
      <w:proofErr w:type="spellStart"/>
      <w:r w:rsidRPr="00000000" w:rsidDel="00000000" w:rsidR="00000000">
        <w:rPr/>
        <w:t xml:space="preserve">verticalizzabile</w:t>
      </w:r>
      <w:proofErr w:type="spellEnd"/>
      <w:r w:rsidRPr="00000000" w:rsidDel="00000000" w:rsidR="00000000">
        <w:rPr/>
        <w:t xml:space="preserve"> per la </w:t>
      </w:r>
      <w:proofErr w:type="spellStart"/>
      <w:r w:rsidRPr="00000000" w:rsidDel="00000000" w:rsidR="00000000">
        <w:rPr/>
        <w:t xml:space="preserve">veicolazione</w:t>
      </w:r>
      <w:proofErr w:type="spellEnd"/>
      <w:r w:rsidRPr="00000000" w:rsidDel="00000000" w:rsidR="00000000">
        <w:rPr/>
        <w:t xml:space="preserve"> di </w:t>
      </w:r>
      <w:proofErr w:type="spellStart"/>
      <w:r w:rsidRPr="00000000" w:rsidDel="00000000" w:rsidR="00000000">
        <w:rPr/>
        <w:t xml:space="preserve">contenuti</w:t>
      </w:r>
      <w:proofErr w:type="spellEnd"/>
      <w:r w:rsidRPr="00000000" w:rsidDel="00000000" w:rsidR="00000000">
        <w:rPr/>
        <w:t xml:space="preserve"> custom </w:t>
      </w:r>
      <w:proofErr w:type="spellStart"/>
      <w:r w:rsidRPr="00000000" w:rsidDel="00000000" w:rsidR="00000000">
        <w:rPr/>
        <w:t xml:space="preserve">clienti</w:t>
      </w:r>
      <w:proofErr w:type="spellEnd"/>
      <w:r w:rsidRPr="00000000" w:rsidDel="00000000" w:rsidR="00000000">
        <w:rPr/>
        <w:t xml:space="preserve">, </w:t>
      </w:r>
      <w:proofErr w:type="spellStart"/>
      <w:r w:rsidRPr="00000000" w:rsidDel="00000000" w:rsidR="00000000">
        <w:rPr/>
        <w:t xml:space="preserve">strutturato</w:t>
      </w:r>
      <w:proofErr w:type="spellEnd"/>
      <w:r w:rsidRPr="00000000" w:rsidDel="00000000" w:rsidR="00000000">
        <w:rPr/>
        <w:t xml:space="preserve"> con un backend java </w:t>
      </w:r>
      <w:proofErr w:type="spellStart"/>
      <w:r w:rsidRPr="00000000" w:rsidDel="00000000" w:rsidR="00000000">
        <w:rPr/>
        <w:t xml:space="preserve">duplicato</w:t>
      </w:r>
      <w:proofErr w:type="spellEnd"/>
      <w:r w:rsidRPr="00000000" w:rsidDel="00000000" w:rsidR="00000000">
        <w:rPr/>
        <w:t xml:space="preserve"> in locale sui device </w:t>
      </w:r>
      <w:r w:rsidRPr="00000000" w:rsidDel="00000000" w:rsidR="00000000">
        <w:rPr/>
        <w:t xml:space="preserve">mobile, </w:t>
      </w:r>
      <w:proofErr w:type="spellStart"/>
      <w:r w:rsidRPr="00000000" w:rsidDel="00000000" w:rsidR="00000000">
        <w:rPr/>
        <w:t xml:space="preserve">sia</w:t>
      </w:r>
      <w:proofErr w:type="spellEnd"/>
      <w:r w:rsidRPr="00000000" w:rsidDel="00000000" w:rsidR="00000000">
        <w:rPr/>
        <w:t xml:space="preserve"> per </w:t>
      </w:r>
      <w:proofErr w:type="spellStart"/>
      <w:r w:rsidRPr="00000000" w:rsidDel="00000000" w:rsidR="00000000">
        <w:rPr/>
        <w:t xml:space="preserve">struttura</w:t>
      </w:r>
      <w:proofErr w:type="spellEnd"/>
      <w:r w:rsidRPr="00000000" w:rsidDel="00000000" w:rsidR="00000000">
        <w:rPr/>
        <w:t xml:space="preserve"> </w:t>
      </w:r>
      <w:proofErr w:type="spellStart"/>
      <w:r w:rsidRPr="00000000" w:rsidDel="00000000" w:rsidR="00000000">
        <w:rPr/>
        <w:t xml:space="preserve">che</w:t>
      </w:r>
      <w:proofErr w:type="spellEnd"/>
      <w:r w:rsidRPr="00000000" w:rsidDel="00000000" w:rsidR="00000000">
        <w:rPr/>
        <w:t xml:space="preserve"> per </w:t>
      </w:r>
      <w:proofErr w:type="spellStart"/>
      <w:r w:rsidRPr="00000000" w:rsidDel="00000000" w:rsidR="00000000">
        <w:rPr/>
        <w:t xml:space="preserve">i</w:t>
      </w:r>
      <w:proofErr w:type="spellEnd"/>
      <w:r w:rsidRPr="00000000" w:rsidDel="00000000" w:rsidR="00000000">
        <w:rPr/>
        <w:t xml:space="preserve"> </w:t>
      </w:r>
      <w:proofErr w:type="spellStart"/>
      <w:r w:rsidRPr="00000000" w:rsidDel="00000000" w:rsidR="00000000">
        <w:rPr/>
        <w:t xml:space="preserve">dati</w:t>
      </w:r>
      <w:proofErr w:type="spellEnd"/>
      <w:r w:rsidRPr="00000000" w:rsidDel="00000000" w:rsidR="00000000">
        <w:rPr/>
        <w:t xml:space="preserve">, in </w:t>
      </w:r>
      <w:proofErr w:type="spellStart"/>
      <w:r w:rsidRPr="00000000" w:rsidDel="00000000" w:rsidR="00000000">
        <w:rPr/>
        <w:t xml:space="preserve">modalità</w:t>
      </w:r>
      <w:proofErr w:type="spellEnd"/>
      <w:r w:rsidRPr="00000000" w:rsidDel="00000000" w:rsidR="00000000">
        <w:rPr/>
        <w:t xml:space="preserve"> </w:t>
      </w:r>
      <w:proofErr w:type="spellStart"/>
      <w:r w:rsidRPr="00000000" w:rsidDel="00000000" w:rsidR="00000000">
        <w:rPr/>
        <w:t xml:space="preserve">ibrida</w:t>
      </w:r>
      <w:proofErr w:type="spellEnd"/>
      <w:r w:rsidRPr="00000000" w:rsidDel="00000000" w:rsidR="00000000">
        <w:rPr/>
        <w:t xml:space="preserve"> </w:t>
      </w:r>
      <w:proofErr w:type="spellStart"/>
      <w:r w:rsidRPr="00000000" w:rsidDel="00000000" w:rsidR="00000000">
        <w:rPr/>
        <w:t xml:space="preserve">multipiattaforma</w:t>
      </w:r>
      <w:proofErr w:type="spellEnd"/>
      <w:r w:rsidRPr="00000000" w:rsidDel="00000000" w:rsidR="00000000">
        <w:rPr/>
        <w:t xml:space="preserve"> a </w:t>
      </w:r>
      <w:proofErr w:type="spellStart"/>
      <w:r w:rsidRPr="00000000" w:rsidDel="00000000" w:rsidR="00000000">
        <w:rPr/>
        <w:t xml:space="preserve">partire</w:t>
      </w:r>
      <w:proofErr w:type="spellEnd"/>
      <w:r w:rsidRPr="00000000" w:rsidDel="00000000" w:rsidR="00000000">
        <w:rPr/>
        <w:t xml:space="preserve"> da framework </w:t>
      </w:r>
      <w:proofErr w:type="spellStart"/>
      <w:r w:rsidRPr="00000000" w:rsidDel="00000000" w:rsidR="00000000">
        <w:rPr/>
        <w:t xml:space="preserve">nativo</w:t>
      </w:r>
      <w:proofErr w:type="spellEnd"/>
      <w:r w:rsidRPr="00000000" w:rsidDel="00000000" w:rsidR="00000000">
        <w:rPr/>
        <w:t xml:space="preserve">.</w:t>
      </w:r>
    </w:p>
    <w:p xmlns:wp14="http://schemas.microsoft.com/office/word/2010/wordml" w:rsidRPr="00000000" w:rsidR="00000000" w:rsidDel="00000000" w:rsidP="3663E6F0" w:rsidRDefault="00000000" w14:paraId="04A15970" wp14:textId="04DA241A">
      <w:pPr>
        <w:pStyle w:val="testoCard"/>
        <w:rPr>
          <w:rFonts w:ascii="Verdana" w:hAnsi="Verdana" w:eastAsia="Verdana" w:cs="Verdana"/>
          <w:color w:val="595959" w:themeColor="text1" w:themeTint="A6" w:themeShade="FF"/>
          <w:sz w:val="24"/>
          <w:szCs w:val="24"/>
        </w:rPr>
      </w:pPr>
      <w:proofErr w:type="spellStart"/>
      <w:r w:rsidRPr="00000000" w:rsidDel="00000000" w:rsidR="00000000">
        <w:rPr/>
        <w:t xml:space="preserve">Attività</w:t>
      </w:r>
      <w:proofErr w:type="spellEnd"/>
    </w:p>
    <w:p xmlns:wp14="http://schemas.microsoft.com/office/word/2010/wordml" w:rsidRPr="00000000" w:rsidR="00000000" w:rsidDel="00000000" w:rsidP="3663E6F0" w:rsidRDefault="00000000" w14:paraId="41229BDA" wp14:textId="7CEAFC96">
      <w:pPr>
        <w:pStyle w:val="testoCard"/>
        <w:numPr>
          <w:ilvl w:val="0"/>
          <w:numId w:val="34"/>
        </w:numPr>
        <w:rPr>
          <w:rFonts w:ascii="Verdana" w:hAnsi="Verdana" w:eastAsia="Verdana" w:cs="Verdana"/>
          <w:color w:val="595959" w:themeColor="text1" w:themeTint="A6" w:themeShade="FF"/>
          <w:sz w:val="24"/>
          <w:szCs w:val="24"/>
        </w:rPr>
      </w:pPr>
      <w:proofErr w:type="spellStart"/>
      <w:r w:rsidRPr="00000000" w:rsidDel="00000000" w:rsidR="00000000">
        <w:rPr/>
        <w:t xml:space="preserve">responsabile</w:t>
      </w:r>
      <w:proofErr w:type="spellEnd"/>
      <w:r w:rsidRPr="00000000" w:rsidDel="00000000" w:rsidR="00000000">
        <w:rPr/>
        <w:t xml:space="preserve"> </w:t>
      </w:r>
      <w:proofErr w:type="spellStart"/>
      <w:r w:rsidRPr="00000000" w:rsidDel="00000000" w:rsidR="00000000">
        <w:rPr/>
        <w:t xml:space="preserve">customizzazioni</w:t>
      </w:r>
      <w:proofErr w:type="spellEnd"/>
      <w:r w:rsidRPr="00000000" w:rsidDel="00000000" w:rsidR="00000000">
        <w:rPr/>
        <w:t xml:space="preserve"> </w:t>
      </w:r>
      <w:proofErr w:type="spellStart"/>
      <w:r w:rsidRPr="00000000" w:rsidDel="00000000" w:rsidR="00000000">
        <w:rPr/>
        <w:t xml:space="preserve">interfaccia</w:t>
      </w:r>
      <w:proofErr w:type="spellEnd"/>
      <w:r w:rsidRPr="00000000" w:rsidDel="00000000" w:rsidR="00000000">
        <w:rPr/>
        <w:t xml:space="preserve"> html5 </w:t>
      </w:r>
      <w:proofErr w:type="spellStart"/>
      <w:r w:rsidRPr="00000000" w:rsidDel="00000000" w:rsidR="00000000">
        <w:rPr/>
        <w:t xml:space="preserve">della</w:t>
      </w:r>
      <w:proofErr w:type="spellEnd"/>
      <w:r w:rsidRPr="00000000" w:rsidDel="00000000" w:rsidR="00000000">
        <w:rPr/>
        <w:t xml:space="preserve"> </w:t>
      </w:r>
      <w:proofErr w:type="spellStart"/>
      <w:r w:rsidRPr="00000000" w:rsidDel="00000000" w:rsidR="00000000">
        <w:rPr/>
        <w:t xml:space="preserve">parte</w:t>
      </w:r>
      <w:proofErr w:type="spellEnd"/>
      <w:r w:rsidRPr="00000000" w:rsidDel="00000000" w:rsidR="00000000">
        <w:rPr/>
        <w:t xml:space="preserve"> </w:t>
      </w:r>
      <w:proofErr w:type="spellStart"/>
      <w:r w:rsidRPr="00000000" w:rsidDel="00000000" w:rsidR="00000000">
        <w:rPr/>
        <w:t xml:space="preserve">ibrida</w:t>
      </w:r>
      <w:proofErr w:type="spellEnd"/>
      <w:r w:rsidRPr="00000000" w:rsidDel="00000000" w:rsidR="00000000">
        <w:rPr/>
        <w:t xml:space="preserve"> del framework (in </w:t>
      </w:r>
      <w:proofErr w:type="spellStart"/>
      <w:r w:rsidRPr="00000000" w:rsidDel="00000000" w:rsidR="00000000">
        <w:rPr/>
        <w:t xml:space="preserve">funzione</w:t>
      </w:r>
      <w:proofErr w:type="spellEnd"/>
      <w:r w:rsidRPr="00000000" w:rsidDel="00000000" w:rsidR="00000000">
        <w:rPr/>
        <w:t xml:space="preserve"> di uno </w:t>
      </w:r>
      <w:proofErr w:type="spellStart"/>
      <w:r w:rsidRPr="00000000" w:rsidDel="00000000" w:rsidR="00000000">
        <w:rPr/>
        <w:t xml:space="preserve">specifico</w:t>
      </w:r>
      <w:proofErr w:type="spellEnd"/>
      <w:r w:rsidRPr="00000000" w:rsidDel="00000000" w:rsidR="00000000">
        <w:rPr/>
        <w:t xml:space="preserve"> </w:t>
      </w:r>
      <w:proofErr w:type="spellStart"/>
      <w:r w:rsidRPr="00000000" w:rsidDel="00000000" w:rsidR="00000000">
        <w:rPr/>
        <w:t xml:space="preserve">cliente</w:t>
      </w:r>
      <w:proofErr w:type="spellEnd"/>
      <w:r w:rsidRPr="00000000" w:rsidDel="00000000" w:rsidR="00000000">
        <w:rPr/>
        <w:t xml:space="preserve"> beta)</w:t>
      </w:r>
    </w:p>
    <w:p xmlns:wp14="http://schemas.microsoft.com/office/word/2010/wordml" w:rsidRPr="00000000" w:rsidR="00000000" w:rsidDel="00000000" w:rsidP="3663E6F0" w:rsidRDefault="00000000" w14:paraId="7F3282A5" wp14:textId="2A7F71E9">
      <w:pPr>
        <w:pStyle w:val="testoCard"/>
        <w:numPr>
          <w:ilvl w:val="0"/>
          <w:numId w:val="34"/>
        </w:numPr>
        <w:rPr>
          <w:rFonts w:ascii="Verdana" w:hAnsi="Verdana" w:eastAsia="Verdana" w:cs="Verdana"/>
          <w:color w:val="595959" w:themeColor="text1" w:themeTint="A6" w:themeShade="FF"/>
          <w:sz w:val="24"/>
          <w:szCs w:val="24"/>
        </w:rPr>
      </w:pPr>
      <w:proofErr w:type="spellStart"/>
      <w:r w:rsidRPr="00000000" w:rsidDel="00000000" w:rsidR="00000000">
        <w:rPr/>
        <w:t xml:space="preserve">coinvolto</w:t>
      </w:r>
      <w:proofErr w:type="spellEnd"/>
      <w:r w:rsidRPr="00000000" w:rsidDel="00000000" w:rsidR="00000000">
        <w:rPr/>
        <w:t xml:space="preserve"> </w:t>
      </w:r>
      <w:proofErr w:type="spellStart"/>
      <w:r w:rsidRPr="00000000" w:rsidDel="00000000" w:rsidR="00000000">
        <w:rPr/>
        <w:t xml:space="preserve">nello</w:t>
      </w:r>
      <w:proofErr w:type="spellEnd"/>
      <w:r w:rsidRPr="00000000" w:rsidDel="00000000" w:rsidR="00000000">
        <w:rPr/>
        <w:t xml:space="preserve"> studio del refactoring del backend </w:t>
      </w:r>
      <w:r w:rsidRPr="00000000" w:rsidDel="00000000" w:rsidR="00000000">
        <w:rPr/>
        <w:t xml:space="preserve">java </w:t>
      </w:r>
    </w:p>
    <w:p xmlns:wp14="http://schemas.microsoft.com/office/word/2010/wordml" w:rsidRPr="00000000" w:rsidR="00000000" w:rsidDel="00000000" w:rsidP="3663E6F0" w:rsidRDefault="00000000" wp14:textId="77777777" w14:paraId="219F674F">
      <w:pPr>
        <w:pStyle w:val="testoCard"/>
        <w:rPr>
          <w:rFonts w:ascii="Verdana" w:hAnsi="Verdana" w:eastAsia="Verdana" w:cs="Verdana"/>
          <w:color w:val="595959" w:themeColor="text1" w:themeTint="A6" w:themeShade="FF"/>
          <w:sz w:val="24"/>
          <w:szCs w:val="24"/>
        </w:rPr>
      </w:pPr>
      <w:proofErr w:type="spellStart"/>
      <w:r w:rsidRPr="00000000" w:rsidDel="00000000" w:rsidR="00000000">
        <w:rPr/>
        <w:t xml:space="preserve">Tecnologie</w:t>
      </w:r>
      <w:proofErr w:type="spellEnd"/>
    </w:p>
    <w:p xmlns:wp14="http://schemas.microsoft.com/office/word/2010/wordml" w:rsidRPr="00000000" w:rsidR="00000000" w:rsidDel="00000000" w:rsidP="3663E6F0" w:rsidRDefault="00000000" w14:paraId="257AB461" wp14:textId="5C3FE6F0">
      <w:pPr>
        <w:pStyle w:val="testoCard"/>
        <w:numPr>
          <w:ilvl w:val="0"/>
          <w:numId w:val="33"/>
        </w:numPr>
        <w:rPr>
          <w:rFonts w:ascii="Verdana" w:hAnsi="Verdana" w:eastAsia="Verdana" w:cs="Verdana"/>
          <w:color w:val="595959" w:themeColor="text1" w:themeTint="A6" w:themeShade="FF"/>
          <w:sz w:val="24"/>
          <w:szCs w:val="24"/>
        </w:rPr>
      </w:pPr>
      <w:r w:rsidRPr="00000000" w:rsidDel="00000000" w:rsidR="00000000">
        <w:rPr/>
        <w:t xml:space="preserve">vanilla </w:t>
      </w:r>
      <w:proofErr w:type="spellStart"/>
      <w:r w:rsidRPr="00000000" w:rsidDel="00000000" w:rsidR="00000000">
        <w:rPr/>
        <w:t xml:space="preserve">js</w:t>
      </w:r>
      <w:proofErr w:type="spellEnd"/>
      <w:r w:rsidRPr="00000000" w:rsidDel="00000000" w:rsidR="00000000">
        <w:rPr/>
        <w:t xml:space="preserve"> puro</w:t>
      </w:r>
    </w:p>
    <w:p w:rsidR="3663E6F0" w:rsidP="3663E6F0" w:rsidRDefault="3663E6F0" w14:paraId="6D869850" w14:textId="500FB2D1">
      <w:pPr>
        <w:pStyle w:val="Normal"/>
        <w:ind w:firstLine="720"/>
        <w:jc w:val="both"/>
        <w:rPr>
          <w:rFonts w:ascii="Libre Franklin" w:hAnsi="Libre Franklin" w:eastAsia="Franklin Gothic Book" w:cs="Libre Franklin"/>
          <w:color w:val="595959" w:themeColor="text1" w:themeTint="A6" w:themeShade="FF"/>
          <w:sz w:val="24"/>
          <w:szCs w:val="24"/>
          <w:rtl w:val="0"/>
        </w:rPr>
      </w:pPr>
    </w:p>
    <w:p xmlns:wp14="http://schemas.microsoft.com/office/word/2010/wordml" w:rsidRPr="00000000" w:rsidR="00000000" w:rsidDel="00000000" w:rsidP="3663E6F0" w:rsidRDefault="00000000" w14:paraId="4ACBBB88" wp14:textId="783488A0">
      <w:pPr>
        <w:pStyle w:val="Normal"/>
        <w:bidi w:val="0"/>
        <w:spacing w:before="0" w:beforeAutospacing="off" w:after="360" w:afterAutospacing="off" w:line="259" w:lineRule="auto"/>
        <w:ind w:left="360" w:right="720"/>
        <w:jc w:val="both"/>
        <w:rPr>
          <w:rFonts w:ascii="Libre Franklin" w:hAnsi="Libre Franklin" w:eastAsia="Franklin Gothic Book" w:cs="Libre Franklin"/>
          <w:i w:val="1"/>
          <w:iCs w:val="1"/>
          <w:color w:val="595959" w:themeColor="text1" w:themeTint="A6" w:themeShade="FF"/>
          <w:sz w:val="24"/>
          <w:szCs w:val="24"/>
          <w:rtl w:val="0"/>
        </w:rPr>
      </w:pPr>
      <w:r w:rsidRPr="3663E6F0" w:rsidDel="00000000" w:rsidR="00000000">
        <w:rPr>
          <w:rFonts w:ascii="Verdana" w:hAnsi="Verdana" w:eastAsia="Verdana" w:cs="Verdana"/>
          <w:b w:val="1"/>
          <w:bCs w:val="1"/>
          <w:sz w:val="24"/>
          <w:szCs w:val="24"/>
        </w:rPr>
        <w:t xml:space="preserve">Forge replay, Milano</w:t>
      </w:r>
      <w:r w:rsidRPr="3663E6F0" w:rsidDel="00000000" w:rsidR="00000000">
        <w:rPr>
          <w:rFonts w:ascii="Verdana" w:hAnsi="Verdana" w:eastAsia="Verdana" w:cs="Verdana"/>
          <w:b w:val="1"/>
          <w:bCs w:val="1"/>
          <w:sz w:val="24"/>
          <w:szCs w:val="24"/>
        </w:rPr>
        <w:t xml:space="preserve"> - </w:t>
      </w:r>
      <w:r w:rsidRPr="3663E6F0" w:rsidDel="00000000" w:rsidR="00000000">
        <w:rPr>
          <w:rFonts w:ascii="Verdana" w:hAnsi="Verdana" w:eastAsia="Verdana" w:cs="Verdana"/>
          <w:b w:val="0"/>
          <w:bCs w:val="0"/>
          <w:i w:val="1"/>
          <w:iCs w:val="1"/>
          <w:sz w:val="24"/>
          <w:szCs w:val="24"/>
        </w:rPr>
        <w:t xml:space="preserve">Mobile </w:t>
      </w:r>
      <w:r w:rsidRPr="3663E6F0" w:rsidDel="00000000" w:rsidR="00000000">
        <w:rPr>
          <w:rFonts w:ascii="Verdana" w:hAnsi="Verdana" w:eastAsia="Verdana" w:cs="Verdana"/>
          <w:b w:val="0"/>
          <w:bCs w:val="0"/>
          <w:i w:val="1"/>
          <w:iCs w:val="1"/>
          <w:sz w:val="24"/>
          <w:szCs w:val="24"/>
        </w:rPr>
        <w:t xml:space="preserve">Hybrid</w:t>
      </w:r>
      <w:r w:rsidRPr="3663E6F0" w:rsidDel="00000000" w:rsidR="00000000">
        <w:rPr>
          <w:rFonts w:ascii="Verdana" w:hAnsi="Verdana" w:eastAsia="Verdana" w:cs="Verdana"/>
          <w:b w:val="0"/>
          <w:bCs w:val="0"/>
          <w:i w:val="1"/>
          <w:iCs w:val="1"/>
          <w:sz w:val="24"/>
          <w:szCs w:val="24"/>
        </w:rPr>
        <w:t xml:space="preserve"> App developer</w:t>
      </w:r>
    </w:p>
    <w:p xmlns:wp14="http://schemas.microsoft.com/office/word/2010/wordml" w:rsidRPr="00000000" w:rsidR="00000000" w:rsidDel="00000000" w:rsidP="3663E6F0" w:rsidRDefault="00000000" wp14:textId="77777777" w14:paraId="2EC72C69">
      <w:pPr>
        <w:pStyle w:val="Normal"/>
        <w:bidi w:val="0"/>
        <w:spacing w:before="0" w:beforeAutospacing="off" w:after="360" w:afterAutospacing="off" w:line="259" w:lineRule="auto"/>
        <w:ind w:left="360" w:right="720"/>
        <w:jc w:val="both"/>
        <w:rPr>
          <w:rFonts w:ascii="Libre Franklin" w:hAnsi="Libre Franklin" w:eastAsia="Franklin Gothic Book" w:cs="Libre Franklin"/>
          <w:color w:val="595959" w:themeColor="text1" w:themeTint="A6" w:themeShade="FF"/>
          <w:sz w:val="24"/>
          <w:szCs w:val="24"/>
          <w:rtl w:val="0"/>
        </w:rPr>
      </w:pPr>
      <w:r w:rsidRPr="3663E6F0" w:rsidDel="00000000" w:rsidR="00000000">
        <w:rPr>
          <w:rFonts w:ascii="Verdana" w:hAnsi="Verdana" w:eastAsia="Verdana" w:cs="Verdana"/>
          <w:sz w:val="24"/>
          <w:szCs w:val="24"/>
        </w:rPr>
        <w:t xml:space="preserve">DECEMBER 2013 - MARCH 2014</w:t>
      </w:r>
    </w:p>
    <w:p xmlns:wp14="http://schemas.microsoft.com/office/word/2010/wordml" w:rsidRPr="00000000" w:rsidR="00000000" w:rsidDel="00000000" w:rsidP="3663E6F0" w:rsidRDefault="00000000" w14:paraId="7D06A8CE" wp14:textId="52E1D346">
      <w:pPr>
        <w:pStyle w:val="Normal"/>
        <w:bidi w:val="0"/>
        <w:spacing w:before="0" w:beforeAutospacing="off" w:after="360" w:afterAutospacing="off" w:line="259" w:lineRule="auto"/>
        <w:ind w:left="360" w:right="720"/>
        <w:jc w:val="both"/>
        <w:rPr>
          <w:rFonts w:ascii="Verdana" w:hAnsi="Verdana" w:eastAsia="Verdana" w:cs="Verdana"/>
          <w:sz w:val="24"/>
          <w:szCs w:val="24"/>
          <w:rtl w:val="0"/>
        </w:rPr>
      </w:pPr>
      <w:r w:rsidRPr="3663E6F0" w:rsidDel="00000000" w:rsidR="00000000">
        <w:rPr>
          <w:rFonts w:ascii="Verdana" w:hAnsi="Verdana" w:eastAsia="Verdana" w:cs="Verdana"/>
          <w:sz w:val="24"/>
          <w:szCs w:val="24"/>
        </w:rPr>
        <w:t xml:space="preserve">App di </w:t>
      </w:r>
      <w:r w:rsidRPr="3663E6F0" w:rsidDel="00000000" w:rsidR="00000000">
        <w:rPr>
          <w:rFonts w:ascii="Verdana" w:hAnsi="Verdana" w:eastAsia="Verdana" w:cs="Verdana"/>
          <w:sz w:val="24"/>
          <w:szCs w:val="24"/>
        </w:rPr>
        <w:t xml:space="preserve">Redeem: </w:t>
      </w:r>
      <w:proofErr w:type="spellStart"/>
      <w:r w:rsidRPr="3663E6F0" w:rsidDel="00000000" w:rsidR="00000000">
        <w:rPr>
          <w:rFonts w:ascii="Verdana" w:hAnsi="Verdana" w:eastAsia="Verdana" w:cs="Verdana"/>
          <w:sz w:val="24"/>
          <w:szCs w:val="24"/>
        </w:rPr>
        <w:t xml:space="preserve">Attività</w:t>
      </w:r>
      <w:proofErr w:type="spellEnd"/>
      <w:r w:rsidRPr="3663E6F0" w:rsidDel="00000000" w:rsidR="00000000">
        <w:rPr>
          <w:rFonts w:ascii="Verdana" w:hAnsi="Verdana" w:eastAsia="Verdana" w:cs="Verdana"/>
          <w:sz w:val="24"/>
          <w:szCs w:val="24"/>
        </w:rPr>
        <w:t xml:space="preserve"> di </w:t>
      </w:r>
      <w:proofErr w:type="spellStart"/>
      <w:r w:rsidRPr="3663E6F0" w:rsidDel="00000000" w:rsidR="00000000">
        <w:rPr>
          <w:rFonts w:ascii="Verdana" w:hAnsi="Verdana" w:eastAsia="Verdana" w:cs="Verdana"/>
          <w:sz w:val="24"/>
          <w:szCs w:val="24"/>
        </w:rPr>
        <w:t xml:space="preserve">sviluppo</w:t>
      </w:r>
      <w:proofErr w:type="spellEnd"/>
      <w:r w:rsidRPr="3663E6F0" w:rsidDel="00000000" w:rsidR="00000000">
        <w:rPr>
          <w:rFonts w:ascii="Verdana" w:hAnsi="Verdana" w:eastAsia="Verdana" w:cs="Verdana"/>
          <w:sz w:val="24"/>
          <w:szCs w:val="24"/>
        </w:rPr>
        <w:t xml:space="preserve"> </w:t>
      </w:r>
      <w:proofErr w:type="spellStart"/>
      <w:r w:rsidRPr="3663E6F0" w:rsidDel="00000000" w:rsidR="00000000">
        <w:rPr>
          <w:rFonts w:ascii="Verdana" w:hAnsi="Verdana" w:eastAsia="Verdana" w:cs="Verdana"/>
          <w:sz w:val="24"/>
          <w:szCs w:val="24"/>
        </w:rPr>
        <w:t xml:space="preserve">ibrido</w:t>
      </w:r>
      <w:proofErr w:type="spellEnd"/>
      <w:r w:rsidRPr="3663E6F0" w:rsidDel="00000000" w:rsidR="00000000">
        <w:rPr>
          <w:rFonts w:ascii="Verdana" w:hAnsi="Verdana" w:eastAsia="Verdana" w:cs="Verdana"/>
          <w:sz w:val="24"/>
          <w:szCs w:val="24"/>
        </w:rPr>
        <w:t xml:space="preserve"> in </w:t>
      </w:r>
      <w:proofErr w:type="spellStart"/>
      <w:r w:rsidRPr="3663E6F0" w:rsidDel="00000000" w:rsidR="00000000">
        <w:rPr>
          <w:rFonts w:ascii="Verdana" w:hAnsi="Verdana" w:eastAsia="Verdana" w:cs="Verdana"/>
          <w:sz w:val="24"/>
          <w:szCs w:val="24"/>
        </w:rPr>
        <w:t xml:space="preserve">ambito</w:t>
      </w:r>
      <w:proofErr w:type="spellEnd"/>
      <w:r w:rsidRPr="3663E6F0" w:rsidDel="00000000" w:rsidR="00000000">
        <w:rPr>
          <w:rFonts w:ascii="Verdana" w:hAnsi="Verdana" w:eastAsia="Verdana" w:cs="Verdana"/>
          <w:sz w:val="24"/>
          <w:szCs w:val="24"/>
        </w:rPr>
        <w:t xml:space="preserve"> game con accesso alle REST Api </w:t>
      </w:r>
      <w:proofErr w:type="spellStart"/>
      <w:r w:rsidRPr="3663E6F0" w:rsidDel="00000000" w:rsidR="00000000">
        <w:rPr>
          <w:rFonts w:ascii="Verdana" w:hAnsi="Verdana" w:eastAsia="Verdana" w:cs="Verdana"/>
          <w:sz w:val="24"/>
          <w:szCs w:val="24"/>
        </w:rPr>
        <w:t xml:space="preserve">dei</w:t>
      </w:r>
      <w:proofErr w:type="spellEnd"/>
      <w:r w:rsidRPr="3663E6F0" w:rsidDel="00000000" w:rsidR="00000000">
        <w:rPr>
          <w:rFonts w:ascii="Verdana" w:hAnsi="Verdana" w:eastAsia="Verdana" w:cs="Verdana"/>
          <w:sz w:val="24"/>
          <w:szCs w:val="24"/>
        </w:rPr>
        <w:t xml:space="preserve"> social network, </w:t>
      </w:r>
      <w:proofErr w:type="spellStart"/>
      <w:r w:rsidRPr="3663E6F0" w:rsidDel="00000000" w:rsidR="00000000">
        <w:rPr>
          <w:rFonts w:ascii="Verdana" w:hAnsi="Verdana" w:eastAsia="Verdana" w:cs="Verdana"/>
          <w:sz w:val="24"/>
          <w:szCs w:val="24"/>
        </w:rPr>
        <w:t xml:space="preserve">presso</w:t>
      </w:r>
      <w:proofErr w:type="spellEnd"/>
      <w:r w:rsidRPr="3663E6F0" w:rsidDel="00000000" w:rsidR="00000000">
        <w:rPr>
          <w:rFonts w:ascii="Verdana" w:hAnsi="Verdana" w:eastAsia="Verdana" w:cs="Verdana"/>
          <w:sz w:val="24"/>
          <w:szCs w:val="24"/>
        </w:rPr>
        <w:t xml:space="preserve"> game studio - </w:t>
      </w:r>
      <w:r w:rsidRPr="3663E6F0" w:rsidDel="00000000" w:rsidR="00000000">
        <w:rPr>
          <w:rFonts w:ascii="Verdana" w:hAnsi="Verdana" w:eastAsia="Verdana" w:cs="Verdana"/>
          <w:sz w:val="24"/>
          <w:szCs w:val="24"/>
        </w:rPr>
        <w:t xml:space="preserve">Milano </w:t>
      </w:r>
    </w:p>
    <w:p xmlns:wp14="http://schemas.microsoft.com/office/word/2010/wordml" w:rsidRPr="00000000" w:rsidR="00000000" w:rsidDel="00000000" w:rsidP="3663E6F0" w:rsidRDefault="00000000" w14:paraId="0D29EE6A" wp14:textId="74B2969E">
      <w:pPr>
        <w:pStyle w:val="testoCard"/>
        <w:rPr>
          <w:rFonts w:ascii="Verdana" w:hAnsi="Verdana" w:eastAsia="Verdana" w:cs="Verdana"/>
          <w:color w:val="595959" w:themeColor="text1" w:themeTint="A6" w:themeShade="FF"/>
          <w:sz w:val="24"/>
          <w:szCs w:val="24"/>
        </w:rPr>
      </w:pPr>
      <w:r w:rsidRPr="00000000" w:rsidDel="00000000" w:rsidR="00000000">
        <w:rPr/>
        <w:t xml:space="preserve">Per</w:t>
      </w:r>
      <w:r w:rsidRPr="00000000" w:rsidDel="00000000" w:rsidR="00000000">
        <w:rPr/>
        <w:t xml:space="preserve"> Android e iOS, </w:t>
      </w:r>
      <w:proofErr w:type="spellStart"/>
      <w:r w:rsidRPr="00000000" w:rsidDel="00000000" w:rsidR="00000000">
        <w:rPr/>
        <w:t xml:space="preserve">l’app</w:t>
      </w:r>
      <w:proofErr w:type="spellEnd"/>
      <w:r w:rsidRPr="00000000" w:rsidDel="00000000" w:rsidR="00000000">
        <w:rPr/>
        <w:t xml:space="preserve"> </w:t>
      </w:r>
      <w:proofErr w:type="spellStart"/>
      <w:r w:rsidRPr="00000000" w:rsidDel="00000000" w:rsidR="00000000">
        <w:rPr/>
        <w:t xml:space="preserve">permette</w:t>
      </w:r>
      <w:proofErr w:type="spellEnd"/>
      <w:r w:rsidRPr="00000000" w:rsidDel="00000000" w:rsidR="00000000">
        <w:rPr/>
        <w:t xml:space="preserve"> di </w:t>
      </w:r>
      <w:proofErr w:type="spellStart"/>
      <w:r w:rsidRPr="00000000" w:rsidDel="00000000" w:rsidR="00000000">
        <w:rPr/>
        <w:t xml:space="preserve">ricevere</w:t>
      </w:r>
      <w:proofErr w:type="spellEnd"/>
      <w:r w:rsidRPr="00000000" w:rsidDel="00000000" w:rsidR="00000000">
        <w:rPr/>
        <w:t xml:space="preserve"> da un server </w:t>
      </w:r>
      <w:proofErr w:type="spellStart"/>
      <w:r w:rsidRPr="00000000" w:rsidDel="00000000" w:rsidR="00000000">
        <w:rPr/>
        <w:t xml:space="preserve">dedicato</w:t>
      </w:r>
      <w:proofErr w:type="spellEnd"/>
      <w:r w:rsidRPr="00000000" w:rsidDel="00000000" w:rsidR="00000000">
        <w:rPr/>
        <w:t xml:space="preserve"> un </w:t>
      </w:r>
      <w:proofErr w:type="spellStart"/>
      <w:r w:rsidRPr="00000000" w:rsidDel="00000000" w:rsidR="00000000">
        <w:rPr/>
        <w:t xml:space="preserve">elenco</w:t>
      </w:r>
      <w:proofErr w:type="spellEnd"/>
      <w:r w:rsidRPr="00000000" w:rsidDel="00000000" w:rsidR="00000000">
        <w:rPr/>
        <w:t xml:space="preserve"> di task </w:t>
      </w:r>
      <w:proofErr w:type="spellStart"/>
      <w:r w:rsidRPr="00000000" w:rsidDel="00000000" w:rsidR="00000000">
        <w:rPr/>
        <w:t xml:space="preserve">su</w:t>
      </w:r>
      <w:proofErr w:type="spellEnd"/>
      <w:r w:rsidRPr="00000000" w:rsidDel="00000000" w:rsidR="00000000">
        <w:rPr/>
        <w:t xml:space="preserve"> social network (like e </w:t>
      </w:r>
      <w:proofErr w:type="spellStart"/>
      <w:r w:rsidRPr="00000000" w:rsidDel="00000000" w:rsidR="00000000">
        <w:rPr/>
        <w:t xml:space="preserve">attività</w:t>
      </w:r>
      <w:proofErr w:type="spellEnd"/>
      <w:r w:rsidRPr="00000000" w:rsidDel="00000000" w:rsidR="00000000">
        <w:rPr/>
        <w:t xml:space="preserve"> social </w:t>
      </w:r>
      <w:proofErr w:type="spellStart"/>
      <w:r w:rsidRPr="00000000" w:rsidDel="00000000" w:rsidR="00000000">
        <w:rPr/>
        <w:t xml:space="preserve">similari</w:t>
      </w:r>
      <w:proofErr w:type="spellEnd"/>
      <w:r w:rsidRPr="00000000" w:rsidDel="00000000" w:rsidR="00000000">
        <w:rPr/>
        <w:t xml:space="preserve"> per </w:t>
      </w:r>
      <w:proofErr w:type="spellStart"/>
      <w:r w:rsidRPr="00000000" w:rsidDel="00000000" w:rsidR="00000000">
        <w:rPr/>
        <w:t xml:space="preserve">conto</w:t>
      </w:r>
      <w:proofErr w:type="spellEnd"/>
      <w:r w:rsidRPr="00000000" w:rsidDel="00000000" w:rsidR="00000000">
        <w:rPr/>
        <w:t xml:space="preserve"> di </w:t>
      </w:r>
      <w:proofErr w:type="spellStart"/>
      <w:r w:rsidRPr="00000000" w:rsidDel="00000000" w:rsidR="00000000">
        <w:rPr/>
        <w:t xml:space="preserve">clienti</w:t>
      </w:r>
      <w:proofErr w:type="spellEnd"/>
      <w:r w:rsidRPr="00000000" w:rsidDel="00000000" w:rsidR="00000000">
        <w:rPr/>
        <w:t xml:space="preserve"> </w:t>
      </w:r>
      <w:proofErr w:type="spellStart"/>
      <w:r w:rsidRPr="00000000" w:rsidDel="00000000" w:rsidR="00000000">
        <w:rPr/>
        <w:t xml:space="preserve">terzi</w:t>
      </w:r>
      <w:proofErr w:type="spellEnd"/>
      <w:r w:rsidRPr="00000000" w:rsidDel="00000000" w:rsidR="00000000">
        <w:rPr/>
        <w:t xml:space="preserve">) </w:t>
      </w:r>
      <w:proofErr w:type="spellStart"/>
      <w:r w:rsidRPr="00000000" w:rsidDel="00000000" w:rsidR="00000000">
        <w:rPr/>
        <w:t xml:space="preserve">assegnati</w:t>
      </w:r>
      <w:proofErr w:type="spellEnd"/>
      <w:r w:rsidRPr="00000000" w:rsidDel="00000000" w:rsidR="00000000">
        <w:rPr/>
        <w:t xml:space="preserve"> </w:t>
      </w:r>
      <w:proofErr w:type="spellStart"/>
      <w:r w:rsidRPr="00000000" w:rsidDel="00000000" w:rsidR="00000000">
        <w:rPr/>
        <w:t xml:space="preserve">all'utente</w:t>
      </w:r>
      <w:proofErr w:type="spellEnd"/>
      <w:r w:rsidRPr="00000000" w:rsidDel="00000000" w:rsidR="00000000">
        <w:rPr/>
        <w:t xml:space="preserve">, </w:t>
      </w:r>
      <w:proofErr w:type="spellStart"/>
      <w:r w:rsidRPr="00000000" w:rsidDel="00000000" w:rsidR="00000000">
        <w:rPr/>
        <w:t xml:space="preserve">registrarne</w:t>
      </w:r>
      <w:proofErr w:type="spellEnd"/>
      <w:r w:rsidRPr="00000000" w:rsidDel="00000000" w:rsidR="00000000">
        <w:rPr/>
        <w:t xml:space="preserve"> </w:t>
      </w:r>
      <w:proofErr w:type="spellStart"/>
      <w:r w:rsidRPr="00000000" w:rsidDel="00000000" w:rsidR="00000000">
        <w:rPr/>
        <w:t xml:space="preserve">l'esecuzione</w:t>
      </w:r>
      <w:proofErr w:type="spellEnd"/>
      <w:r w:rsidRPr="00000000" w:rsidDel="00000000" w:rsidR="00000000">
        <w:rPr/>
        <w:t xml:space="preserve"> ed </w:t>
      </w:r>
      <w:proofErr w:type="spellStart"/>
      <w:r w:rsidRPr="00000000" w:rsidDel="00000000" w:rsidR="00000000">
        <w:rPr/>
        <w:t xml:space="preserve">assegnare</w:t>
      </w:r>
      <w:proofErr w:type="spellEnd"/>
      <w:r w:rsidRPr="00000000" w:rsidDel="00000000" w:rsidR="00000000">
        <w:rPr/>
        <w:t xml:space="preserve"> il </w:t>
      </w:r>
      <w:proofErr w:type="spellStart"/>
      <w:r w:rsidRPr="00000000" w:rsidDel="00000000" w:rsidR="00000000">
        <w:rPr/>
        <w:t xml:space="preserve">corrispettivo</w:t>
      </w:r>
      <w:proofErr w:type="spellEnd"/>
      <w:r w:rsidRPr="00000000" w:rsidDel="00000000" w:rsidR="00000000">
        <w:rPr/>
        <w:t xml:space="preserve"> in </w:t>
      </w:r>
      <w:proofErr w:type="spellStart"/>
      <w:r w:rsidRPr="00000000" w:rsidDel="00000000" w:rsidR="00000000">
        <w:rPr/>
        <w:t xml:space="preserve">punti</w:t>
      </w:r>
      <w:proofErr w:type="spellEnd"/>
      <w:r w:rsidRPr="00000000" w:rsidDel="00000000" w:rsidR="00000000">
        <w:rPr/>
        <w:t xml:space="preserve">, </w:t>
      </w:r>
      <w:proofErr w:type="spellStart"/>
      <w:r w:rsidRPr="00000000" w:rsidDel="00000000" w:rsidR="00000000">
        <w:rPr/>
        <w:t xml:space="preserve">permettendo</w:t>
      </w:r>
      <w:proofErr w:type="spellEnd"/>
      <w:r w:rsidRPr="00000000" w:rsidDel="00000000" w:rsidR="00000000">
        <w:rPr/>
        <w:t xml:space="preserve"> </w:t>
      </w:r>
      <w:proofErr w:type="spellStart"/>
      <w:r w:rsidRPr="00000000" w:rsidDel="00000000" w:rsidR="00000000">
        <w:rPr/>
        <w:t xml:space="preserve">quindi</w:t>
      </w:r>
      <w:proofErr w:type="spellEnd"/>
      <w:r w:rsidRPr="00000000" w:rsidDel="00000000" w:rsidR="00000000">
        <w:rPr/>
        <w:t xml:space="preserve"> di </w:t>
      </w:r>
      <w:proofErr w:type="spellStart"/>
      <w:r w:rsidRPr="00000000" w:rsidDel="00000000" w:rsidR="00000000">
        <w:rPr/>
        <w:t xml:space="preserve">spenderli</w:t>
      </w:r>
      <w:proofErr w:type="spellEnd"/>
      <w:r w:rsidRPr="00000000" w:rsidDel="00000000" w:rsidR="00000000">
        <w:rPr/>
        <w:t xml:space="preserve"> in </w:t>
      </w:r>
      <w:proofErr w:type="spellStart"/>
      <w:r w:rsidRPr="00000000" w:rsidDel="00000000" w:rsidR="00000000">
        <w:rPr/>
        <w:t xml:space="preserve">cambio</w:t>
      </w:r>
      <w:proofErr w:type="spellEnd"/>
      <w:r w:rsidRPr="00000000" w:rsidDel="00000000" w:rsidR="00000000">
        <w:rPr/>
        <w:t xml:space="preserve"> di </w:t>
      </w:r>
      <w:proofErr w:type="spellStart"/>
      <w:r w:rsidRPr="00000000" w:rsidDel="00000000" w:rsidR="00000000">
        <w:rPr/>
        <w:t xml:space="preserve">beni</w:t>
      </w:r>
      <w:proofErr w:type="spellEnd"/>
      <w:r w:rsidRPr="00000000" w:rsidDel="00000000" w:rsidR="00000000">
        <w:rPr/>
        <w:t xml:space="preserve"> o </w:t>
      </w:r>
      <w:proofErr w:type="spellStart"/>
      <w:r w:rsidRPr="00000000" w:rsidDel="00000000" w:rsidR="00000000">
        <w:rPr/>
        <w:t xml:space="preserve">convertirli</w:t>
      </w:r>
      <w:proofErr w:type="spellEnd"/>
      <w:r w:rsidRPr="00000000" w:rsidDel="00000000" w:rsidR="00000000">
        <w:rPr/>
        <w:t xml:space="preserve"> in </w:t>
      </w:r>
      <w:proofErr w:type="spellStart"/>
      <w:r w:rsidRPr="00000000" w:rsidDel="00000000" w:rsidR="00000000">
        <w:rPr/>
        <w:t xml:space="preserve">denaro</w:t>
      </w:r>
      <w:proofErr w:type="spellEnd"/>
      <w:r w:rsidRPr="00000000" w:rsidDel="00000000" w:rsidR="00000000">
        <w:rPr/>
        <w:t xml:space="preserve"> </w:t>
      </w:r>
      <w:proofErr w:type="spellStart"/>
      <w:r w:rsidRPr="00000000" w:rsidDel="00000000" w:rsidR="00000000">
        <w:rPr/>
        <w:t xml:space="preserve">su</w:t>
      </w:r>
      <w:proofErr w:type="spellEnd"/>
      <w:r w:rsidRPr="00000000" w:rsidDel="00000000" w:rsidR="00000000">
        <w:rPr/>
        <w:t xml:space="preserve"> uno store </w:t>
      </w:r>
      <w:proofErr w:type="spellStart"/>
      <w:r w:rsidRPr="00000000" w:rsidDel="00000000" w:rsidR="00000000">
        <w:rPr/>
        <w:t xml:space="preserve">integrato</w:t>
      </w:r>
      <w:proofErr w:type="spellEnd"/>
      <w:r w:rsidRPr="00000000" w:rsidDel="00000000" w:rsidR="00000000">
        <w:rPr/>
        <w:t xml:space="preserve"> </w:t>
      </w:r>
      <w:proofErr w:type="spellStart"/>
      <w:r w:rsidRPr="00000000" w:rsidDel="00000000" w:rsidR="00000000">
        <w:rPr/>
        <w:t xml:space="preserve">nell'app</w:t>
      </w:r>
      <w:proofErr w:type="spellEnd"/>
      <w:r w:rsidRPr="00000000" w:rsidDel="00000000" w:rsidR="00000000">
        <w:rPr/>
        <w:t xml:space="preserve"> (</w:t>
      </w:r>
      <w:proofErr w:type="spellStart"/>
      <w:r w:rsidRPr="00000000" w:rsidDel="00000000" w:rsidR="00000000">
        <w:rPr/>
        <w:t xml:space="preserve">funzione</w:t>
      </w:r>
      <w:proofErr w:type="spellEnd"/>
      <w:r w:rsidRPr="00000000" w:rsidDel="00000000" w:rsidR="00000000">
        <w:rPr/>
        <w:t xml:space="preserve"> redeem). </w:t>
      </w:r>
    </w:p>
    <w:p xmlns:wp14="http://schemas.microsoft.com/office/word/2010/wordml" w:rsidRPr="00000000" w:rsidR="00000000" w:rsidDel="00000000" w:rsidP="3663E6F0" w:rsidRDefault="00000000" wp14:textId="77777777" w14:paraId="24807E8E">
      <w:pPr>
        <w:pStyle w:val="testoCard"/>
        <w:rPr>
          <w:rFonts w:ascii="Verdana" w:hAnsi="Verdana" w:eastAsia="Verdana" w:cs="Verdana"/>
          <w:color w:val="595959" w:themeColor="text1" w:themeTint="A6" w:themeShade="FF"/>
          <w:sz w:val="24"/>
          <w:szCs w:val="24"/>
        </w:rPr>
      </w:pPr>
      <w:proofErr w:type="spellStart"/>
      <w:r w:rsidRPr="00000000" w:rsidDel="00000000" w:rsidR="00000000">
        <w:rPr/>
        <w:t xml:space="preserve">Attività</w:t>
      </w:r>
      <w:proofErr w:type="spellEnd"/>
    </w:p>
    <w:p xmlns:wp14="http://schemas.microsoft.com/office/word/2010/wordml" w:rsidRPr="00000000" w:rsidR="00000000" w:rsidDel="00000000" w:rsidP="3663E6F0" w:rsidRDefault="00000000" w14:paraId="6D7E6B14" wp14:textId="47942C91">
      <w:pPr>
        <w:pStyle w:val="testoCard"/>
        <w:numPr>
          <w:ilvl w:val="0"/>
          <w:numId w:val="35"/>
        </w:numPr>
        <w:rPr>
          <w:rFonts w:ascii="Verdana" w:hAnsi="Verdana" w:eastAsia="Verdana" w:cs="Verdana"/>
          <w:color w:val="595959" w:themeColor="text1" w:themeTint="A6" w:themeShade="FF"/>
          <w:sz w:val="24"/>
          <w:szCs w:val="24"/>
        </w:rPr>
      </w:pPr>
      <w:proofErr w:type="spellStart"/>
      <w:r w:rsidRPr="00000000" w:rsidDel="00000000" w:rsidR="00000000">
        <w:rPr/>
        <w:t xml:space="preserve">Formazione</w:t>
      </w:r>
      <w:proofErr w:type="spellEnd"/>
      <w:r w:rsidRPr="00000000" w:rsidDel="00000000" w:rsidR="00000000">
        <w:rPr/>
        <w:t xml:space="preserve"> </w:t>
      </w:r>
      <w:proofErr w:type="spellStart"/>
      <w:r w:rsidRPr="00000000" w:rsidDel="00000000" w:rsidR="00000000">
        <w:rPr/>
        <w:t xml:space="preserve">dei</w:t>
      </w:r>
      <w:proofErr w:type="spellEnd"/>
      <w:r w:rsidRPr="00000000" w:rsidDel="00000000" w:rsidR="00000000">
        <w:rPr/>
        <w:t xml:space="preserve"> </w:t>
      </w:r>
      <w:proofErr w:type="spellStart"/>
      <w:r w:rsidRPr="00000000" w:rsidDel="00000000" w:rsidR="00000000">
        <w:rPr/>
        <w:t xml:space="preserve">componenti</w:t>
      </w:r>
      <w:proofErr w:type="spellEnd"/>
      <w:r w:rsidRPr="00000000" w:rsidDel="00000000" w:rsidR="00000000">
        <w:rPr/>
        <w:t xml:space="preserve"> del </w:t>
      </w:r>
      <w:proofErr w:type="spellStart"/>
      <w:r w:rsidRPr="00000000" w:rsidDel="00000000" w:rsidR="00000000">
        <w:rPr/>
        <w:t xml:space="preserve">gruppo</w:t>
      </w:r>
      <w:proofErr w:type="spellEnd"/>
      <w:r w:rsidRPr="00000000" w:rsidDel="00000000" w:rsidR="00000000">
        <w:rPr/>
        <w:t xml:space="preserve"> di </w:t>
      </w:r>
      <w:proofErr w:type="spellStart"/>
      <w:r w:rsidRPr="00000000" w:rsidDel="00000000" w:rsidR="00000000">
        <w:rPr/>
        <w:t xml:space="preserve">lavoro</w:t>
      </w:r>
      <w:proofErr w:type="spellEnd"/>
      <w:r w:rsidRPr="00000000" w:rsidDel="00000000" w:rsidR="00000000">
        <w:rPr/>
        <w:t xml:space="preserve"> </w:t>
      </w:r>
      <w:proofErr w:type="spellStart"/>
      <w:r w:rsidRPr="00000000" w:rsidDel="00000000" w:rsidR="00000000">
        <w:rPr/>
        <w:t xml:space="preserve">sulla</w:t>
      </w:r>
      <w:proofErr w:type="spellEnd"/>
      <w:r w:rsidRPr="00000000" w:rsidDel="00000000" w:rsidR="00000000">
        <w:rPr/>
        <w:t xml:space="preserve"> </w:t>
      </w:r>
      <w:proofErr w:type="spellStart"/>
      <w:r w:rsidRPr="00000000" w:rsidDel="00000000" w:rsidR="00000000">
        <w:rPr/>
        <w:t xml:space="preserve">tecnologia</w:t>
      </w:r>
      <w:proofErr w:type="spellEnd"/>
      <w:r w:rsidRPr="00000000" w:rsidDel="00000000" w:rsidR="00000000">
        <w:rPr/>
        <w:t xml:space="preserve"> </w:t>
      </w:r>
      <w:proofErr w:type="spellStart"/>
      <w:r w:rsidRPr="00000000" w:rsidDel="00000000" w:rsidR="00000000">
        <w:rPr/>
        <w:t xml:space="preserve">adoperata</w:t>
      </w:r>
      <w:proofErr w:type="spellEnd"/>
      <w:r w:rsidRPr="00000000" w:rsidDel="00000000" w:rsidR="00000000">
        <w:rPr/>
        <w:t xml:space="preserve"> (</w:t>
      </w:r>
      <w:proofErr w:type="spellStart"/>
      <w:r w:rsidRPr="00000000" w:rsidDel="00000000" w:rsidR="00000000">
        <w:rPr/>
        <w:t xml:space="preserve">Phonegap</w:t>
      </w:r>
      <w:proofErr w:type="spellEnd"/>
      <w:r w:rsidRPr="00000000" w:rsidDel="00000000" w:rsidR="00000000">
        <w:rPr/>
        <w:t xml:space="preserve">/</w:t>
      </w:r>
      <w:proofErr w:type="gramStart"/>
      <w:r w:rsidRPr="00000000" w:rsidDel="00000000" w:rsidR="00000000">
        <w:rPr/>
        <w:t xml:space="preserve">Cordova )</w:t>
      </w:r>
      <w:proofErr w:type="gramEnd"/>
    </w:p>
    <w:p xmlns:wp14="http://schemas.microsoft.com/office/word/2010/wordml" w:rsidRPr="00000000" w:rsidR="00000000" w:rsidDel="00000000" w:rsidP="3663E6F0" w:rsidRDefault="00000000" w14:paraId="7E800260" wp14:textId="23C25C2E">
      <w:pPr>
        <w:pStyle w:val="testoCard"/>
        <w:numPr>
          <w:ilvl w:val="0"/>
          <w:numId w:val="35"/>
        </w:numPr>
        <w:rPr>
          <w:rFonts w:ascii="Verdana" w:hAnsi="Verdana" w:eastAsia="Verdana" w:cs="Verdana"/>
          <w:color w:val="595959" w:themeColor="text1" w:themeTint="A6" w:themeShade="FF"/>
          <w:sz w:val="24"/>
          <w:szCs w:val="24"/>
        </w:rPr>
      </w:pPr>
      <w:r w:rsidRPr="00000000" w:rsidDel="00000000" w:rsidR="00000000">
        <w:rPr/>
        <w:t xml:space="preserve">Set-up </w:t>
      </w:r>
      <w:proofErr w:type="spellStart"/>
      <w:r w:rsidRPr="00000000" w:rsidDel="00000000" w:rsidR="00000000">
        <w:rPr/>
        <w:t xml:space="preserve">dell'ambiente</w:t>
      </w:r>
      <w:proofErr w:type="spellEnd"/>
      <w:r w:rsidRPr="00000000" w:rsidDel="00000000" w:rsidR="00000000">
        <w:rPr/>
        <w:t xml:space="preserve"> di </w:t>
      </w:r>
      <w:proofErr w:type="spellStart"/>
      <w:r w:rsidRPr="00000000" w:rsidDel="00000000" w:rsidR="00000000">
        <w:rPr/>
        <w:t xml:space="preserve">sviluppo</w:t>
      </w:r>
      <w:proofErr w:type="spellEnd"/>
      <w:r w:rsidRPr="00000000" w:rsidDel="00000000" w:rsidR="00000000">
        <w:rPr/>
        <w:t xml:space="preserve"> </w:t>
      </w:r>
      <w:proofErr w:type="spellStart"/>
      <w:r w:rsidRPr="00000000" w:rsidDel="00000000" w:rsidR="00000000">
        <w:rPr/>
        <w:t xml:space="preserve">multipiattaforma</w:t>
      </w:r>
      <w:proofErr w:type="spellEnd"/>
      <w:r w:rsidRPr="00000000" w:rsidDel="00000000" w:rsidR="00000000">
        <w:rPr/>
        <w:t xml:space="preserve"> per </w:t>
      </w:r>
      <w:proofErr w:type="spellStart"/>
      <w:r w:rsidRPr="00000000" w:rsidDel="00000000" w:rsidR="00000000">
        <w:rPr/>
        <w:t xml:space="preserve">progetti</w:t>
      </w:r>
      <w:proofErr w:type="spellEnd"/>
      <w:r w:rsidRPr="00000000" w:rsidDel="00000000" w:rsidR="00000000">
        <w:rPr/>
        <w:t xml:space="preserve"> </w:t>
      </w:r>
      <w:proofErr w:type="spellStart"/>
      <w:r w:rsidRPr="00000000" w:rsidDel="00000000" w:rsidR="00000000">
        <w:rPr/>
        <w:t xml:space="preserve">Phonegap</w:t>
      </w:r>
      <w:proofErr w:type="spellEnd"/>
    </w:p>
    <w:p xmlns:wp14="http://schemas.microsoft.com/office/word/2010/wordml" w:rsidRPr="00000000" w:rsidR="00000000" w:rsidDel="00000000" w:rsidP="3663E6F0" w:rsidRDefault="00000000" w14:paraId="733C819B" wp14:textId="024AB7FD">
      <w:pPr>
        <w:pStyle w:val="testoCard"/>
        <w:numPr>
          <w:ilvl w:val="0"/>
          <w:numId w:val="35"/>
        </w:numPr>
        <w:rPr>
          <w:rFonts w:ascii="Verdana" w:hAnsi="Verdana" w:eastAsia="Verdana" w:cs="Verdana"/>
          <w:color w:val="595959" w:themeColor="text1" w:themeTint="A6" w:themeShade="FF"/>
          <w:sz w:val="24"/>
          <w:szCs w:val="24"/>
        </w:rPr>
      </w:pPr>
      <w:proofErr w:type="spellStart"/>
      <w:r w:rsidRPr="00000000" w:rsidDel="00000000" w:rsidR="00000000">
        <w:rPr/>
        <w:t xml:space="preserve">Ricerca</w:t>
      </w:r>
      <w:proofErr w:type="spellEnd"/>
      <w:r w:rsidRPr="00000000" w:rsidDel="00000000" w:rsidR="00000000">
        <w:rPr/>
        <w:t xml:space="preserve"> e </w:t>
      </w:r>
      <w:proofErr w:type="spellStart"/>
      <w:r w:rsidRPr="00000000" w:rsidDel="00000000" w:rsidR="00000000">
        <w:rPr/>
        <w:t xml:space="preserve">verifica</w:t>
      </w:r>
      <w:proofErr w:type="spellEnd"/>
      <w:r w:rsidRPr="00000000" w:rsidDel="00000000" w:rsidR="00000000">
        <w:rPr/>
        <w:t xml:space="preserve"> </w:t>
      </w:r>
      <w:proofErr w:type="spellStart"/>
      <w:r w:rsidRPr="00000000" w:rsidDel="00000000" w:rsidR="00000000">
        <w:rPr/>
        <w:t xml:space="preserve">dei</w:t>
      </w:r>
      <w:proofErr w:type="spellEnd"/>
      <w:r w:rsidRPr="00000000" w:rsidDel="00000000" w:rsidR="00000000">
        <w:rPr/>
        <w:t xml:space="preserve"> plugin Cordova </w:t>
      </w:r>
      <w:proofErr w:type="spellStart"/>
      <w:r w:rsidRPr="00000000" w:rsidDel="00000000" w:rsidR="00000000">
        <w:rPr/>
        <w:t xml:space="preserve">necessari</w:t>
      </w:r>
      <w:proofErr w:type="spellEnd"/>
    </w:p>
    <w:p xmlns:wp14="http://schemas.microsoft.com/office/word/2010/wordml" w:rsidRPr="00000000" w:rsidR="00000000" w:rsidDel="00000000" w:rsidP="3663E6F0" w:rsidRDefault="00000000" w14:paraId="5F61F2D9" wp14:textId="63DF8506">
      <w:pPr>
        <w:pStyle w:val="testoCard"/>
        <w:numPr>
          <w:ilvl w:val="0"/>
          <w:numId w:val="35"/>
        </w:numPr>
        <w:rPr>
          <w:rFonts w:ascii="Verdana" w:hAnsi="Verdana" w:eastAsia="Verdana" w:cs="Verdana"/>
          <w:color w:val="595959" w:themeColor="text1" w:themeTint="A6" w:themeShade="FF"/>
          <w:sz w:val="24"/>
          <w:szCs w:val="24"/>
        </w:rPr>
      </w:pPr>
      <w:proofErr w:type="spellStart"/>
      <w:r w:rsidRPr="00000000" w:rsidDel="00000000" w:rsidR="00000000">
        <w:rPr/>
        <w:t xml:space="preserve">Analisi</w:t>
      </w:r>
      <w:proofErr w:type="spellEnd"/>
      <w:r w:rsidRPr="00000000" w:rsidDel="00000000" w:rsidR="00000000">
        <w:rPr/>
        <w:t xml:space="preserve"> di </w:t>
      </w:r>
      <w:proofErr w:type="spellStart"/>
      <w:r w:rsidRPr="00000000" w:rsidDel="00000000" w:rsidR="00000000">
        <w:rPr/>
        <w:t xml:space="preserve">fattibilità</w:t>
      </w:r>
      <w:proofErr w:type="spellEnd"/>
      <w:r w:rsidRPr="00000000" w:rsidDel="00000000" w:rsidR="00000000">
        <w:rPr/>
        <w:t xml:space="preserve"> </w:t>
      </w:r>
      <w:proofErr w:type="spellStart"/>
      <w:r w:rsidRPr="00000000" w:rsidDel="00000000" w:rsidR="00000000">
        <w:rPr/>
        <w:t xml:space="preserve">della</w:t>
      </w:r>
      <w:proofErr w:type="spellEnd"/>
      <w:r w:rsidRPr="00000000" w:rsidDel="00000000" w:rsidR="00000000">
        <w:rPr/>
        <w:t xml:space="preserve"> </w:t>
      </w:r>
      <w:proofErr w:type="spellStart"/>
      <w:r w:rsidRPr="00000000" w:rsidDel="00000000" w:rsidR="00000000">
        <w:rPr/>
        <w:t xml:space="preserve">gestione</w:t>
      </w:r>
      <w:proofErr w:type="spellEnd"/>
      <w:r w:rsidRPr="00000000" w:rsidDel="00000000" w:rsidR="00000000">
        <w:rPr/>
        <w:t xml:space="preserve"> HTML5 del video embedding </w:t>
      </w:r>
      <w:proofErr w:type="spellStart"/>
      <w:r w:rsidRPr="00000000" w:rsidDel="00000000" w:rsidR="00000000">
        <w:rPr/>
        <w:t xml:space="preserve">su</w:t>
      </w:r>
      <w:proofErr w:type="spellEnd"/>
      <w:r w:rsidRPr="00000000" w:rsidDel="00000000" w:rsidR="00000000">
        <w:rPr/>
        <w:t xml:space="preserve"> Android 2.x/4.x e </w:t>
      </w:r>
      <w:proofErr w:type="spellStart"/>
      <w:r w:rsidRPr="00000000" w:rsidDel="00000000" w:rsidR="00000000">
        <w:rPr/>
        <w:t xml:space="preserve">su</w:t>
      </w:r>
      <w:proofErr w:type="spellEnd"/>
      <w:r w:rsidRPr="00000000" w:rsidDel="00000000" w:rsidR="00000000">
        <w:rPr/>
        <w:t xml:space="preserve"> iOS</w:t>
      </w:r>
    </w:p>
    <w:p xmlns:wp14="http://schemas.microsoft.com/office/word/2010/wordml" w:rsidRPr="00000000" w:rsidR="00000000" w:rsidDel="00000000" w:rsidP="3663E6F0" w:rsidRDefault="00000000" w14:paraId="2250F0A7" wp14:textId="657AC68E">
      <w:pPr>
        <w:pStyle w:val="testoCard"/>
        <w:numPr>
          <w:ilvl w:val="0"/>
          <w:numId w:val="35"/>
        </w:numPr>
        <w:rPr>
          <w:rFonts w:ascii="Verdana" w:hAnsi="Verdana" w:eastAsia="Verdana" w:cs="Verdana"/>
          <w:color w:val="595959" w:themeColor="text1" w:themeTint="A6" w:themeShade="FF"/>
          <w:sz w:val="24"/>
          <w:szCs w:val="24"/>
        </w:rPr>
      </w:pPr>
      <w:proofErr w:type="spellStart"/>
      <w:r w:rsidRPr="00000000" w:rsidDel="00000000" w:rsidR="00000000">
        <w:rPr/>
        <w:t xml:space="preserve">Sviluppo</w:t>
      </w:r>
      <w:proofErr w:type="spellEnd"/>
      <w:r w:rsidRPr="00000000" w:rsidDel="00000000" w:rsidR="00000000">
        <w:rPr/>
        <w:t xml:space="preserve"> </w:t>
      </w:r>
      <w:proofErr w:type="spellStart"/>
      <w:r w:rsidRPr="00000000" w:rsidDel="00000000" w:rsidR="00000000">
        <w:rPr/>
        <w:t xml:space="preserve">architettura</w:t>
      </w:r>
      <w:proofErr w:type="spellEnd"/>
      <w:r w:rsidRPr="00000000" w:rsidDel="00000000" w:rsidR="00000000">
        <w:rPr/>
        <w:t xml:space="preserve"> </w:t>
      </w:r>
      <w:proofErr w:type="spellStart"/>
      <w:r w:rsidRPr="00000000" w:rsidDel="00000000" w:rsidR="00000000">
        <w:rPr/>
        <w:t xml:space="preserve">strutturale</w:t>
      </w:r>
      <w:proofErr w:type="spellEnd"/>
      <w:r w:rsidRPr="00000000" w:rsidDel="00000000" w:rsidR="00000000">
        <w:rPr/>
        <w:t xml:space="preserve"> </w:t>
      </w:r>
      <w:proofErr w:type="spellStart"/>
      <w:r w:rsidRPr="00000000" w:rsidDel="00000000" w:rsidR="00000000">
        <w:rPr/>
        <w:t xml:space="preserve">motore</w:t>
      </w:r>
      <w:proofErr w:type="spellEnd"/>
      <w:r w:rsidRPr="00000000" w:rsidDel="00000000" w:rsidR="00000000">
        <w:rPr/>
        <w:t xml:space="preserve"> di </w:t>
      </w:r>
      <w:proofErr w:type="spellStart"/>
      <w:r w:rsidRPr="00000000" w:rsidDel="00000000" w:rsidR="00000000">
        <w:rPr/>
        <w:t xml:space="preserve">gestione</w:t>
      </w:r>
      <w:proofErr w:type="spellEnd"/>
      <w:r w:rsidRPr="00000000" w:rsidDel="00000000" w:rsidR="00000000">
        <w:rPr/>
        <w:t xml:space="preserve"> </w:t>
      </w:r>
      <w:proofErr w:type="spellStart"/>
      <w:r w:rsidRPr="00000000" w:rsidDel="00000000" w:rsidR="00000000">
        <w:rPr/>
        <w:t xml:space="preserve">dati</w:t>
      </w:r>
      <w:proofErr w:type="spellEnd"/>
      <w:r w:rsidRPr="00000000" w:rsidDel="00000000" w:rsidR="00000000">
        <w:rPr/>
        <w:t xml:space="preserve"> e workflow </w:t>
      </w:r>
      <w:proofErr w:type="spellStart"/>
      <w:r w:rsidRPr="00000000" w:rsidDel="00000000" w:rsidR="00000000">
        <w:rPr/>
        <w:t xml:space="preserve">applicativo</w:t>
      </w:r>
      <w:proofErr w:type="spellEnd"/>
    </w:p>
    <w:p xmlns:wp14="http://schemas.microsoft.com/office/word/2010/wordml" w:rsidRPr="00000000" w:rsidR="00000000" w:rsidDel="00000000" w:rsidP="3663E6F0" w:rsidRDefault="00000000" w14:paraId="0AAFBD48" wp14:textId="5AF8D222">
      <w:pPr>
        <w:pStyle w:val="testoCard"/>
        <w:numPr>
          <w:ilvl w:val="0"/>
          <w:numId w:val="35"/>
        </w:numPr>
        <w:rPr>
          <w:rFonts w:ascii="Verdana" w:hAnsi="Verdana" w:eastAsia="Verdana" w:cs="Verdana"/>
          <w:color w:val="595959" w:themeColor="text1" w:themeTint="A6" w:themeShade="FF"/>
          <w:sz w:val="24"/>
          <w:szCs w:val="24"/>
        </w:rPr>
      </w:pPr>
      <w:proofErr w:type="spellStart"/>
      <w:r w:rsidRPr="00000000" w:rsidDel="00000000" w:rsidR="00000000">
        <w:rPr/>
        <w:t xml:space="preserve">Sviluppo</w:t>
      </w:r>
      <w:proofErr w:type="spellEnd"/>
      <w:r w:rsidRPr="00000000" w:rsidDel="00000000" w:rsidR="00000000">
        <w:rPr/>
        <w:t xml:space="preserve"> </w:t>
      </w:r>
      <w:proofErr w:type="spellStart"/>
      <w:r w:rsidRPr="00000000" w:rsidDel="00000000" w:rsidR="00000000">
        <w:rPr/>
        <w:t xml:space="preserve">della</w:t>
      </w:r>
      <w:proofErr w:type="spellEnd"/>
      <w:r w:rsidRPr="00000000" w:rsidDel="00000000" w:rsidR="00000000">
        <w:rPr/>
        <w:t xml:space="preserve"> </w:t>
      </w:r>
      <w:proofErr w:type="spellStart"/>
      <w:r w:rsidRPr="00000000" w:rsidDel="00000000" w:rsidR="00000000">
        <w:rPr/>
        <w:t xml:space="preserve">gestione</w:t>
      </w:r>
      <w:proofErr w:type="spellEnd"/>
      <w:r w:rsidRPr="00000000" w:rsidDel="00000000" w:rsidR="00000000">
        <w:rPr/>
        <w:t xml:space="preserve"> del </w:t>
      </w:r>
      <w:proofErr w:type="spellStart"/>
      <w:r w:rsidRPr="00000000" w:rsidDel="00000000" w:rsidR="00000000">
        <w:rPr/>
        <w:t xml:space="preserve">flusso</w:t>
      </w:r>
      <w:proofErr w:type="spellEnd"/>
      <w:r w:rsidRPr="00000000" w:rsidDel="00000000" w:rsidR="00000000">
        <w:rPr/>
        <w:t xml:space="preserve"> </w:t>
      </w:r>
      <w:proofErr w:type="spellStart"/>
      <w:r w:rsidRPr="00000000" w:rsidDel="00000000" w:rsidR="00000000">
        <w:rPr/>
        <w:t xml:space="preserve">dati</w:t>
      </w:r>
      <w:proofErr w:type="spellEnd"/>
      <w:r w:rsidRPr="00000000" w:rsidDel="00000000" w:rsidR="00000000">
        <w:rPr/>
        <w:t xml:space="preserve"> JSON </w:t>
      </w:r>
      <w:proofErr w:type="spellStart"/>
      <w:r w:rsidRPr="00000000" w:rsidDel="00000000" w:rsidR="00000000">
        <w:rPr/>
        <w:t xml:space="preserve">ricevuto</w:t>
      </w:r>
      <w:proofErr w:type="spellEnd"/>
      <w:r w:rsidRPr="00000000" w:rsidDel="00000000" w:rsidR="00000000">
        <w:rPr/>
        <w:t xml:space="preserve"> dal server</w:t>
      </w:r>
    </w:p>
    <w:p xmlns:wp14="http://schemas.microsoft.com/office/word/2010/wordml" w:rsidRPr="00000000" w:rsidR="00000000" w:rsidDel="00000000" w:rsidP="3663E6F0" w:rsidRDefault="00000000" w14:paraId="10F0573D" wp14:textId="17922471">
      <w:pPr>
        <w:pStyle w:val="testoCard"/>
        <w:numPr>
          <w:ilvl w:val="0"/>
          <w:numId w:val="35"/>
        </w:numPr>
        <w:rPr>
          <w:rFonts w:ascii="Verdana" w:hAnsi="Verdana" w:eastAsia="Verdana" w:cs="Verdana"/>
          <w:color w:val="595959" w:themeColor="text1" w:themeTint="A6" w:themeShade="FF"/>
          <w:sz w:val="24"/>
          <w:szCs w:val="24"/>
        </w:rPr>
      </w:pPr>
      <w:proofErr w:type="spellStart"/>
      <w:r w:rsidRPr="00000000" w:rsidDel="00000000" w:rsidR="00000000">
        <w:rPr/>
        <w:t xml:space="preserve">Sviluppo</w:t>
      </w:r>
      <w:proofErr w:type="spellEnd"/>
      <w:r w:rsidRPr="00000000" w:rsidDel="00000000" w:rsidR="00000000">
        <w:rPr/>
        <w:t xml:space="preserve"> </w:t>
      </w:r>
      <w:proofErr w:type="spellStart"/>
      <w:r w:rsidRPr="00000000" w:rsidDel="00000000" w:rsidR="00000000">
        <w:rPr/>
        <w:t xml:space="preserve">della</w:t>
      </w:r>
      <w:proofErr w:type="spellEnd"/>
      <w:r w:rsidRPr="00000000" w:rsidDel="00000000" w:rsidR="00000000">
        <w:rPr/>
        <w:t xml:space="preserve"> </w:t>
      </w:r>
      <w:proofErr w:type="spellStart"/>
      <w:r w:rsidRPr="00000000" w:rsidDel="00000000" w:rsidR="00000000">
        <w:rPr/>
        <w:t xml:space="preserve">meccanica</w:t>
      </w:r>
      <w:proofErr w:type="spellEnd"/>
      <w:r w:rsidRPr="00000000" w:rsidDel="00000000" w:rsidR="00000000">
        <w:rPr/>
        <w:t xml:space="preserve"> di </w:t>
      </w:r>
      <w:proofErr w:type="spellStart"/>
      <w:r w:rsidRPr="00000000" w:rsidDel="00000000" w:rsidR="00000000">
        <w:rPr/>
        <w:t xml:space="preserve">gestione</w:t>
      </w:r>
      <w:proofErr w:type="spellEnd"/>
      <w:r w:rsidRPr="00000000" w:rsidDel="00000000" w:rsidR="00000000">
        <w:rPr/>
        <w:t xml:space="preserve"> </w:t>
      </w:r>
      <w:proofErr w:type="spellStart"/>
      <w:r w:rsidRPr="00000000" w:rsidDel="00000000" w:rsidR="00000000">
        <w:rPr/>
        <w:t xml:space="preserve">dei</w:t>
      </w:r>
      <w:proofErr w:type="spellEnd"/>
      <w:r w:rsidRPr="00000000" w:rsidDel="00000000" w:rsidR="00000000">
        <w:rPr/>
        <w:t xml:space="preserve"> </w:t>
      </w:r>
      <w:proofErr w:type="spellStart"/>
      <w:r w:rsidRPr="00000000" w:rsidDel="00000000" w:rsidR="00000000">
        <w:rPr/>
        <w:t xml:space="preserve">dati</w:t>
      </w:r>
      <w:proofErr w:type="spellEnd"/>
      <w:r w:rsidRPr="00000000" w:rsidDel="00000000" w:rsidR="00000000">
        <w:rPr/>
        <w:t xml:space="preserve"> in locale</w:t>
      </w:r>
    </w:p>
    <w:p xmlns:wp14="http://schemas.microsoft.com/office/word/2010/wordml" w:rsidRPr="00000000" w:rsidR="00000000" w:rsidDel="00000000" w:rsidP="3663E6F0" w:rsidRDefault="00000000" w14:paraId="4F287510" wp14:textId="47C3D6DC">
      <w:pPr>
        <w:pStyle w:val="testoCard"/>
        <w:numPr>
          <w:ilvl w:val="0"/>
          <w:numId w:val="35"/>
        </w:numPr>
        <w:rPr>
          <w:rFonts w:ascii="Verdana" w:hAnsi="Verdana" w:eastAsia="Verdana" w:cs="Verdana"/>
          <w:color w:val="595959" w:themeColor="text1" w:themeTint="A6" w:themeShade="FF"/>
          <w:sz w:val="24"/>
          <w:szCs w:val="24"/>
        </w:rPr>
      </w:pPr>
      <w:proofErr w:type="spellStart"/>
      <w:r w:rsidRPr="00000000" w:rsidDel="00000000" w:rsidR="00000000">
        <w:rPr/>
        <w:t xml:space="preserve">Sviluppo</w:t>
      </w:r>
      <w:proofErr w:type="spellEnd"/>
      <w:r w:rsidRPr="00000000" w:rsidDel="00000000" w:rsidR="00000000">
        <w:rPr/>
        <w:t xml:space="preserve"> </w:t>
      </w:r>
      <w:proofErr w:type="spellStart"/>
      <w:r w:rsidRPr="00000000" w:rsidDel="00000000" w:rsidR="00000000">
        <w:rPr/>
        <w:t xml:space="preserve">della</w:t>
      </w:r>
      <w:proofErr w:type="spellEnd"/>
      <w:r w:rsidRPr="00000000" w:rsidDel="00000000" w:rsidR="00000000">
        <w:rPr/>
        <w:t xml:space="preserve"> </w:t>
      </w:r>
      <w:proofErr w:type="spellStart"/>
      <w:r w:rsidRPr="00000000" w:rsidDel="00000000" w:rsidR="00000000">
        <w:rPr/>
        <w:t xml:space="preserve">gestione</w:t>
      </w:r>
      <w:proofErr w:type="spellEnd"/>
      <w:r w:rsidRPr="00000000" w:rsidDel="00000000" w:rsidR="00000000">
        <w:rPr/>
        <w:t xml:space="preserve"> </w:t>
      </w:r>
      <w:proofErr w:type="spellStart"/>
      <w:r w:rsidRPr="00000000" w:rsidDel="00000000" w:rsidR="00000000">
        <w:rPr/>
        <w:t xml:space="preserve">delle</w:t>
      </w:r>
      <w:proofErr w:type="spellEnd"/>
      <w:r w:rsidRPr="00000000" w:rsidDel="00000000" w:rsidR="00000000">
        <w:rPr/>
        <w:t xml:space="preserve"> </w:t>
      </w:r>
      <w:proofErr w:type="spellStart"/>
      <w:r w:rsidRPr="00000000" w:rsidDel="00000000" w:rsidR="00000000">
        <w:rPr/>
        <w:t xml:space="preserve">chiamate</w:t>
      </w:r>
      <w:proofErr w:type="spellEnd"/>
      <w:r w:rsidRPr="00000000" w:rsidDel="00000000" w:rsidR="00000000">
        <w:rPr/>
        <w:t xml:space="preserve"> verso il server</w:t>
      </w:r>
    </w:p>
    <w:p xmlns:wp14="http://schemas.microsoft.com/office/word/2010/wordml" w:rsidRPr="00000000" w:rsidR="00000000" w:rsidDel="00000000" w:rsidP="3663E6F0" w:rsidRDefault="00000000" w14:paraId="5BD1D025" wp14:textId="001973ED">
      <w:pPr>
        <w:pStyle w:val="testoCard"/>
        <w:numPr>
          <w:ilvl w:val="0"/>
          <w:numId w:val="35"/>
        </w:numPr>
        <w:rPr>
          <w:rFonts w:ascii="Verdana" w:hAnsi="Verdana" w:eastAsia="Verdana" w:cs="Verdana"/>
          <w:color w:val="595959" w:themeColor="text1" w:themeTint="A6" w:themeShade="FF"/>
          <w:sz w:val="24"/>
          <w:szCs w:val="24"/>
        </w:rPr>
      </w:pPr>
      <w:proofErr w:type="spellStart"/>
      <w:r w:rsidRPr="00000000" w:rsidDel="00000000" w:rsidR="00000000">
        <w:rPr/>
        <w:t xml:space="preserve">Verifica</w:t>
      </w:r>
      <w:proofErr w:type="spellEnd"/>
      <w:r w:rsidRPr="00000000" w:rsidDel="00000000" w:rsidR="00000000">
        <w:rPr/>
        <w:t xml:space="preserve"> </w:t>
      </w:r>
      <w:proofErr w:type="spellStart"/>
      <w:r w:rsidRPr="00000000" w:rsidDel="00000000" w:rsidR="00000000">
        <w:rPr/>
        <w:t xml:space="preserve">dell'interfaccia</w:t>
      </w:r>
      <w:proofErr w:type="spellEnd"/>
      <w:r w:rsidRPr="00000000" w:rsidDel="00000000" w:rsidR="00000000">
        <w:rPr/>
        <w:t xml:space="preserve"> REST verso il server e </w:t>
      </w:r>
      <w:proofErr w:type="spellStart"/>
      <w:r w:rsidRPr="00000000" w:rsidDel="00000000" w:rsidR="00000000">
        <w:rPr/>
        <w:t xml:space="preserve">contatti</w:t>
      </w:r>
      <w:proofErr w:type="spellEnd"/>
      <w:r w:rsidRPr="00000000" w:rsidDel="00000000" w:rsidR="00000000">
        <w:rPr/>
        <w:t xml:space="preserve"> con </w:t>
      </w:r>
      <w:proofErr w:type="spellStart"/>
      <w:r w:rsidRPr="00000000" w:rsidDel="00000000" w:rsidR="00000000">
        <w:rPr/>
        <w:t xml:space="preserve">gli</w:t>
      </w:r>
      <w:proofErr w:type="spellEnd"/>
      <w:r w:rsidRPr="00000000" w:rsidDel="00000000" w:rsidR="00000000">
        <w:rPr/>
        <w:t xml:space="preserve"> </w:t>
      </w:r>
      <w:proofErr w:type="spellStart"/>
      <w:r w:rsidRPr="00000000" w:rsidDel="00000000" w:rsidR="00000000">
        <w:rPr/>
        <w:t xml:space="preserve">sviluppatori</w:t>
      </w:r>
      <w:proofErr w:type="spellEnd"/>
      <w:r w:rsidRPr="00000000" w:rsidDel="00000000" w:rsidR="00000000">
        <w:rPr/>
        <w:t xml:space="preserve"> </w:t>
      </w:r>
      <w:proofErr w:type="spellStart"/>
      <w:r w:rsidRPr="00000000" w:rsidDel="00000000" w:rsidR="00000000">
        <w:rPr/>
        <w:t xml:space="preserve">lato</w:t>
      </w:r>
      <w:proofErr w:type="spellEnd"/>
      <w:r w:rsidRPr="00000000" w:rsidDel="00000000" w:rsidR="00000000">
        <w:rPr/>
        <w:t xml:space="preserve"> server</w:t>
      </w:r>
    </w:p>
    <w:p xmlns:wp14="http://schemas.microsoft.com/office/word/2010/wordml" w:rsidRPr="00000000" w:rsidR="00000000" w:rsidDel="00000000" w:rsidP="3663E6F0" w:rsidRDefault="00000000" w14:paraId="267421FF" wp14:textId="1A85282D">
      <w:pPr>
        <w:pStyle w:val="testoCard"/>
        <w:numPr>
          <w:ilvl w:val="0"/>
          <w:numId w:val="35"/>
        </w:numPr>
        <w:rPr>
          <w:rFonts w:ascii="Verdana" w:hAnsi="Verdana" w:eastAsia="Verdana" w:cs="Verdana"/>
          <w:color w:val="595959" w:themeColor="text1" w:themeTint="A6" w:themeShade="FF"/>
          <w:sz w:val="24"/>
          <w:szCs w:val="24"/>
        </w:rPr>
      </w:pPr>
      <w:proofErr w:type="spellStart"/>
      <w:r w:rsidRPr="00000000" w:rsidDel="00000000" w:rsidR="00000000">
        <w:rPr/>
        <w:t xml:space="preserve">Contatti</w:t>
      </w:r>
      <w:proofErr w:type="spellEnd"/>
      <w:r w:rsidRPr="00000000" w:rsidDel="00000000" w:rsidR="00000000">
        <w:rPr/>
        <w:t xml:space="preserve"> </w:t>
      </w:r>
      <w:proofErr w:type="spellStart"/>
      <w:r w:rsidRPr="00000000" w:rsidDel="00000000" w:rsidR="00000000">
        <w:rPr/>
        <w:t xml:space="preserve">tecnici</w:t>
      </w:r>
      <w:proofErr w:type="spellEnd"/>
      <w:r w:rsidRPr="00000000" w:rsidDel="00000000" w:rsidR="00000000">
        <w:rPr/>
        <w:t xml:space="preserve"> in lingua inglese con </w:t>
      </w:r>
      <w:proofErr w:type="spellStart"/>
      <w:r w:rsidRPr="00000000" w:rsidDel="00000000" w:rsidR="00000000">
        <w:rPr/>
        <w:t xml:space="preserve">fornitore</w:t>
      </w:r>
      <w:proofErr w:type="spellEnd"/>
      <w:r w:rsidRPr="00000000" w:rsidDel="00000000" w:rsidR="00000000">
        <w:rPr/>
        <w:t xml:space="preserve"> </w:t>
      </w:r>
      <w:proofErr w:type="spellStart"/>
      <w:r w:rsidRPr="00000000" w:rsidDel="00000000" w:rsidR="00000000">
        <w:rPr/>
        <w:t xml:space="preserve">terzo</w:t>
      </w:r>
      <w:proofErr w:type="spellEnd"/>
      <w:r w:rsidRPr="00000000" w:rsidDel="00000000" w:rsidR="00000000">
        <w:rPr/>
        <w:t xml:space="preserve"> del tool di </w:t>
      </w:r>
      <w:proofErr w:type="spellStart"/>
      <w:r w:rsidRPr="00000000" w:rsidDel="00000000" w:rsidR="00000000">
        <w:rPr/>
        <w:t xml:space="preserve">analisi</w:t>
      </w:r>
      <w:proofErr w:type="spellEnd"/>
      <w:r w:rsidRPr="00000000" w:rsidDel="00000000" w:rsidR="00000000">
        <w:rPr/>
        <w:t xml:space="preserve"> </w:t>
      </w:r>
      <w:proofErr w:type="spellStart"/>
      <w:r w:rsidRPr="00000000" w:rsidDel="00000000" w:rsidR="00000000">
        <w:rPr/>
        <w:t xml:space="preserve">dati</w:t>
      </w:r>
      <w:proofErr w:type="spellEnd"/>
      <w:r w:rsidRPr="00000000" w:rsidDel="00000000" w:rsidR="00000000">
        <w:rPr/>
        <w:t xml:space="preserve"> (</w:t>
      </w:r>
      <w:proofErr w:type="spellStart"/>
      <w:r w:rsidRPr="00000000" w:rsidDel="00000000" w:rsidR="00000000">
        <w:rPr/>
        <w:t xml:space="preserve">MobileAppTracking</w:t>
      </w:r>
      <w:proofErr w:type="spellEnd"/>
      <w:r w:rsidRPr="00000000" w:rsidDel="00000000" w:rsidR="00000000">
        <w:rPr/>
        <w:t xml:space="preserve">)</w:t>
      </w:r>
    </w:p>
    <w:p xmlns:wp14="http://schemas.microsoft.com/office/word/2010/wordml" w:rsidRPr="00000000" w:rsidR="00000000" w:rsidDel="00000000" w:rsidP="3663E6F0" w:rsidRDefault="00000000" w14:paraId="20D115D3" wp14:textId="36A949DB">
      <w:pPr>
        <w:pStyle w:val="testoCard"/>
        <w:numPr>
          <w:ilvl w:val="0"/>
          <w:numId w:val="35"/>
        </w:numPr>
        <w:rPr>
          <w:rFonts w:ascii="Verdana" w:hAnsi="Verdana" w:eastAsia="Verdana" w:cs="Verdana"/>
          <w:color w:val="595959" w:themeColor="text1" w:themeTint="A6" w:themeShade="FF"/>
          <w:sz w:val="24"/>
          <w:szCs w:val="24"/>
        </w:rPr>
      </w:pPr>
      <w:proofErr w:type="spellStart"/>
      <w:r w:rsidRPr="00000000" w:rsidDel="00000000" w:rsidR="00000000">
        <w:rPr/>
        <w:t xml:space="preserve">Contatti</w:t>
      </w:r>
      <w:proofErr w:type="spellEnd"/>
      <w:r w:rsidRPr="00000000" w:rsidDel="00000000" w:rsidR="00000000">
        <w:rPr/>
        <w:t xml:space="preserve"> </w:t>
      </w:r>
      <w:proofErr w:type="spellStart"/>
      <w:r w:rsidRPr="00000000" w:rsidDel="00000000" w:rsidR="00000000">
        <w:rPr/>
        <w:t xml:space="preserve">tecnici</w:t>
      </w:r>
      <w:proofErr w:type="spellEnd"/>
      <w:r w:rsidRPr="00000000" w:rsidDel="00000000" w:rsidR="00000000">
        <w:rPr/>
        <w:t xml:space="preserve"> con </w:t>
      </w:r>
      <w:proofErr w:type="spellStart"/>
      <w:r w:rsidRPr="00000000" w:rsidDel="00000000" w:rsidR="00000000">
        <w:rPr/>
        <w:t xml:space="preserve">sviluppatore</w:t>
      </w:r>
      <w:proofErr w:type="spellEnd"/>
      <w:r w:rsidRPr="00000000" w:rsidDel="00000000" w:rsidR="00000000">
        <w:rPr/>
        <w:t xml:space="preserve"> </w:t>
      </w:r>
      <w:proofErr w:type="spellStart"/>
      <w:r w:rsidRPr="00000000" w:rsidDel="00000000" w:rsidR="00000000">
        <w:rPr/>
        <w:t xml:space="preserve">esterno</w:t>
      </w:r>
      <w:proofErr w:type="spellEnd"/>
      <w:r w:rsidRPr="00000000" w:rsidDel="00000000" w:rsidR="00000000">
        <w:rPr/>
        <w:t xml:space="preserve"> per </w:t>
      </w:r>
      <w:proofErr w:type="spellStart"/>
      <w:r w:rsidRPr="00000000" w:rsidDel="00000000" w:rsidR="00000000">
        <w:rPr/>
        <w:t xml:space="preserve">l'interfaccia</w:t>
      </w:r>
      <w:proofErr w:type="spellEnd"/>
      <w:r w:rsidRPr="00000000" w:rsidDel="00000000" w:rsidR="00000000">
        <w:rPr/>
        <w:t xml:space="preserve"> verso </w:t>
      </w:r>
      <w:proofErr w:type="spellStart"/>
      <w:r w:rsidRPr="00000000" w:rsidDel="00000000" w:rsidR="00000000">
        <w:rPr/>
        <w:t xml:space="preserve">piattaforma</w:t>
      </w:r>
      <w:proofErr w:type="spellEnd"/>
      <w:r w:rsidRPr="00000000" w:rsidDel="00000000" w:rsidR="00000000">
        <w:rPr/>
        <w:t xml:space="preserve"> Facebook ed </w:t>
      </w:r>
      <w:proofErr w:type="spellStart"/>
      <w:r w:rsidRPr="00000000" w:rsidDel="00000000" w:rsidR="00000000">
        <w:rPr/>
        <w:t xml:space="preserve">integrazione</w:t>
      </w:r>
      <w:proofErr w:type="spellEnd"/>
      <w:r w:rsidRPr="00000000" w:rsidDel="00000000" w:rsidR="00000000">
        <w:rPr/>
        <w:t xml:space="preserve"> </w:t>
      </w:r>
      <w:proofErr w:type="spellStart"/>
      <w:r w:rsidRPr="00000000" w:rsidDel="00000000" w:rsidR="00000000">
        <w:rPr/>
        <w:t xml:space="preserve">codice</w:t>
      </w:r>
      <w:proofErr w:type="spellEnd"/>
      <w:r w:rsidRPr="00000000" w:rsidDel="00000000" w:rsidR="00000000">
        <w:rPr/>
        <w:t xml:space="preserve"> </w:t>
      </w:r>
      <w:proofErr w:type="spellStart"/>
      <w:r w:rsidRPr="00000000" w:rsidDel="00000000" w:rsidR="00000000">
        <w:rPr/>
        <w:t xml:space="preserve">prodotto</w:t>
      </w:r>
      <w:proofErr w:type="spellEnd"/>
      <w:r w:rsidRPr="00000000" w:rsidDel="00000000" w:rsidR="00000000">
        <w:rPr/>
        <w:t xml:space="preserve"> </w:t>
      </w:r>
    </w:p>
    <w:p xmlns:wp14="http://schemas.microsoft.com/office/word/2010/wordml" w:rsidRPr="00000000" w:rsidR="00000000" w:rsidDel="00000000" w:rsidP="3663E6F0" w:rsidRDefault="00000000" wp14:textId="77777777" w14:paraId="3CDD6A38">
      <w:pPr>
        <w:pStyle w:val="testoCard"/>
        <w:rPr>
          <w:rFonts w:ascii="Verdana" w:hAnsi="Verdana" w:eastAsia="Verdana" w:cs="Verdana"/>
          <w:color w:val="595959" w:themeColor="text1" w:themeTint="A6" w:themeShade="FF"/>
          <w:sz w:val="24"/>
          <w:szCs w:val="24"/>
          <w:rtl w:val="0"/>
        </w:rPr>
      </w:pPr>
      <w:proofErr w:type="spellStart"/>
      <w:r w:rsidRPr="00000000" w:rsidDel="00000000" w:rsidR="00000000">
        <w:rPr/>
        <w:t xml:space="preserve">Tecnologie</w:t>
      </w:r>
      <w:proofErr w:type="spellEnd"/>
    </w:p>
    <w:p xmlns:wp14="http://schemas.microsoft.com/office/word/2010/wordml" w:rsidRPr="00000000" w:rsidR="00000000" w:rsidDel="00000000" w:rsidP="3663E6F0" w:rsidRDefault="00000000" w14:paraId="075D1546" wp14:textId="399CCEC2">
      <w:pPr>
        <w:pStyle w:val="testoCard"/>
        <w:numPr>
          <w:ilvl w:val="0"/>
          <w:numId w:val="36"/>
        </w:numPr>
        <w:rPr>
          <w:rFonts w:ascii="Verdana" w:hAnsi="Verdana" w:eastAsia="Verdana" w:cs="Verdana"/>
          <w:color w:val="595959" w:themeColor="text1" w:themeTint="A6" w:themeShade="FF"/>
          <w:sz w:val="24"/>
          <w:szCs w:val="24"/>
        </w:rPr>
      </w:pPr>
      <w:proofErr w:type="spellStart"/>
      <w:r w:rsidRPr="00000000" w:rsidDel="00000000" w:rsidR="00000000">
        <w:rPr/>
        <w:t xml:space="preserve">Phonegap</w:t>
      </w:r>
      <w:proofErr w:type="spellEnd"/>
      <w:r w:rsidRPr="00000000" w:rsidDel="00000000" w:rsidR="00000000">
        <w:rPr/>
        <w:t xml:space="preserve"> ( </w:t>
      </w:r>
      <w:proofErr w:type="spellStart"/>
      <w:r w:rsidRPr="00000000" w:rsidDel="00000000" w:rsidR="00000000">
        <w:rPr/>
        <w:t xml:space="preserve">portabilità</w:t>
      </w:r>
      <w:proofErr w:type="spellEnd"/>
      <w:r w:rsidRPr="00000000" w:rsidDel="00000000" w:rsidR="00000000">
        <w:rPr/>
        <w:t xml:space="preserve"> </w:t>
      </w:r>
      <w:proofErr w:type="spellStart"/>
      <w:r w:rsidRPr="00000000" w:rsidDel="00000000" w:rsidR="00000000">
        <w:rPr/>
        <w:t xml:space="preserve">multipiattaforma</w:t>
      </w:r>
      <w:proofErr w:type="spellEnd"/>
      <w:r w:rsidRPr="00000000" w:rsidDel="00000000" w:rsidR="00000000">
        <w:rPr/>
        <w:t xml:space="preserve"> e 'accesso 'hardware)</w:t>
      </w:r>
    </w:p>
    <w:p xmlns:wp14="http://schemas.microsoft.com/office/word/2010/wordml" w:rsidRPr="00000000" w:rsidR="00000000" w:rsidDel="00000000" w:rsidP="3663E6F0" w:rsidRDefault="00000000" w14:paraId="7D588C40" wp14:textId="5E7E119B">
      <w:pPr>
        <w:pStyle w:val="testoCard"/>
        <w:numPr>
          <w:ilvl w:val="0"/>
          <w:numId w:val="36"/>
        </w:numPr>
        <w:rPr>
          <w:rFonts w:ascii="Verdana" w:hAnsi="Verdana" w:eastAsia="Verdana" w:cs="Verdana"/>
          <w:color w:val="595959" w:themeColor="text1" w:themeTint="A6" w:themeShade="FF"/>
          <w:sz w:val="24"/>
          <w:szCs w:val="24"/>
        </w:rPr>
      </w:pPr>
      <w:r w:rsidRPr="00000000" w:rsidDel="00000000" w:rsidR="00000000">
        <w:rPr/>
        <w:t xml:space="preserve">HTML5 puro (front end)</w:t>
      </w:r>
    </w:p>
    <w:p xmlns:wp14="http://schemas.microsoft.com/office/word/2010/wordml" w:rsidRPr="00000000" w:rsidR="00000000" w:rsidDel="00000000" w:rsidP="3663E6F0" w:rsidRDefault="00000000" w14:paraId="78E0E577" wp14:textId="6780D62C">
      <w:pPr>
        <w:pStyle w:val="testoCard"/>
        <w:numPr>
          <w:ilvl w:val="0"/>
          <w:numId w:val="36"/>
        </w:numPr>
        <w:rPr>
          <w:rFonts w:ascii="Verdana" w:hAnsi="Verdana" w:eastAsia="Verdana" w:cs="Verdana"/>
          <w:color w:val="595959" w:themeColor="text1" w:themeTint="A6" w:themeShade="FF"/>
          <w:sz w:val="24"/>
          <w:szCs w:val="24"/>
        </w:rPr>
      </w:pPr>
      <w:proofErr w:type="spellStart"/>
      <w:r w:rsidRPr="00000000" w:rsidDel="00000000" w:rsidR="00000000">
        <w:rPr/>
        <w:t xml:space="preserve">JScroll</w:t>
      </w:r>
      <w:proofErr w:type="spellEnd"/>
      <w:r w:rsidRPr="00000000" w:rsidDel="00000000" w:rsidR="00000000">
        <w:rPr/>
        <w:t xml:space="preserve"> per </w:t>
      </w:r>
      <w:proofErr w:type="spellStart"/>
      <w:r w:rsidRPr="00000000" w:rsidDel="00000000" w:rsidR="00000000">
        <w:rPr/>
        <w:t xml:space="preserve">gestire</w:t>
      </w:r>
      <w:proofErr w:type="spellEnd"/>
      <w:r w:rsidRPr="00000000" w:rsidDel="00000000" w:rsidR="00000000">
        <w:rPr/>
        <w:t xml:space="preserve"> lo scrolling di </w:t>
      </w:r>
      <w:proofErr w:type="spellStart"/>
      <w:r w:rsidRPr="00000000" w:rsidDel="00000000" w:rsidR="00000000">
        <w:rPr/>
        <w:t xml:space="preserve">pagina</w:t>
      </w:r>
      <w:proofErr w:type="spellEnd"/>
      <w:r w:rsidRPr="00000000" w:rsidDel="00000000" w:rsidR="00000000">
        <w:rPr/>
        <w:t xml:space="preserve"> dove non </w:t>
      </w:r>
      <w:proofErr w:type="spellStart"/>
      <w:r w:rsidRPr="00000000" w:rsidDel="00000000" w:rsidR="00000000">
        <w:rPr/>
        <w:t xml:space="preserve">implementabile</w:t>
      </w:r>
      <w:proofErr w:type="spellEnd"/>
      <w:r w:rsidRPr="00000000" w:rsidDel="00000000" w:rsidR="00000000">
        <w:rPr/>
        <w:t xml:space="preserve"> in HTML5</w:t>
      </w:r>
    </w:p>
    <w:p xmlns:wp14="http://schemas.microsoft.com/office/word/2010/wordml" w:rsidRPr="00000000" w:rsidR="00000000" w:rsidDel="00000000" w:rsidP="3663E6F0" w:rsidRDefault="00000000" w14:paraId="54649536" wp14:textId="6E2B9CDC">
      <w:pPr>
        <w:pStyle w:val="testoCard"/>
        <w:numPr>
          <w:ilvl w:val="0"/>
          <w:numId w:val="36"/>
        </w:numPr>
        <w:rPr>
          <w:rFonts w:ascii="Verdana" w:hAnsi="Verdana" w:eastAsia="Verdana" w:cs="Verdana"/>
          <w:color w:val="595959" w:themeColor="text1" w:themeTint="A6" w:themeShade="FF"/>
          <w:sz w:val="24"/>
          <w:szCs w:val="24"/>
        </w:rPr>
      </w:pPr>
      <w:proofErr w:type="spellStart"/>
      <w:r w:rsidRPr="00000000" w:rsidDel="00000000" w:rsidR="00000000">
        <w:rPr/>
        <w:t xml:space="preserve">dotJs</w:t>
      </w:r>
      <w:proofErr w:type="spellEnd"/>
      <w:r w:rsidRPr="00000000" w:rsidDel="00000000" w:rsidR="00000000">
        <w:rPr/>
        <w:t xml:space="preserve"> (template engine)</w:t>
      </w:r>
    </w:p>
    <w:p xmlns:wp14="http://schemas.microsoft.com/office/word/2010/wordml" w:rsidRPr="00000000" w:rsidR="00000000" w:rsidDel="00000000" w:rsidP="3663E6F0" w:rsidRDefault="00000000" w14:paraId="7AB69CF9" wp14:textId="21B5B890">
      <w:pPr>
        <w:pStyle w:val="testoCard"/>
        <w:numPr>
          <w:ilvl w:val="0"/>
          <w:numId w:val="36"/>
        </w:numPr>
        <w:rPr>
          <w:rFonts w:ascii="Verdana" w:hAnsi="Verdana" w:eastAsia="Verdana" w:cs="Verdana"/>
          <w:color w:val="595959" w:themeColor="text1" w:themeTint="A6" w:themeShade="FF"/>
          <w:sz w:val="24"/>
          <w:szCs w:val="24"/>
        </w:rPr>
      </w:pPr>
      <w:r w:rsidRPr="00000000" w:rsidDel="00000000" w:rsidR="00000000">
        <w:rPr/>
        <w:t xml:space="preserve">jQuery</w:t>
      </w:r>
    </w:p>
    <w:p xmlns:wp14="http://schemas.microsoft.com/office/word/2010/wordml" w:rsidRPr="00000000" w:rsidR="00000000" w:rsidDel="00000000" w:rsidP="3663E6F0" w:rsidRDefault="00000000" w14:paraId="11D18837" wp14:textId="5061E7B6">
      <w:pPr>
        <w:pStyle w:val="testoCard"/>
        <w:numPr>
          <w:ilvl w:val="0"/>
          <w:numId w:val="36"/>
        </w:numPr>
        <w:rPr>
          <w:rFonts w:ascii="Verdana" w:hAnsi="Verdana" w:eastAsia="Verdana" w:cs="Verdana"/>
          <w:color w:val="595959" w:themeColor="text1" w:themeTint="A6" w:themeShade="FF"/>
          <w:sz w:val="24"/>
          <w:szCs w:val="24"/>
        </w:rPr>
      </w:pPr>
      <w:proofErr w:type="spellStart"/>
      <w:r w:rsidRPr="00000000" w:rsidDel="00000000" w:rsidR="00000000">
        <w:rPr/>
        <w:t xml:space="preserve">tecnologia</w:t>
      </w:r>
      <w:proofErr w:type="spellEnd"/>
      <w:r w:rsidRPr="00000000" w:rsidDel="00000000" w:rsidR="00000000">
        <w:rPr/>
        <w:t xml:space="preserve"> REST per la </w:t>
      </w:r>
      <w:proofErr w:type="spellStart"/>
      <w:r w:rsidRPr="00000000" w:rsidDel="00000000" w:rsidR="00000000">
        <w:rPr/>
        <w:t xml:space="preserve">trasmissione</w:t>
      </w:r>
      <w:proofErr w:type="spellEnd"/>
      <w:r w:rsidRPr="00000000" w:rsidDel="00000000" w:rsidR="00000000">
        <w:rPr/>
        <w:t xml:space="preserve"> di </w:t>
      </w:r>
      <w:proofErr w:type="spellStart"/>
      <w:r w:rsidRPr="00000000" w:rsidDel="00000000" w:rsidR="00000000">
        <w:rPr/>
        <w:t xml:space="preserve">dati</w:t>
      </w:r>
      <w:proofErr w:type="spellEnd"/>
      <w:r w:rsidRPr="00000000" w:rsidDel="00000000" w:rsidR="00000000">
        <w:rPr/>
        <w:t xml:space="preserve"> JSON</w:t>
      </w:r>
    </w:p>
    <w:p xmlns:wp14="http://schemas.microsoft.com/office/word/2010/wordml" w:rsidRPr="00000000" w:rsidR="00000000" w:rsidDel="00000000" w:rsidP="3663E6F0" w:rsidRDefault="00000000" w14:paraId="561C0589" wp14:textId="6EFA47AB">
      <w:pPr>
        <w:pStyle w:val="testoCard"/>
        <w:numPr>
          <w:ilvl w:val="0"/>
          <w:numId w:val="36"/>
        </w:numPr>
        <w:rPr>
          <w:rFonts w:ascii="Verdana" w:hAnsi="Verdana" w:eastAsia="Verdana" w:cs="Verdana"/>
          <w:color w:val="595959" w:themeColor="text1" w:themeTint="A6" w:themeShade="FF"/>
          <w:sz w:val="24"/>
          <w:szCs w:val="24"/>
          <w:rtl w:val="0"/>
        </w:rPr>
      </w:pPr>
      <w:proofErr w:type="spellStart"/>
      <w:r w:rsidRPr="00000000" w:rsidDel="00000000" w:rsidR="00000000">
        <w:rPr/>
        <w:t xml:space="preserve">Javascript</w:t>
      </w:r>
      <w:proofErr w:type="spellEnd"/>
      <w:r w:rsidRPr="00000000" w:rsidDel="00000000" w:rsidR="00000000">
        <w:rPr/>
        <w:t xml:space="preserve"> puro come </w:t>
      </w:r>
      <w:proofErr w:type="spellStart"/>
      <w:r w:rsidRPr="00000000" w:rsidDel="00000000" w:rsidR="00000000">
        <w:rPr/>
        <w:t xml:space="preserve">linguaggio</w:t>
      </w:r>
      <w:proofErr w:type="spellEnd"/>
      <w:r w:rsidRPr="00000000" w:rsidDel="00000000" w:rsidR="00000000">
        <w:rPr/>
        <w:t xml:space="preserve"> di </w:t>
      </w:r>
      <w:proofErr w:type="spellStart"/>
      <w:r w:rsidRPr="00000000" w:rsidDel="00000000" w:rsidR="00000000">
        <w:rPr/>
        <w:t xml:space="preserve">sviluppo</w:t>
      </w:r>
      <w:proofErr w:type="spellEnd"/>
      <w:r w:rsidRPr="00000000" w:rsidDel="00000000" w:rsidR="00000000">
        <w:rPr/>
        <w:t xml:space="preserve"> </w:t>
      </w:r>
      <w:proofErr w:type="spellStart"/>
      <w:r w:rsidRPr="00000000" w:rsidDel="00000000" w:rsidR="00000000">
        <w:rPr/>
        <w:t xml:space="preserve">principale</w:t>
      </w:r>
      <w:proofErr w:type="spellEnd"/>
    </w:p>
    <w:p xmlns:wp14="http://schemas.microsoft.com/office/word/2010/wordml" w:rsidRPr="00000000" w:rsidR="00000000" w:rsidDel="00000000" w:rsidP="3663E6F0" w:rsidRDefault="00000000" w14:paraId="7F375236" wp14:textId="0F6F6D9D">
      <w:pPr>
        <w:pStyle w:val="testoCard"/>
        <w:numPr>
          <w:ilvl w:val="0"/>
          <w:numId w:val="36"/>
        </w:numPr>
        <w:rPr>
          <w:rFonts w:ascii="Verdana" w:hAnsi="Verdana" w:eastAsia="Verdana" w:cs="Verdana"/>
          <w:color w:val="595959" w:themeColor="text1" w:themeTint="A6" w:themeShade="FF"/>
          <w:sz w:val="24"/>
          <w:szCs w:val="24"/>
        </w:rPr>
      </w:pPr>
      <w:r w:rsidRPr="00000000" w:rsidDel="00000000" w:rsidR="00000000">
        <w:rPr/>
        <w:t xml:space="preserve">tool di </w:t>
      </w:r>
      <w:proofErr w:type="spellStart"/>
      <w:r w:rsidRPr="00000000" w:rsidDel="00000000" w:rsidR="00000000">
        <w:rPr/>
        <w:t xml:space="preserve">sviluppo</w:t>
      </w:r>
      <w:proofErr w:type="spellEnd"/>
      <w:r w:rsidRPr="00000000" w:rsidDel="00000000" w:rsidR="00000000">
        <w:rPr/>
        <w:t xml:space="preserve">: </w:t>
      </w:r>
    </w:p>
    <w:p xmlns:wp14="http://schemas.microsoft.com/office/word/2010/wordml" w:rsidRPr="00000000" w:rsidR="00000000" w:rsidDel="00000000" w:rsidP="3663E6F0" w:rsidRDefault="00000000" w14:paraId="1D67D28E" wp14:textId="53C41A93">
      <w:pPr>
        <w:pStyle w:val="testoCard"/>
        <w:numPr>
          <w:ilvl w:val="0"/>
          <w:numId w:val="36"/>
        </w:numPr>
        <w:rPr>
          <w:rFonts w:ascii="Verdana" w:hAnsi="Verdana" w:eastAsia="Verdana" w:cs="Verdana"/>
          <w:color w:val="595959" w:themeColor="text1" w:themeTint="A6" w:themeShade="FF"/>
          <w:sz w:val="24"/>
          <w:szCs w:val="24"/>
        </w:rPr>
      </w:pPr>
      <w:r w:rsidRPr="00000000" w:rsidDel="00000000" w:rsidR="00000000">
        <w:rPr/>
        <w:t xml:space="preserve">SVN per la </w:t>
      </w:r>
      <w:proofErr w:type="spellStart"/>
      <w:r w:rsidRPr="00000000" w:rsidDel="00000000" w:rsidR="00000000">
        <w:rPr/>
        <w:t xml:space="preserve">condivisione</w:t>
      </w:r>
      <w:proofErr w:type="spellEnd"/>
      <w:r w:rsidRPr="00000000" w:rsidDel="00000000" w:rsidR="00000000">
        <w:rPr/>
        <w:t xml:space="preserve"> del </w:t>
      </w:r>
      <w:proofErr w:type="spellStart"/>
      <w:r w:rsidRPr="00000000" w:rsidDel="00000000" w:rsidR="00000000">
        <w:rPr/>
        <w:t xml:space="preserve">codice</w:t>
      </w:r>
      <w:proofErr w:type="spellEnd"/>
      <w:r w:rsidRPr="00000000" w:rsidDel="00000000" w:rsidR="00000000">
        <w:rPr/>
        <w:t xml:space="preserve">. </w:t>
      </w:r>
    </w:p>
    <w:p xmlns:wp14="http://schemas.microsoft.com/office/word/2010/wordml" w:rsidRPr="00000000" w:rsidR="00000000" w:rsidDel="00000000" w:rsidP="3663E6F0" w:rsidRDefault="00000000" w14:paraId="3B5BA69C" wp14:textId="3F533E06">
      <w:pPr>
        <w:pStyle w:val="testoCard"/>
        <w:numPr>
          <w:ilvl w:val="0"/>
          <w:numId w:val="36"/>
        </w:numPr>
        <w:rPr>
          <w:rFonts w:ascii="Verdana" w:hAnsi="Verdana" w:eastAsia="Verdana" w:cs="Verdana"/>
          <w:color w:val="595959" w:themeColor="text1" w:themeTint="A6" w:themeShade="FF"/>
          <w:sz w:val="24"/>
          <w:szCs w:val="24"/>
        </w:rPr>
      </w:pPr>
      <w:proofErr w:type="spellStart"/>
      <w:r w:rsidRPr="00000000" w:rsidDel="00000000" w:rsidR="00000000">
        <w:rPr/>
        <w:t xml:space="preserve">Uso</w:t>
      </w:r>
      <w:proofErr w:type="spellEnd"/>
      <w:r w:rsidRPr="00000000" w:rsidDel="00000000" w:rsidR="00000000">
        <w:rPr/>
        <w:t xml:space="preserve"> device </w:t>
      </w:r>
      <w:proofErr w:type="spellStart"/>
      <w:r w:rsidRPr="00000000" w:rsidDel="00000000" w:rsidR="00000000">
        <w:rPr/>
        <w:t xml:space="preserve">fisici</w:t>
      </w:r>
      <w:proofErr w:type="spellEnd"/>
      <w:r w:rsidRPr="00000000" w:rsidDel="00000000" w:rsidR="00000000">
        <w:rPr/>
        <w:t xml:space="preserve"> per il testing</w:t>
      </w:r>
    </w:p>
    <w:p xmlns:wp14="http://schemas.microsoft.com/office/word/2010/wordml" w:rsidRPr="00000000" w:rsidR="00000000" w:rsidDel="00000000" w:rsidP="3663E6F0" w:rsidRDefault="00000000" w14:paraId="4CD34672" wp14:textId="6E245A70">
      <w:pPr>
        <w:pStyle w:val="Normal"/>
        <w:ind w:firstLine="0"/>
        <w:jc w:val="both"/>
        <w:rPr>
          <w:rFonts w:ascii="Libre Franklin" w:hAnsi="Libre Franklin" w:eastAsia="Franklin Gothic Book" w:cs="Libre Franklin"/>
          <w:color w:val="595959" w:themeColor="text1" w:themeTint="A6" w:themeShade="FF"/>
          <w:sz w:val="24"/>
          <w:szCs w:val="24"/>
          <w:rtl w:val="0"/>
        </w:rPr>
      </w:pPr>
    </w:p>
    <w:p xmlns:wp14="http://schemas.microsoft.com/office/word/2010/wordml" w:rsidRPr="00000000" w:rsidR="00000000" w:rsidDel="00000000" w:rsidP="3663E6F0" w:rsidRDefault="00000000" w14:paraId="3489252B" wp14:textId="1C8313B4">
      <w:pPr>
        <w:pStyle w:val="Normal"/>
        <w:bidi w:val="0"/>
        <w:spacing w:before="0" w:beforeAutospacing="off" w:after="360" w:afterAutospacing="off" w:line="259" w:lineRule="auto"/>
        <w:ind w:left="360" w:right="720"/>
        <w:jc w:val="both"/>
        <w:rPr>
          <w:rFonts w:ascii="Verdana" w:hAnsi="Verdana" w:eastAsia="Verdana" w:cs="Verdana"/>
          <w:b w:val="1"/>
          <w:bCs w:val="1"/>
          <w:sz w:val="24"/>
          <w:szCs w:val="24"/>
          <w:rtl w:val="0"/>
        </w:rPr>
      </w:pPr>
      <w:r w:rsidRPr="3663E6F0" w:rsidDel="00000000" w:rsidR="00000000">
        <w:rPr>
          <w:rFonts w:ascii="Verdana" w:hAnsi="Verdana" w:eastAsia="Verdana" w:cs="Verdana"/>
          <w:b w:val="1"/>
          <w:bCs w:val="1"/>
          <w:sz w:val="24"/>
          <w:szCs w:val="24"/>
        </w:rPr>
        <w:t xml:space="preserve">freelance, Milano</w:t>
      </w:r>
      <w:r w:rsidRPr="3663E6F0" w:rsidDel="00000000" w:rsidR="00000000">
        <w:rPr>
          <w:rFonts w:ascii="Verdana" w:hAnsi="Verdana" w:eastAsia="Verdana" w:cs="Verdana"/>
          <w:b w:val="1"/>
          <w:bCs w:val="1"/>
          <w:sz w:val="24"/>
          <w:szCs w:val="24"/>
        </w:rPr>
        <w:t xml:space="preserve"> - </w:t>
      </w:r>
      <w:proofErr w:type="gramStart"/>
      <w:r w:rsidRPr="3663E6F0" w:rsidDel="00000000" w:rsidR="00000000">
        <w:rPr>
          <w:rFonts w:ascii="Verdana" w:hAnsi="Verdana" w:eastAsia="Verdana" w:cs="Verdana"/>
          <w:b w:val="0"/>
          <w:bCs w:val="0"/>
          <w:i w:val="1"/>
          <w:iCs w:val="1"/>
          <w:sz w:val="24"/>
          <w:szCs w:val="24"/>
        </w:rPr>
        <w:t xml:space="preserve">free lance</w:t>
      </w:r>
      <w:proofErr w:type="gramEnd"/>
      <w:r w:rsidRPr="3663E6F0" w:rsidDel="00000000" w:rsidR="00000000">
        <w:rPr>
          <w:rFonts w:ascii="Verdana" w:hAnsi="Verdana" w:eastAsia="Verdana" w:cs="Verdana"/>
          <w:b w:val="0"/>
          <w:bCs w:val="0"/>
          <w:i w:val="1"/>
          <w:iCs w:val="1"/>
          <w:sz w:val="24"/>
          <w:szCs w:val="24"/>
        </w:rPr>
        <w:t xml:space="preserve"> mobile hybrid dev</w:t>
      </w:r>
    </w:p>
    <w:p xmlns:wp14="http://schemas.microsoft.com/office/word/2010/wordml" w:rsidRPr="00000000" w:rsidR="00000000" w:rsidDel="00000000" w:rsidP="3663E6F0" w:rsidRDefault="00000000" wp14:textId="77777777" w14:paraId="4282CBDC">
      <w:pPr>
        <w:pStyle w:val="Normal"/>
        <w:bidi w:val="0"/>
        <w:spacing w:before="0" w:beforeAutospacing="off" w:after="360" w:afterAutospacing="off" w:line="259" w:lineRule="auto"/>
        <w:ind w:left="360" w:right="720"/>
        <w:jc w:val="both"/>
        <w:rPr>
          <w:rFonts w:ascii="Verdana" w:hAnsi="Verdana" w:eastAsia="Verdana" w:cs="Verdana"/>
          <w:sz w:val="24"/>
          <w:szCs w:val="24"/>
          <w:rtl w:val="0"/>
        </w:rPr>
      </w:pPr>
      <w:r w:rsidRPr="3663E6F0" w:rsidDel="00000000" w:rsidR="00000000">
        <w:rPr>
          <w:rFonts w:ascii="Verdana" w:hAnsi="Verdana" w:eastAsia="Verdana" w:cs="Verdana"/>
          <w:sz w:val="24"/>
          <w:szCs w:val="24"/>
        </w:rPr>
        <w:t xml:space="preserve">JANUARY 2013 - JANUARY 2014</w:t>
      </w:r>
    </w:p>
    <w:p xmlns:wp14="http://schemas.microsoft.com/office/word/2010/wordml" w:rsidRPr="00000000" w:rsidR="00000000" w:rsidDel="00000000" w:rsidP="3663E6F0" w:rsidRDefault="00000000" w14:paraId="349AAC75" wp14:textId="4594CAEA">
      <w:pPr>
        <w:pStyle w:val="Normal"/>
        <w:bidi w:val="0"/>
        <w:spacing w:before="0" w:beforeAutospacing="off" w:after="360" w:afterAutospacing="off" w:line="259" w:lineRule="auto"/>
        <w:ind w:left="360" w:right="720"/>
        <w:jc w:val="both"/>
        <w:rPr>
          <w:rFonts w:ascii="Libre Franklin" w:hAnsi="Libre Franklin" w:eastAsia="Franklin Gothic Book" w:cs="Libre Franklin"/>
          <w:color w:val="595959" w:themeColor="text1" w:themeTint="A6" w:themeShade="FF"/>
          <w:rtl w:val="0"/>
        </w:rPr>
      </w:pPr>
      <w:r w:rsidRPr="3663E6F0" w:rsidDel="00000000" w:rsidR="00000000">
        <w:rPr>
          <w:rFonts w:ascii="Verdana" w:hAnsi="Verdana" w:eastAsia="Verdana" w:cs="Verdana"/>
          <w:sz w:val="24"/>
          <w:szCs w:val="24"/>
        </w:rPr>
        <w:t xml:space="preserve">App di </w:t>
      </w:r>
      <w:proofErr w:type="spellStart"/>
      <w:r w:rsidRPr="3663E6F0" w:rsidDel="00000000" w:rsidR="00000000">
        <w:rPr>
          <w:rFonts w:ascii="Verdana" w:hAnsi="Verdana" w:eastAsia="Verdana" w:cs="Verdana"/>
          <w:sz w:val="24"/>
          <w:szCs w:val="24"/>
        </w:rPr>
        <w:t xml:space="preserve">movimentazione</w:t>
      </w:r>
      <w:proofErr w:type="spellEnd"/>
      <w:r w:rsidRPr="3663E6F0" w:rsidDel="00000000" w:rsidR="00000000">
        <w:rPr>
          <w:rFonts w:ascii="Verdana" w:hAnsi="Verdana" w:eastAsia="Verdana" w:cs="Verdana"/>
          <w:sz w:val="24"/>
          <w:szCs w:val="24"/>
        </w:rPr>
        <w:t xml:space="preserve"> </w:t>
      </w:r>
      <w:proofErr w:type="spellStart"/>
      <w:r w:rsidRPr="3663E6F0" w:rsidDel="00000000" w:rsidR="00000000">
        <w:rPr>
          <w:rFonts w:ascii="Verdana" w:hAnsi="Verdana" w:eastAsia="Verdana" w:cs="Verdana"/>
          <w:sz w:val="24"/>
          <w:szCs w:val="24"/>
        </w:rPr>
        <w:t xml:space="preserve">materiale</w:t>
      </w:r>
      <w:proofErr w:type="spellEnd"/>
      <w:r w:rsidRPr="3663E6F0" w:rsidDel="00000000" w:rsidR="00000000">
        <w:rPr>
          <w:rFonts w:ascii="Verdana" w:hAnsi="Verdana" w:eastAsia="Verdana" w:cs="Verdana"/>
          <w:sz w:val="24"/>
          <w:szCs w:val="24"/>
        </w:rPr>
        <w:t xml:space="preserve"> </w:t>
      </w:r>
      <w:proofErr w:type="spellStart"/>
      <w:r w:rsidRPr="3663E6F0" w:rsidDel="00000000" w:rsidR="00000000">
        <w:rPr>
          <w:rFonts w:ascii="Verdana" w:hAnsi="Verdana" w:eastAsia="Verdana" w:cs="Verdana"/>
          <w:sz w:val="24"/>
          <w:szCs w:val="24"/>
        </w:rPr>
        <w:t xml:space="preserve">biologico</w:t>
      </w:r>
      <w:proofErr w:type="spellEnd"/>
      <w:r w:rsidRPr="3663E6F0" w:rsidDel="00000000" w:rsidR="00000000">
        <w:rPr>
          <w:rFonts w:ascii="Verdana" w:hAnsi="Verdana" w:eastAsia="Verdana" w:cs="Verdana"/>
          <w:sz w:val="24"/>
          <w:szCs w:val="24"/>
        </w:rPr>
        <w:t xml:space="preserve"> in </w:t>
      </w:r>
      <w:proofErr w:type="spellStart"/>
      <w:r w:rsidRPr="3663E6F0" w:rsidDel="00000000" w:rsidR="00000000">
        <w:rPr>
          <w:rFonts w:ascii="Verdana" w:hAnsi="Verdana" w:eastAsia="Verdana" w:cs="Verdana"/>
          <w:sz w:val="24"/>
          <w:szCs w:val="24"/>
        </w:rPr>
        <w:t xml:space="preserve">ambito</w:t>
      </w:r>
      <w:proofErr w:type="spellEnd"/>
      <w:r w:rsidRPr="3663E6F0" w:rsidDel="00000000" w:rsidR="00000000">
        <w:rPr>
          <w:rFonts w:ascii="Verdana" w:hAnsi="Verdana" w:eastAsia="Verdana" w:cs="Verdana"/>
          <w:sz w:val="24"/>
          <w:szCs w:val="24"/>
        </w:rPr>
        <w:t xml:space="preserve"> </w:t>
      </w:r>
      <w:proofErr w:type="spellStart"/>
      <w:r w:rsidRPr="3663E6F0" w:rsidDel="00000000" w:rsidR="00000000">
        <w:rPr>
          <w:rFonts w:ascii="Verdana" w:hAnsi="Verdana" w:eastAsia="Verdana" w:cs="Verdana"/>
          <w:sz w:val="24"/>
          <w:szCs w:val="24"/>
        </w:rPr>
        <w:t xml:space="preserve">medicale</w:t>
      </w:r>
      <w:proofErr w:type="spellEnd"/>
    </w:p>
    <w:p xmlns:wp14="http://schemas.microsoft.com/office/word/2010/wordml" w:rsidRPr="00000000" w:rsidR="00000000" w:rsidDel="00000000" w:rsidP="3663E6F0" w:rsidRDefault="00000000" w14:paraId="46DAF45F" wp14:textId="06B44284">
      <w:pPr>
        <w:pStyle w:val="testoCard"/>
        <w:rPr>
          <w:rFonts w:ascii="Verdana" w:hAnsi="Verdana" w:eastAsia="Verdana" w:cs="Verdana"/>
          <w:color w:val="595959" w:themeColor="text1" w:themeTint="A6" w:themeShade="FF"/>
          <w:sz w:val="24"/>
          <w:szCs w:val="24"/>
        </w:rPr>
      </w:pPr>
      <w:proofErr w:type="spellStart"/>
      <w:r w:rsidRPr="00000000" w:rsidDel="00000000" w:rsidR="00000000">
        <w:rPr/>
        <w:t xml:space="preserve">Sviluppo</w:t>
      </w:r>
      <w:proofErr w:type="spellEnd"/>
      <w:r w:rsidRPr="00000000" w:rsidDel="00000000" w:rsidR="00000000">
        <w:rPr/>
        <w:t xml:space="preserve"> </w:t>
      </w:r>
      <w:proofErr w:type="spellStart"/>
      <w:r w:rsidRPr="00000000" w:rsidDel="00000000" w:rsidR="00000000">
        <w:rPr/>
        <w:t xml:space="preserve">su</w:t>
      </w:r>
      <w:proofErr w:type="spellEnd"/>
      <w:r w:rsidRPr="00000000" w:rsidDel="00000000" w:rsidR="00000000">
        <w:rPr/>
        <w:t xml:space="preserve"> </w:t>
      </w:r>
      <w:proofErr w:type="spellStart"/>
      <w:r w:rsidRPr="00000000" w:rsidDel="00000000" w:rsidR="00000000">
        <w:rPr/>
        <w:t xml:space="preserve">commessa</w:t>
      </w:r>
      <w:proofErr w:type="spellEnd"/>
      <w:r w:rsidRPr="00000000" w:rsidDel="00000000" w:rsidR="00000000">
        <w:rPr/>
        <w:t xml:space="preserve"> in </w:t>
      </w:r>
      <w:proofErr w:type="spellStart"/>
      <w:r w:rsidRPr="00000000" w:rsidDel="00000000" w:rsidR="00000000">
        <w:rPr/>
        <w:t xml:space="preserve">ambito</w:t>
      </w:r>
      <w:proofErr w:type="spellEnd"/>
      <w:r w:rsidRPr="00000000" w:rsidDel="00000000" w:rsidR="00000000">
        <w:rPr/>
        <w:t xml:space="preserve"> web/</w:t>
      </w:r>
      <w:proofErr w:type="spellStart"/>
      <w:r w:rsidRPr="00000000" w:rsidDel="00000000" w:rsidR="00000000">
        <w:rPr/>
        <w:t xml:space="preserve">js</w:t>
      </w:r>
      <w:proofErr w:type="spellEnd"/>
      <w:r w:rsidRPr="00000000" w:rsidDel="00000000" w:rsidR="00000000">
        <w:rPr/>
        <w:t xml:space="preserve"> </w:t>
      </w:r>
      <w:proofErr w:type="spellStart"/>
      <w:r w:rsidRPr="00000000" w:rsidDel="00000000" w:rsidR="00000000">
        <w:rPr/>
        <w:t xml:space="preserve">su</w:t>
      </w:r>
      <w:proofErr w:type="spellEnd"/>
      <w:r w:rsidRPr="00000000" w:rsidDel="00000000" w:rsidR="00000000">
        <w:rPr/>
        <w:t xml:space="preserve"> </w:t>
      </w:r>
      <w:proofErr w:type="spellStart"/>
      <w:r w:rsidRPr="00000000" w:rsidDel="00000000" w:rsidR="00000000">
        <w:rPr/>
        <w:t xml:space="preserve">piattaforma</w:t>
      </w:r>
      <w:proofErr w:type="spellEnd"/>
      <w:r w:rsidRPr="00000000" w:rsidDel="00000000" w:rsidR="00000000">
        <w:rPr/>
        <w:t xml:space="preserve"> Android. </w:t>
      </w:r>
      <w:proofErr w:type="spellStart"/>
      <w:r w:rsidRPr="00000000" w:rsidDel="00000000" w:rsidR="00000000">
        <w:rPr/>
        <w:t xml:space="preserve">Consulenza</w:t>
      </w:r>
      <w:proofErr w:type="spellEnd"/>
      <w:r w:rsidRPr="00000000" w:rsidDel="00000000" w:rsidR="00000000">
        <w:rPr/>
        <w:t xml:space="preserve"> in </w:t>
      </w:r>
      <w:proofErr w:type="spellStart"/>
      <w:r w:rsidRPr="00000000" w:rsidDel="00000000" w:rsidR="00000000">
        <w:rPr/>
        <w:t xml:space="preserve">ritenuta</w:t>
      </w:r>
      <w:proofErr w:type="spellEnd"/>
      <w:r w:rsidRPr="00000000" w:rsidDel="00000000" w:rsidR="00000000">
        <w:rPr/>
        <w:t xml:space="preserve"> </w:t>
      </w:r>
      <w:proofErr w:type="spellStart"/>
      <w:r w:rsidRPr="00000000" w:rsidDel="00000000" w:rsidR="00000000">
        <w:rPr/>
        <w:t xml:space="preserve">d'acconto</w:t>
      </w:r>
      <w:proofErr w:type="spellEnd"/>
      <w:r w:rsidRPr="00000000" w:rsidDel="00000000" w:rsidR="00000000">
        <w:rPr/>
        <w:t xml:space="preserve"> con </w:t>
      </w:r>
      <w:proofErr w:type="spellStart"/>
      <w:r w:rsidRPr="00000000" w:rsidDel="00000000" w:rsidR="00000000">
        <w:rPr/>
        <w:t xml:space="preserve">clientela</w:t>
      </w:r>
      <w:proofErr w:type="spellEnd"/>
      <w:r w:rsidRPr="00000000" w:rsidDel="00000000" w:rsidR="00000000">
        <w:rPr/>
        <w:t xml:space="preserve"> </w:t>
      </w:r>
      <w:proofErr w:type="spellStart"/>
      <w:r w:rsidRPr="00000000" w:rsidDel="00000000" w:rsidR="00000000">
        <w:rPr/>
        <w:t xml:space="preserve">localizzata</w:t>
      </w:r>
      <w:proofErr w:type="spellEnd"/>
      <w:r w:rsidRPr="00000000" w:rsidDel="00000000" w:rsidR="00000000">
        <w:rPr/>
        <w:t xml:space="preserve"> </w:t>
      </w:r>
      <w:proofErr w:type="spellStart"/>
      <w:r w:rsidRPr="00000000" w:rsidDel="00000000" w:rsidR="00000000">
        <w:rPr/>
        <w:t xml:space="preserve">sul</w:t>
      </w:r>
      <w:proofErr w:type="spellEnd"/>
      <w:r w:rsidRPr="00000000" w:rsidDel="00000000" w:rsidR="00000000">
        <w:rPr/>
        <w:t xml:space="preserve"> </w:t>
      </w:r>
      <w:proofErr w:type="spellStart"/>
      <w:r w:rsidRPr="00000000" w:rsidDel="00000000" w:rsidR="00000000">
        <w:rPr/>
        <w:t xml:space="preserve">nord</w:t>
      </w:r>
      <w:proofErr w:type="spellEnd"/>
      <w:r w:rsidRPr="00000000" w:rsidDel="00000000" w:rsidR="00000000">
        <w:rPr/>
        <w:t xml:space="preserve"> </w:t>
      </w:r>
      <w:r w:rsidRPr="00000000" w:rsidDel="00000000" w:rsidR="00000000">
        <w:rPr/>
        <w:t xml:space="preserve">italia.</w:t>
      </w:r>
    </w:p>
    <w:p xmlns:wp14="http://schemas.microsoft.com/office/word/2010/wordml" w:rsidRPr="00000000" w:rsidR="00000000" w:rsidDel="00000000" w:rsidP="3663E6F0" w:rsidRDefault="00000000" w14:paraId="65D94EA6" wp14:textId="3984F655">
      <w:pPr>
        <w:pStyle w:val="testoCard"/>
        <w:rPr>
          <w:rFonts w:ascii="Verdana" w:hAnsi="Verdana" w:eastAsia="Verdana" w:cs="Verdana"/>
          <w:color w:val="595959" w:themeColor="text1" w:themeTint="A6" w:themeShade="FF"/>
          <w:sz w:val="24"/>
          <w:szCs w:val="24"/>
        </w:rPr>
      </w:pPr>
      <w:r w:rsidRPr="00000000" w:rsidDel="00000000" w:rsidR="00000000">
        <w:rPr/>
        <w:t xml:space="preserve">Il</w:t>
      </w:r>
      <w:r w:rsidRPr="00000000" w:rsidDel="00000000" w:rsidR="00000000">
        <w:rPr/>
        <w:t xml:space="preserve"> </w:t>
      </w:r>
      <w:proofErr w:type="spellStart"/>
      <w:r w:rsidRPr="00000000" w:rsidDel="00000000" w:rsidR="00000000">
        <w:rPr/>
        <w:t xml:space="preserve">progetto</w:t>
      </w:r>
      <w:proofErr w:type="spellEnd"/>
      <w:r w:rsidRPr="00000000" w:rsidDel="00000000" w:rsidR="00000000">
        <w:rPr/>
        <w:t xml:space="preserve">, in </w:t>
      </w:r>
      <w:proofErr w:type="spellStart"/>
      <w:r w:rsidRPr="00000000" w:rsidDel="00000000" w:rsidR="00000000">
        <w:rPr/>
        <w:t xml:space="preserve">completa</w:t>
      </w:r>
      <w:proofErr w:type="spellEnd"/>
      <w:r w:rsidRPr="00000000" w:rsidDel="00000000" w:rsidR="00000000">
        <w:rPr/>
        <w:t xml:space="preserve"> </w:t>
      </w:r>
      <w:proofErr w:type="spellStart"/>
      <w:r w:rsidRPr="00000000" w:rsidDel="00000000" w:rsidR="00000000">
        <w:rPr/>
        <w:t xml:space="preserve">autonomia</w:t>
      </w:r>
      <w:proofErr w:type="spellEnd"/>
      <w:r w:rsidRPr="00000000" w:rsidDel="00000000" w:rsidR="00000000">
        <w:rPr/>
        <w:t xml:space="preserve">, </w:t>
      </w:r>
      <w:proofErr w:type="spellStart"/>
      <w:r w:rsidRPr="00000000" w:rsidDel="00000000" w:rsidR="00000000">
        <w:rPr/>
        <w:t xml:space="preserve">prevedeva</w:t>
      </w:r>
      <w:proofErr w:type="spellEnd"/>
      <w:r w:rsidRPr="00000000" w:rsidDel="00000000" w:rsidR="00000000">
        <w:rPr/>
        <w:t xml:space="preserve"> la </w:t>
      </w:r>
      <w:proofErr w:type="spellStart"/>
      <w:r w:rsidRPr="00000000" w:rsidDel="00000000" w:rsidR="00000000">
        <w:rPr/>
        <w:t xml:space="preserve">realizzazione</w:t>
      </w:r>
      <w:proofErr w:type="spellEnd"/>
      <w:r w:rsidRPr="00000000" w:rsidDel="00000000" w:rsidR="00000000">
        <w:rPr/>
        <w:t xml:space="preserve"> di </w:t>
      </w:r>
      <w:proofErr w:type="spellStart"/>
      <w:r w:rsidRPr="00000000" w:rsidDel="00000000" w:rsidR="00000000">
        <w:rPr/>
        <w:t xml:space="preserve">un'app</w:t>
      </w:r>
      <w:proofErr w:type="spellEnd"/>
      <w:r w:rsidRPr="00000000" w:rsidDel="00000000" w:rsidR="00000000">
        <w:rPr/>
        <w:t xml:space="preserve"> </w:t>
      </w:r>
      <w:proofErr w:type="spellStart"/>
      <w:r w:rsidRPr="00000000" w:rsidDel="00000000" w:rsidR="00000000">
        <w:rPr/>
        <w:t xml:space="preserve">phonegap</w:t>
      </w:r>
      <w:proofErr w:type="spellEnd"/>
      <w:r w:rsidRPr="00000000" w:rsidDel="00000000" w:rsidR="00000000">
        <w:rPr/>
        <w:t xml:space="preserve"> per uno </w:t>
      </w:r>
      <w:proofErr w:type="spellStart"/>
      <w:r w:rsidRPr="00000000" w:rsidDel="00000000" w:rsidR="00000000">
        <w:rPr/>
        <w:t xml:space="preserve">specifico</w:t>
      </w:r>
      <w:proofErr w:type="spellEnd"/>
      <w:r w:rsidRPr="00000000" w:rsidDel="00000000" w:rsidR="00000000">
        <w:rPr/>
        <w:t xml:space="preserve"> device Android (Galaxy SIII mini). Device in </w:t>
      </w:r>
      <w:proofErr w:type="spellStart"/>
      <w:r w:rsidRPr="00000000" w:rsidDel="00000000" w:rsidR="00000000">
        <w:rPr/>
        <w:t xml:space="preserve">dotazione</w:t>
      </w:r>
      <w:proofErr w:type="spellEnd"/>
      <w:r w:rsidRPr="00000000" w:rsidDel="00000000" w:rsidR="00000000">
        <w:rPr/>
        <w:t xml:space="preserve"> al </w:t>
      </w:r>
      <w:proofErr w:type="spellStart"/>
      <w:r w:rsidRPr="00000000" w:rsidDel="00000000" w:rsidR="00000000">
        <w:rPr/>
        <w:t xml:space="preserve">trasportatore</w:t>
      </w:r>
      <w:proofErr w:type="spellEnd"/>
      <w:r w:rsidRPr="00000000" w:rsidDel="00000000" w:rsidR="00000000">
        <w:rPr/>
        <w:t xml:space="preserve"> </w:t>
      </w:r>
      <w:proofErr w:type="spellStart"/>
      <w:r w:rsidRPr="00000000" w:rsidDel="00000000" w:rsidR="00000000">
        <w:rPr/>
        <w:t xml:space="preserve">che</w:t>
      </w:r>
      <w:proofErr w:type="spellEnd"/>
      <w:r w:rsidRPr="00000000" w:rsidDel="00000000" w:rsidR="00000000">
        <w:rPr/>
        <w:t xml:space="preserve"> </w:t>
      </w:r>
      <w:proofErr w:type="spellStart"/>
      <w:r w:rsidRPr="00000000" w:rsidDel="00000000" w:rsidR="00000000">
        <w:rPr/>
        <w:t xml:space="preserve">sfrutterà</w:t>
      </w:r>
      <w:proofErr w:type="spellEnd"/>
      <w:r w:rsidRPr="00000000" w:rsidDel="00000000" w:rsidR="00000000">
        <w:rPr/>
        <w:t xml:space="preserve"> </w:t>
      </w:r>
      <w:proofErr w:type="spellStart"/>
      <w:r w:rsidRPr="00000000" w:rsidDel="00000000" w:rsidR="00000000">
        <w:rPr/>
        <w:t xml:space="preserve">l'app</w:t>
      </w:r>
      <w:proofErr w:type="spellEnd"/>
      <w:r w:rsidRPr="00000000" w:rsidDel="00000000" w:rsidR="00000000">
        <w:rPr/>
        <w:t xml:space="preserve"> per </w:t>
      </w:r>
      <w:proofErr w:type="spellStart"/>
      <w:r w:rsidRPr="00000000" w:rsidDel="00000000" w:rsidR="00000000">
        <w:rPr/>
        <w:t xml:space="preserve">spunta</w:t>
      </w:r>
      <w:proofErr w:type="spellEnd"/>
      <w:r w:rsidRPr="00000000" w:rsidDel="00000000" w:rsidR="00000000">
        <w:rPr/>
        <w:t xml:space="preserve"> </w:t>
      </w:r>
      <w:proofErr w:type="spellStart"/>
      <w:r w:rsidRPr="00000000" w:rsidDel="00000000" w:rsidR="00000000">
        <w:rPr/>
        <w:t xml:space="preserve">della</w:t>
      </w:r>
      <w:proofErr w:type="spellEnd"/>
      <w:r w:rsidRPr="00000000" w:rsidDel="00000000" w:rsidR="00000000">
        <w:rPr/>
        <w:t xml:space="preserve"> </w:t>
      </w:r>
      <w:proofErr w:type="spellStart"/>
      <w:r w:rsidRPr="00000000" w:rsidDel="00000000" w:rsidR="00000000">
        <w:rPr/>
        <w:t xml:space="preserve">bolla</w:t>
      </w:r>
      <w:proofErr w:type="spellEnd"/>
      <w:r w:rsidRPr="00000000" w:rsidDel="00000000" w:rsidR="00000000">
        <w:rPr/>
        <w:t xml:space="preserve"> di </w:t>
      </w:r>
      <w:proofErr w:type="spellStart"/>
      <w:r w:rsidRPr="00000000" w:rsidDel="00000000" w:rsidR="00000000">
        <w:rPr/>
        <w:t xml:space="preserve">carico</w:t>
      </w:r>
      <w:proofErr w:type="spellEnd"/>
      <w:r w:rsidRPr="00000000" w:rsidDel="00000000" w:rsidR="00000000">
        <w:rPr/>
        <w:t xml:space="preserve"> via </w:t>
      </w:r>
      <w:proofErr w:type="spellStart"/>
      <w:r w:rsidRPr="00000000" w:rsidDel="00000000" w:rsidR="00000000">
        <w:rPr/>
        <w:t xml:space="preserve">lettura</w:t>
      </w:r>
      <w:proofErr w:type="spellEnd"/>
      <w:r w:rsidRPr="00000000" w:rsidDel="00000000" w:rsidR="00000000">
        <w:rPr/>
        <w:t xml:space="preserve"> barcode. </w:t>
      </w:r>
      <w:proofErr w:type="spellStart"/>
      <w:r w:rsidRPr="00000000" w:rsidDel="00000000" w:rsidR="00000000">
        <w:rPr/>
        <w:t xml:space="preserve">L'operazione</w:t>
      </w:r>
      <w:proofErr w:type="spellEnd"/>
      <w:r w:rsidRPr="00000000" w:rsidDel="00000000" w:rsidR="00000000">
        <w:rPr/>
        <w:t xml:space="preserve"> </w:t>
      </w:r>
      <w:proofErr w:type="spellStart"/>
      <w:r w:rsidRPr="00000000" w:rsidDel="00000000" w:rsidR="00000000">
        <w:rPr/>
        <w:t xml:space="preserve">si</w:t>
      </w:r>
      <w:proofErr w:type="spellEnd"/>
      <w:r w:rsidRPr="00000000" w:rsidDel="00000000" w:rsidR="00000000">
        <w:rPr/>
        <w:t xml:space="preserve"> </w:t>
      </w:r>
      <w:proofErr w:type="spellStart"/>
      <w:r w:rsidRPr="00000000" w:rsidDel="00000000" w:rsidR="00000000">
        <w:rPr/>
        <w:t xml:space="preserve">effettua</w:t>
      </w:r>
      <w:proofErr w:type="spellEnd"/>
      <w:r w:rsidRPr="00000000" w:rsidDel="00000000" w:rsidR="00000000">
        <w:rPr/>
        <w:t xml:space="preserve"> </w:t>
      </w:r>
      <w:proofErr w:type="spellStart"/>
      <w:r w:rsidRPr="00000000" w:rsidDel="00000000" w:rsidR="00000000">
        <w:rPr/>
        <w:t xml:space="preserve">sul</w:t>
      </w:r>
      <w:proofErr w:type="spellEnd"/>
      <w:r w:rsidRPr="00000000" w:rsidDel="00000000" w:rsidR="00000000">
        <w:rPr/>
        <w:t xml:space="preserve"> campo, a </w:t>
      </w:r>
      <w:proofErr w:type="spellStart"/>
      <w:r w:rsidRPr="00000000" w:rsidDel="00000000" w:rsidR="00000000">
        <w:rPr/>
        <w:t xml:space="preserve">partire</w:t>
      </w:r>
      <w:proofErr w:type="spellEnd"/>
      <w:r w:rsidRPr="00000000" w:rsidDel="00000000" w:rsidR="00000000">
        <w:rPr/>
        <w:t xml:space="preserve"> da </w:t>
      </w:r>
      <w:proofErr w:type="spellStart"/>
      <w:r w:rsidRPr="00000000" w:rsidDel="00000000" w:rsidR="00000000">
        <w:rPr/>
        <w:t xml:space="preserve">una</w:t>
      </w:r>
      <w:proofErr w:type="spellEnd"/>
      <w:r w:rsidRPr="00000000" w:rsidDel="00000000" w:rsidR="00000000">
        <w:rPr/>
        <w:t xml:space="preserve"> </w:t>
      </w:r>
      <w:proofErr w:type="spellStart"/>
      <w:r w:rsidRPr="00000000" w:rsidDel="00000000" w:rsidR="00000000">
        <w:rPr/>
        <w:t xml:space="preserve">lista</w:t>
      </w:r>
      <w:proofErr w:type="spellEnd"/>
      <w:r w:rsidRPr="00000000" w:rsidDel="00000000" w:rsidR="00000000">
        <w:rPr/>
        <w:t xml:space="preserve"> di </w:t>
      </w:r>
      <w:proofErr w:type="spellStart"/>
      <w:r w:rsidRPr="00000000" w:rsidDel="00000000" w:rsidR="00000000">
        <w:rPr/>
        <w:t xml:space="preserve">casse</w:t>
      </w:r>
      <w:proofErr w:type="spellEnd"/>
      <w:r w:rsidRPr="00000000" w:rsidDel="00000000" w:rsidR="00000000">
        <w:rPr/>
        <w:t xml:space="preserve"> </w:t>
      </w:r>
      <w:proofErr w:type="spellStart"/>
      <w:r w:rsidRPr="00000000" w:rsidDel="00000000" w:rsidR="00000000">
        <w:rPr/>
        <w:t xml:space="preserve">ottenuta</w:t>
      </w:r>
      <w:proofErr w:type="spellEnd"/>
      <w:r w:rsidRPr="00000000" w:rsidDel="00000000" w:rsidR="00000000">
        <w:rPr/>
        <w:t xml:space="preserve"> dal server. </w:t>
      </w:r>
      <w:proofErr w:type="spellStart"/>
      <w:r w:rsidRPr="00000000" w:rsidDel="00000000" w:rsidR="00000000">
        <w:rPr/>
        <w:t xml:space="preserve">L'app</w:t>
      </w:r>
      <w:proofErr w:type="spellEnd"/>
      <w:r w:rsidRPr="00000000" w:rsidDel="00000000" w:rsidR="00000000">
        <w:rPr/>
        <w:t xml:space="preserve"> </w:t>
      </w:r>
      <w:proofErr w:type="spellStart"/>
      <w:r w:rsidRPr="00000000" w:rsidDel="00000000" w:rsidR="00000000">
        <w:rPr/>
        <w:t xml:space="preserve">permette</w:t>
      </w:r>
      <w:proofErr w:type="spellEnd"/>
      <w:r w:rsidRPr="00000000" w:rsidDel="00000000" w:rsidR="00000000">
        <w:rPr/>
        <w:t xml:space="preserve"> di </w:t>
      </w:r>
      <w:proofErr w:type="spellStart"/>
      <w:r w:rsidRPr="00000000" w:rsidDel="00000000" w:rsidR="00000000">
        <w:rPr/>
        <w:t xml:space="preserve">navigare</w:t>
      </w:r>
      <w:proofErr w:type="spellEnd"/>
      <w:r w:rsidRPr="00000000" w:rsidDel="00000000" w:rsidR="00000000">
        <w:rPr/>
        <w:t xml:space="preserve"> </w:t>
      </w:r>
      <w:proofErr w:type="spellStart"/>
      <w:r w:rsidRPr="00000000" w:rsidDel="00000000" w:rsidR="00000000">
        <w:rPr/>
        <w:t xml:space="preserve">attraverso</w:t>
      </w:r>
      <w:proofErr w:type="spellEnd"/>
      <w:r w:rsidRPr="00000000" w:rsidDel="00000000" w:rsidR="00000000">
        <w:rPr/>
        <w:t xml:space="preserve"> </w:t>
      </w:r>
      <w:proofErr w:type="spellStart"/>
      <w:r w:rsidRPr="00000000" w:rsidDel="00000000" w:rsidR="00000000">
        <w:rPr/>
        <w:t xml:space="preserve">una</w:t>
      </w:r>
      <w:proofErr w:type="spellEnd"/>
      <w:r w:rsidRPr="00000000" w:rsidDel="00000000" w:rsidR="00000000">
        <w:rPr/>
        <w:t xml:space="preserve"> </w:t>
      </w:r>
      <w:proofErr w:type="spellStart"/>
      <w:r w:rsidRPr="00000000" w:rsidDel="00000000" w:rsidR="00000000">
        <w:rPr/>
        <w:t xml:space="preserve">serie</w:t>
      </w:r>
      <w:proofErr w:type="spellEnd"/>
      <w:r w:rsidRPr="00000000" w:rsidDel="00000000" w:rsidR="00000000">
        <w:rPr/>
        <w:t xml:space="preserve"> di </w:t>
      </w:r>
      <w:proofErr w:type="spellStart"/>
      <w:r w:rsidRPr="00000000" w:rsidDel="00000000" w:rsidR="00000000">
        <w:rPr/>
        <w:t xml:space="preserve">richieste</w:t>
      </w:r>
      <w:proofErr w:type="spellEnd"/>
      <w:r w:rsidRPr="00000000" w:rsidDel="00000000" w:rsidR="00000000">
        <w:rPr/>
        <w:t xml:space="preserve"> REST con un </w:t>
      </w:r>
      <w:proofErr w:type="spellStart"/>
      <w:r w:rsidRPr="00000000" w:rsidDel="00000000" w:rsidR="00000000">
        <w:rPr/>
        <w:t xml:space="preserve">livello</w:t>
      </w:r>
      <w:proofErr w:type="spellEnd"/>
      <w:r w:rsidRPr="00000000" w:rsidDel="00000000" w:rsidR="00000000">
        <w:rPr/>
        <w:t xml:space="preserve"> </w:t>
      </w:r>
      <w:proofErr w:type="spellStart"/>
      <w:r w:rsidRPr="00000000" w:rsidDel="00000000" w:rsidR="00000000">
        <w:rPr/>
        <w:t xml:space="preserve">progressivo</w:t>
      </w:r>
      <w:proofErr w:type="spellEnd"/>
      <w:r w:rsidRPr="00000000" w:rsidDel="00000000" w:rsidR="00000000">
        <w:rPr/>
        <w:t xml:space="preserve"> di </w:t>
      </w:r>
      <w:proofErr w:type="spellStart"/>
      <w:r w:rsidRPr="00000000" w:rsidDel="00000000" w:rsidR="00000000">
        <w:rPr/>
        <w:t xml:space="preserve">dettaglio</w:t>
      </w:r>
      <w:proofErr w:type="spellEnd"/>
      <w:r w:rsidRPr="00000000" w:rsidDel="00000000" w:rsidR="00000000">
        <w:rPr/>
        <w:t xml:space="preserve"> </w:t>
      </w:r>
      <w:proofErr w:type="spellStart"/>
      <w:r w:rsidRPr="00000000" w:rsidDel="00000000" w:rsidR="00000000">
        <w:rPr/>
        <w:t xml:space="preserve">all'interno</w:t>
      </w:r>
      <w:proofErr w:type="spellEnd"/>
      <w:r w:rsidRPr="00000000" w:rsidDel="00000000" w:rsidR="00000000">
        <w:rPr/>
        <w:t xml:space="preserve"> </w:t>
      </w:r>
      <w:proofErr w:type="spellStart"/>
      <w:r w:rsidRPr="00000000" w:rsidDel="00000000" w:rsidR="00000000">
        <w:rPr/>
        <w:t xml:space="preserve">delle</w:t>
      </w:r>
      <w:proofErr w:type="spellEnd"/>
      <w:r w:rsidRPr="00000000" w:rsidDel="00000000" w:rsidR="00000000">
        <w:rPr/>
        <w:t xml:space="preserve"> </w:t>
      </w:r>
      <w:proofErr w:type="spellStart"/>
      <w:r w:rsidRPr="00000000" w:rsidDel="00000000" w:rsidR="00000000">
        <w:rPr/>
        <w:t xml:space="preserve">attività</w:t>
      </w:r>
      <w:proofErr w:type="spellEnd"/>
      <w:r w:rsidRPr="00000000" w:rsidDel="00000000" w:rsidR="00000000">
        <w:rPr/>
        <w:t xml:space="preserve"> di </w:t>
      </w:r>
      <w:proofErr w:type="spellStart"/>
      <w:r w:rsidRPr="00000000" w:rsidDel="00000000" w:rsidR="00000000">
        <w:rPr/>
        <w:t xml:space="preserve">ritiro</w:t>
      </w:r>
      <w:proofErr w:type="spellEnd"/>
      <w:r w:rsidRPr="00000000" w:rsidDel="00000000" w:rsidR="00000000">
        <w:rPr/>
        <w:t xml:space="preserve"> </w:t>
      </w:r>
      <w:proofErr w:type="spellStart"/>
      <w:r w:rsidRPr="00000000" w:rsidDel="00000000" w:rsidR="00000000">
        <w:rPr/>
        <w:t xml:space="preserve">fissate</w:t>
      </w:r>
      <w:proofErr w:type="spellEnd"/>
      <w:r w:rsidRPr="00000000" w:rsidDel="00000000" w:rsidR="00000000">
        <w:rPr/>
        <w:t xml:space="preserve"> </w:t>
      </w:r>
      <w:proofErr w:type="spellStart"/>
      <w:r w:rsidRPr="00000000" w:rsidDel="00000000" w:rsidR="00000000">
        <w:rPr/>
        <w:t xml:space="preserve">sul</w:t>
      </w:r>
      <w:proofErr w:type="spellEnd"/>
      <w:r w:rsidRPr="00000000" w:rsidDel="00000000" w:rsidR="00000000">
        <w:rPr/>
        <w:t xml:space="preserve"> </w:t>
      </w:r>
      <w:proofErr w:type="spellStart"/>
      <w:r w:rsidRPr="00000000" w:rsidDel="00000000" w:rsidR="00000000">
        <w:rPr/>
        <w:t xml:space="preserve">territorio</w:t>
      </w:r>
      <w:proofErr w:type="spellEnd"/>
      <w:r w:rsidRPr="00000000" w:rsidDel="00000000" w:rsidR="00000000">
        <w:rPr/>
        <w:t xml:space="preserve"> </w:t>
      </w:r>
      <w:proofErr w:type="spellStart"/>
      <w:r w:rsidRPr="00000000" w:rsidDel="00000000" w:rsidR="00000000">
        <w:rPr/>
        <w:t xml:space="preserve">nazionale</w:t>
      </w:r>
      <w:proofErr w:type="spellEnd"/>
      <w:r w:rsidRPr="00000000" w:rsidDel="00000000" w:rsidR="00000000">
        <w:rPr/>
        <w:t xml:space="preserve">, </w:t>
      </w:r>
      <w:proofErr w:type="spellStart"/>
      <w:r w:rsidRPr="00000000" w:rsidDel="00000000" w:rsidR="00000000">
        <w:rPr/>
        <w:t xml:space="preserve">fino</w:t>
      </w:r>
      <w:proofErr w:type="spellEnd"/>
      <w:r w:rsidRPr="00000000" w:rsidDel="00000000" w:rsidR="00000000">
        <w:rPr/>
        <w:t xml:space="preserve"> ad </w:t>
      </w:r>
      <w:proofErr w:type="spellStart"/>
      <w:r w:rsidRPr="00000000" w:rsidDel="00000000" w:rsidR="00000000">
        <w:rPr/>
        <w:t xml:space="preserve">ottenere</w:t>
      </w:r>
      <w:proofErr w:type="spellEnd"/>
      <w:r w:rsidRPr="00000000" w:rsidDel="00000000" w:rsidR="00000000">
        <w:rPr/>
        <w:t xml:space="preserve"> la </w:t>
      </w:r>
      <w:proofErr w:type="spellStart"/>
      <w:r w:rsidRPr="00000000" w:rsidDel="00000000" w:rsidR="00000000">
        <w:rPr/>
        <w:t xml:space="preserve">lista</w:t>
      </w:r>
      <w:proofErr w:type="spellEnd"/>
      <w:r w:rsidRPr="00000000" w:rsidDel="00000000" w:rsidR="00000000">
        <w:rPr/>
        <w:t xml:space="preserve"> di </w:t>
      </w:r>
      <w:proofErr w:type="spellStart"/>
      <w:r w:rsidRPr="00000000" w:rsidDel="00000000" w:rsidR="00000000">
        <w:rPr/>
        <w:t xml:space="preserve">casse</w:t>
      </w:r>
      <w:proofErr w:type="spellEnd"/>
      <w:r w:rsidRPr="00000000" w:rsidDel="00000000" w:rsidR="00000000">
        <w:rPr/>
        <w:t xml:space="preserve"> da </w:t>
      </w:r>
      <w:proofErr w:type="spellStart"/>
      <w:r w:rsidRPr="00000000" w:rsidDel="00000000" w:rsidR="00000000">
        <w:rPr/>
        <w:t xml:space="preserve">spuntare</w:t>
      </w:r>
      <w:proofErr w:type="spellEnd"/>
      <w:r w:rsidRPr="00000000" w:rsidDel="00000000" w:rsidR="00000000">
        <w:rPr/>
        <w:t xml:space="preserve"> in </w:t>
      </w:r>
      <w:proofErr w:type="spellStart"/>
      <w:r w:rsidRPr="00000000" w:rsidDel="00000000" w:rsidR="00000000">
        <w:rPr/>
        <w:t xml:space="preserve">bolla</w:t>
      </w:r>
      <w:proofErr w:type="spellEnd"/>
      <w:r w:rsidRPr="00000000" w:rsidDel="00000000" w:rsidR="00000000">
        <w:rPr/>
        <w:t xml:space="preserve">. </w:t>
      </w:r>
      <w:proofErr w:type="spellStart"/>
      <w:r w:rsidRPr="00000000" w:rsidDel="00000000" w:rsidR="00000000">
        <w:rPr/>
        <w:t xml:space="preserve">L'app</w:t>
      </w:r>
      <w:proofErr w:type="spellEnd"/>
      <w:r w:rsidRPr="00000000" w:rsidDel="00000000" w:rsidR="00000000">
        <w:rPr/>
        <w:t xml:space="preserve"> è in </w:t>
      </w:r>
      <w:proofErr w:type="spellStart"/>
      <w:r w:rsidRPr="00000000" w:rsidDel="00000000" w:rsidR="00000000">
        <w:rPr/>
        <w:t xml:space="preserve">grado</w:t>
      </w:r>
      <w:proofErr w:type="spellEnd"/>
      <w:r w:rsidRPr="00000000" w:rsidDel="00000000" w:rsidR="00000000">
        <w:rPr/>
        <w:t xml:space="preserve"> di </w:t>
      </w:r>
      <w:proofErr w:type="spellStart"/>
      <w:r w:rsidRPr="00000000" w:rsidDel="00000000" w:rsidR="00000000">
        <w:rPr/>
        <w:t xml:space="preserve">gestire</w:t>
      </w:r>
      <w:proofErr w:type="spellEnd"/>
      <w:r w:rsidRPr="00000000" w:rsidDel="00000000" w:rsidR="00000000">
        <w:rPr/>
        <w:t xml:space="preserve"> </w:t>
      </w:r>
      <w:proofErr w:type="spellStart"/>
      <w:r w:rsidRPr="00000000" w:rsidDel="00000000" w:rsidR="00000000">
        <w:rPr/>
        <w:t xml:space="preserve">una</w:t>
      </w:r>
      <w:proofErr w:type="spellEnd"/>
      <w:r w:rsidRPr="00000000" w:rsidDel="00000000" w:rsidR="00000000">
        <w:rPr/>
        <w:t xml:space="preserve"> </w:t>
      </w:r>
      <w:proofErr w:type="spellStart"/>
      <w:r w:rsidRPr="00000000" w:rsidDel="00000000" w:rsidR="00000000">
        <w:rPr/>
        <w:t xml:space="preserve">modalità</w:t>
      </w:r>
      <w:proofErr w:type="spellEnd"/>
      <w:r w:rsidRPr="00000000" w:rsidDel="00000000" w:rsidR="00000000">
        <w:rPr/>
        <w:t xml:space="preserve"> offline per il </w:t>
      </w:r>
      <w:proofErr w:type="spellStart"/>
      <w:r w:rsidRPr="00000000" w:rsidDel="00000000" w:rsidR="00000000">
        <w:rPr/>
        <w:t xml:space="preserve">ritiro</w:t>
      </w:r>
      <w:proofErr w:type="spellEnd"/>
      <w:r w:rsidRPr="00000000" w:rsidDel="00000000" w:rsidR="00000000">
        <w:rPr/>
        <w:t xml:space="preserve"> da </w:t>
      </w:r>
      <w:proofErr w:type="spellStart"/>
      <w:r w:rsidRPr="00000000" w:rsidDel="00000000" w:rsidR="00000000">
        <w:rPr/>
        <w:t xml:space="preserve">celle</w:t>
      </w:r>
      <w:proofErr w:type="spellEnd"/>
      <w:r w:rsidRPr="00000000" w:rsidDel="00000000" w:rsidR="00000000">
        <w:rPr/>
        <w:t xml:space="preserve"> </w:t>
      </w:r>
      <w:proofErr w:type="spellStart"/>
      <w:r w:rsidRPr="00000000" w:rsidDel="00000000" w:rsidR="00000000">
        <w:rPr/>
        <w:t xml:space="preserve">frigorifere</w:t>
      </w:r>
      <w:proofErr w:type="spellEnd"/>
      <w:r w:rsidRPr="00000000" w:rsidDel="00000000" w:rsidR="00000000">
        <w:rPr/>
        <w:t xml:space="preserve"> per </w:t>
      </w:r>
      <w:proofErr w:type="spellStart"/>
      <w:r w:rsidRPr="00000000" w:rsidDel="00000000" w:rsidR="00000000">
        <w:rPr/>
        <w:t xml:space="preserve">stoccaggio</w:t>
      </w:r>
      <w:proofErr w:type="spellEnd"/>
      <w:r w:rsidRPr="00000000" w:rsidDel="00000000" w:rsidR="00000000">
        <w:rPr/>
        <w:t xml:space="preserve"> di </w:t>
      </w:r>
      <w:proofErr w:type="spellStart"/>
      <w:r w:rsidRPr="00000000" w:rsidDel="00000000" w:rsidR="00000000">
        <w:rPr/>
        <w:t xml:space="preserve">materiale</w:t>
      </w:r>
      <w:proofErr w:type="spellEnd"/>
      <w:r w:rsidRPr="00000000" w:rsidDel="00000000" w:rsidR="00000000">
        <w:rPr/>
        <w:t xml:space="preserve"> </w:t>
      </w:r>
      <w:proofErr w:type="spellStart"/>
      <w:r w:rsidRPr="00000000" w:rsidDel="00000000" w:rsidR="00000000">
        <w:rPr/>
        <w:t xml:space="preserve">biologico</w:t>
      </w:r>
      <w:proofErr w:type="spellEnd"/>
      <w:r w:rsidRPr="00000000" w:rsidDel="00000000" w:rsidR="00000000">
        <w:rPr/>
        <w:t xml:space="preserve"> </w:t>
      </w:r>
      <w:proofErr w:type="spellStart"/>
      <w:r w:rsidRPr="00000000" w:rsidDel="00000000" w:rsidR="00000000">
        <w:rPr/>
        <w:t xml:space="preserve">deperibile</w:t>
      </w:r>
      <w:proofErr w:type="spellEnd"/>
      <w:r w:rsidRPr="00000000" w:rsidDel="00000000" w:rsidR="00000000">
        <w:rPr/>
        <w:t xml:space="preserve">, </w:t>
      </w:r>
      <w:proofErr w:type="spellStart"/>
      <w:r w:rsidRPr="00000000" w:rsidDel="00000000" w:rsidR="00000000">
        <w:rPr/>
        <w:t xml:space="preserve">prive</w:t>
      </w:r>
      <w:proofErr w:type="spellEnd"/>
      <w:r w:rsidRPr="00000000" w:rsidDel="00000000" w:rsidR="00000000">
        <w:rPr/>
        <w:t xml:space="preserve"> </w:t>
      </w:r>
      <w:proofErr w:type="spellStart"/>
      <w:r w:rsidRPr="00000000" w:rsidDel="00000000" w:rsidR="00000000">
        <w:rPr/>
        <w:t xml:space="preserve">quindi</w:t>
      </w:r>
      <w:proofErr w:type="spellEnd"/>
      <w:r w:rsidRPr="00000000" w:rsidDel="00000000" w:rsidR="00000000">
        <w:rPr/>
        <w:t xml:space="preserve"> di accesso </w:t>
      </w:r>
      <w:proofErr w:type="spellStart"/>
      <w:r w:rsidRPr="00000000" w:rsidDel="00000000" w:rsidR="00000000">
        <w:rPr/>
        <w:t xml:space="preserve">alla</w:t>
      </w:r>
      <w:proofErr w:type="spellEnd"/>
      <w:r w:rsidRPr="00000000" w:rsidDel="00000000" w:rsidR="00000000">
        <w:rPr/>
        <w:t xml:space="preserve"> rete.</w:t>
      </w:r>
    </w:p>
    <w:p xmlns:wp14="http://schemas.microsoft.com/office/word/2010/wordml" w:rsidRPr="00000000" w:rsidR="00000000" w:rsidDel="00000000" w:rsidP="3663E6F0" w:rsidRDefault="00000000" w14:paraId="2F9E4067" wp14:textId="38B95278">
      <w:pPr>
        <w:pStyle w:val="testoCard"/>
        <w:rPr>
          <w:rFonts w:ascii="Verdana" w:hAnsi="Verdana" w:eastAsia="Verdana" w:cs="Verdana"/>
          <w:color w:val="595959" w:themeColor="text1" w:themeTint="A6" w:themeShade="FF"/>
          <w:sz w:val="24"/>
          <w:szCs w:val="24"/>
        </w:rPr>
      </w:pPr>
      <w:r w:rsidRPr="3663E6F0" w:rsidR="3663E6F0">
        <w:rPr>
          <w:rFonts w:ascii="Verdana" w:hAnsi="Verdana" w:eastAsia="Verdana" w:cs="Verdana"/>
          <w:color w:val="595959" w:themeColor="text1" w:themeTint="A6" w:themeShade="FF"/>
          <w:sz w:val="24"/>
          <w:szCs w:val="24"/>
        </w:rPr>
        <w:t>Attività:</w:t>
      </w:r>
    </w:p>
    <w:p xmlns:wp14="http://schemas.microsoft.com/office/word/2010/wordml" w:rsidRPr="00000000" w:rsidR="00000000" w:rsidDel="00000000" w:rsidP="3663E6F0" w:rsidRDefault="00000000" w14:paraId="5C3AE121" wp14:textId="4022ECB3">
      <w:pPr>
        <w:pStyle w:val="testoCard"/>
        <w:numPr>
          <w:ilvl w:val="0"/>
          <w:numId w:val="38"/>
        </w:numPr>
        <w:rPr>
          <w:rFonts w:ascii="Verdana" w:hAnsi="Verdana" w:eastAsia="Verdana" w:cs="Verdana"/>
          <w:color w:val="595959" w:themeColor="text1" w:themeTint="A6" w:themeShade="FF"/>
          <w:sz w:val="24"/>
          <w:szCs w:val="24"/>
          <w:rtl w:val="0"/>
        </w:rPr>
      </w:pPr>
      <w:proofErr w:type="spellStart"/>
      <w:r w:rsidRPr="00000000" w:rsidDel="00000000" w:rsidR="00000000">
        <w:rPr/>
        <w:t xml:space="preserve">Analisi</w:t>
      </w:r>
      <w:proofErr w:type="spellEnd"/>
      <w:r w:rsidRPr="00000000" w:rsidDel="00000000" w:rsidR="00000000">
        <w:rPr/>
        <w:t xml:space="preserve"> </w:t>
      </w:r>
      <w:proofErr w:type="spellStart"/>
      <w:r w:rsidRPr="00000000" w:rsidDel="00000000" w:rsidR="00000000">
        <w:rPr/>
        <w:t xml:space="preserve">preliminare</w:t>
      </w:r>
      <w:proofErr w:type="spellEnd"/>
      <w:r w:rsidRPr="00000000" w:rsidDel="00000000" w:rsidR="00000000">
        <w:rPr/>
        <w:t xml:space="preserve"> di </w:t>
      </w:r>
      <w:proofErr w:type="spellStart"/>
      <w:r w:rsidRPr="00000000" w:rsidDel="00000000" w:rsidR="00000000">
        <w:rPr/>
        <w:t xml:space="preserve">fattibilità</w:t>
      </w:r>
      <w:proofErr w:type="spellEnd"/>
    </w:p>
    <w:p xmlns:wp14="http://schemas.microsoft.com/office/word/2010/wordml" w:rsidRPr="00000000" w:rsidR="00000000" w:rsidDel="00000000" w:rsidP="3663E6F0" w:rsidRDefault="00000000" w14:paraId="4F1B7B27" wp14:textId="6BEEFF39">
      <w:pPr>
        <w:pStyle w:val="testoCard"/>
        <w:numPr>
          <w:ilvl w:val="0"/>
          <w:numId w:val="38"/>
        </w:numPr>
        <w:rPr>
          <w:rFonts w:ascii="Verdana" w:hAnsi="Verdana" w:eastAsia="Verdana" w:cs="Verdana"/>
          <w:color w:val="595959" w:themeColor="text1" w:themeTint="A6" w:themeShade="FF"/>
          <w:sz w:val="24"/>
          <w:szCs w:val="24"/>
        </w:rPr>
      </w:pPr>
      <w:proofErr w:type="spellStart"/>
      <w:r w:rsidRPr="00000000" w:rsidDel="00000000" w:rsidR="00000000">
        <w:rPr/>
        <w:t xml:space="preserve">sviluppo</w:t>
      </w:r>
      <w:proofErr w:type="spellEnd"/>
      <w:r w:rsidRPr="00000000" w:rsidDel="00000000" w:rsidR="00000000">
        <w:rPr/>
        <w:t xml:space="preserve"> workflow </w:t>
      </w:r>
      <w:proofErr w:type="spellStart"/>
      <w:r w:rsidRPr="00000000" w:rsidDel="00000000" w:rsidR="00000000">
        <w:rPr/>
        <w:t xml:space="preserve">applicativo</w:t>
      </w:r>
      <w:proofErr w:type="spellEnd"/>
    </w:p>
    <w:p xmlns:wp14="http://schemas.microsoft.com/office/word/2010/wordml" w:rsidRPr="00000000" w:rsidR="00000000" w:rsidDel="00000000" w:rsidP="3663E6F0" w:rsidRDefault="00000000" w14:paraId="1201756D" wp14:textId="3CC18506">
      <w:pPr>
        <w:pStyle w:val="testoCard"/>
        <w:numPr>
          <w:ilvl w:val="0"/>
          <w:numId w:val="38"/>
        </w:numPr>
        <w:rPr>
          <w:rFonts w:ascii="Verdana" w:hAnsi="Verdana" w:eastAsia="Verdana" w:cs="Verdana"/>
          <w:color w:val="595959" w:themeColor="text1" w:themeTint="A6" w:themeShade="FF"/>
          <w:sz w:val="24"/>
          <w:szCs w:val="24"/>
        </w:rPr>
      </w:pPr>
      <w:proofErr w:type="spellStart"/>
      <w:r w:rsidRPr="00000000" w:rsidDel="00000000" w:rsidR="00000000">
        <w:rPr/>
        <w:t xml:space="preserve">Collaborazione</w:t>
      </w:r>
      <w:proofErr w:type="spellEnd"/>
      <w:r w:rsidRPr="00000000" w:rsidDel="00000000" w:rsidR="00000000">
        <w:rPr/>
        <w:t xml:space="preserve"> a </w:t>
      </w:r>
      <w:proofErr w:type="spellStart"/>
      <w:r w:rsidRPr="00000000" w:rsidDel="00000000" w:rsidR="00000000">
        <w:rPr/>
        <w:t xml:space="preserve">distanza</w:t>
      </w:r>
      <w:proofErr w:type="spellEnd"/>
      <w:r w:rsidRPr="00000000" w:rsidDel="00000000" w:rsidR="00000000">
        <w:rPr/>
        <w:t xml:space="preserve"> con </w:t>
      </w:r>
      <w:proofErr w:type="spellStart"/>
      <w:r w:rsidRPr="00000000" w:rsidDel="00000000" w:rsidR="00000000">
        <w:rPr/>
        <w:t xml:space="preserve">gli</w:t>
      </w:r>
      <w:proofErr w:type="spellEnd"/>
      <w:r w:rsidRPr="00000000" w:rsidDel="00000000" w:rsidR="00000000">
        <w:rPr/>
        <w:t xml:space="preserve"> </w:t>
      </w:r>
      <w:proofErr w:type="spellStart"/>
      <w:r w:rsidRPr="00000000" w:rsidDel="00000000" w:rsidR="00000000">
        <w:rPr/>
        <w:t xml:space="preserve">sviluppatori</w:t>
      </w:r>
      <w:proofErr w:type="spellEnd"/>
      <w:r w:rsidRPr="00000000" w:rsidDel="00000000" w:rsidR="00000000">
        <w:rPr/>
        <w:t xml:space="preserve"> del server per </w:t>
      </w:r>
      <w:proofErr w:type="spellStart"/>
      <w:r w:rsidRPr="00000000" w:rsidDel="00000000" w:rsidR="00000000">
        <w:rPr/>
        <w:t xml:space="preserve">affinare</w:t>
      </w:r>
      <w:proofErr w:type="spellEnd"/>
      <w:r w:rsidRPr="00000000" w:rsidDel="00000000" w:rsidR="00000000">
        <w:rPr/>
        <w:t xml:space="preserve"> il JSON </w:t>
      </w:r>
      <w:proofErr w:type="spellStart"/>
      <w:r w:rsidRPr="00000000" w:rsidDel="00000000" w:rsidR="00000000">
        <w:rPr/>
        <w:t xml:space="preserve">trasmesso</w:t>
      </w:r>
      <w:proofErr w:type="spellEnd"/>
    </w:p>
    <w:p xmlns:wp14="http://schemas.microsoft.com/office/word/2010/wordml" w:rsidRPr="00000000" w:rsidR="00000000" w:rsidDel="00000000" w:rsidP="3663E6F0" w:rsidRDefault="00000000" w14:paraId="19F768DE" wp14:textId="10ABD70E">
      <w:pPr>
        <w:pStyle w:val="testoCard"/>
        <w:numPr>
          <w:ilvl w:val="0"/>
          <w:numId w:val="38"/>
        </w:numPr>
        <w:rPr>
          <w:rFonts w:ascii="Verdana" w:hAnsi="Verdana" w:eastAsia="Verdana" w:cs="Verdana"/>
          <w:color w:val="595959" w:themeColor="text1" w:themeTint="A6" w:themeShade="FF"/>
          <w:sz w:val="24"/>
          <w:szCs w:val="24"/>
        </w:rPr>
      </w:pPr>
      <w:proofErr w:type="spellStart"/>
      <w:r w:rsidRPr="00000000" w:rsidDel="00000000" w:rsidR="00000000">
        <w:rPr/>
        <w:t xml:space="preserve">realizzazione</w:t>
      </w:r>
      <w:proofErr w:type="spellEnd"/>
      <w:r w:rsidRPr="00000000" w:rsidDel="00000000" w:rsidR="00000000">
        <w:rPr/>
        <w:t xml:space="preserve"> </w:t>
      </w:r>
      <w:proofErr w:type="spellStart"/>
      <w:r w:rsidRPr="00000000" w:rsidDel="00000000" w:rsidR="00000000">
        <w:rPr/>
        <w:t xml:space="preserve">completa</w:t>
      </w:r>
      <w:proofErr w:type="spellEnd"/>
      <w:r w:rsidRPr="00000000" w:rsidDel="00000000" w:rsidR="00000000">
        <w:rPr/>
        <w:t xml:space="preserve"> </w:t>
      </w:r>
      <w:proofErr w:type="spellStart"/>
      <w:r w:rsidRPr="00000000" w:rsidDel="00000000" w:rsidR="00000000">
        <w:rPr/>
        <w:t xml:space="preserve">dell'app</w:t>
      </w:r>
      <w:proofErr w:type="spellEnd"/>
      <w:r w:rsidRPr="00000000" w:rsidDel="00000000" w:rsidR="00000000">
        <w:rPr/>
        <w:t xml:space="preserve">, </w:t>
      </w:r>
      <w:proofErr w:type="spellStart"/>
      <w:r w:rsidRPr="00000000" w:rsidDel="00000000" w:rsidR="00000000">
        <w:rPr/>
        <w:t xml:space="preserve">dalla</w:t>
      </w:r>
      <w:proofErr w:type="spellEnd"/>
      <w:r w:rsidRPr="00000000" w:rsidDel="00000000" w:rsidR="00000000">
        <w:rPr/>
        <w:t xml:space="preserve"> </w:t>
      </w:r>
      <w:proofErr w:type="spellStart"/>
      <w:r w:rsidRPr="00000000" w:rsidDel="00000000" w:rsidR="00000000">
        <w:rPr/>
        <w:t xml:space="preserve">gestione</w:t>
      </w:r>
      <w:proofErr w:type="spellEnd"/>
      <w:r w:rsidRPr="00000000" w:rsidDel="00000000" w:rsidR="00000000">
        <w:rPr/>
        <w:t xml:space="preserve"> </w:t>
      </w:r>
      <w:proofErr w:type="spellStart"/>
      <w:r w:rsidRPr="00000000" w:rsidDel="00000000" w:rsidR="00000000">
        <w:rPr/>
        <w:t xml:space="preserve">della</w:t>
      </w:r>
      <w:proofErr w:type="spellEnd"/>
      <w:r w:rsidRPr="00000000" w:rsidDel="00000000" w:rsidR="00000000">
        <w:rPr/>
        <w:t xml:space="preserve"> login </w:t>
      </w:r>
      <w:proofErr w:type="spellStart"/>
      <w:r w:rsidRPr="00000000" w:rsidDel="00000000" w:rsidR="00000000">
        <w:rPr/>
        <w:t xml:space="preserve">fino</w:t>
      </w:r>
      <w:proofErr w:type="spellEnd"/>
      <w:r w:rsidRPr="00000000" w:rsidDel="00000000" w:rsidR="00000000">
        <w:rPr/>
        <w:t xml:space="preserve"> </w:t>
      </w:r>
      <w:proofErr w:type="spellStart"/>
      <w:r w:rsidRPr="00000000" w:rsidDel="00000000" w:rsidR="00000000">
        <w:rPr/>
        <w:t xml:space="preserve">alla</w:t>
      </w:r>
      <w:proofErr w:type="spellEnd"/>
      <w:r w:rsidRPr="00000000" w:rsidDel="00000000" w:rsidR="00000000">
        <w:rPr/>
        <w:t xml:space="preserve"> </w:t>
      </w:r>
      <w:proofErr w:type="spellStart"/>
      <w:r w:rsidRPr="00000000" w:rsidDel="00000000" w:rsidR="00000000">
        <w:rPr/>
        <w:t xml:space="preserve">gestione</w:t>
      </w:r>
      <w:proofErr w:type="spellEnd"/>
      <w:r w:rsidRPr="00000000" w:rsidDel="00000000" w:rsidR="00000000">
        <w:rPr/>
        <w:t xml:space="preserve"> </w:t>
      </w:r>
      <w:proofErr w:type="spellStart"/>
      <w:r w:rsidRPr="00000000" w:rsidDel="00000000" w:rsidR="00000000">
        <w:rPr/>
        <w:t xml:space="preserve">della</w:t>
      </w:r>
      <w:proofErr w:type="spellEnd"/>
      <w:r w:rsidRPr="00000000" w:rsidDel="00000000" w:rsidR="00000000">
        <w:rPr/>
        <w:t xml:space="preserve"> </w:t>
      </w:r>
      <w:proofErr w:type="spellStart"/>
      <w:r w:rsidRPr="00000000" w:rsidDel="00000000" w:rsidR="00000000">
        <w:rPr/>
        <w:t xml:space="preserve">modalità</w:t>
      </w:r>
      <w:proofErr w:type="spellEnd"/>
      <w:r w:rsidRPr="00000000" w:rsidDel="00000000" w:rsidR="00000000">
        <w:rPr/>
        <w:t xml:space="preserve"> offline.</w:t>
      </w:r>
    </w:p>
    <w:p xmlns:wp14="http://schemas.microsoft.com/office/word/2010/wordml" w:rsidRPr="00000000" w:rsidR="00000000" w:rsidDel="00000000" w:rsidP="3663E6F0" w:rsidRDefault="00000000" w14:paraId="7D2D6346" wp14:textId="26495ECA">
      <w:pPr>
        <w:pStyle w:val="testoCard"/>
        <w:numPr>
          <w:ilvl w:val="0"/>
          <w:numId w:val="38"/>
        </w:numPr>
        <w:rPr>
          <w:rFonts w:ascii="Verdana" w:hAnsi="Verdana" w:eastAsia="Verdana" w:cs="Verdana"/>
          <w:color w:val="595959" w:themeColor="text1" w:themeTint="A6" w:themeShade="FF"/>
          <w:sz w:val="24"/>
          <w:szCs w:val="24"/>
        </w:rPr>
      </w:pPr>
      <w:proofErr w:type="spellStart"/>
      <w:r w:rsidRPr="00000000" w:rsidDel="00000000" w:rsidR="00000000">
        <w:rPr/>
        <w:t xml:space="preserve">Gestione</w:t>
      </w:r>
      <w:proofErr w:type="spellEnd"/>
      <w:r w:rsidRPr="00000000" w:rsidDel="00000000" w:rsidR="00000000">
        <w:rPr/>
        <w:t xml:space="preserve"> </w:t>
      </w:r>
      <w:proofErr w:type="spellStart"/>
      <w:r w:rsidRPr="00000000" w:rsidDel="00000000" w:rsidR="00000000">
        <w:rPr/>
        <w:t xml:space="preserve">della</w:t>
      </w:r>
      <w:proofErr w:type="spellEnd"/>
      <w:r w:rsidRPr="00000000" w:rsidDel="00000000" w:rsidR="00000000">
        <w:rPr/>
        <w:t xml:space="preserve"> </w:t>
      </w:r>
      <w:proofErr w:type="spellStart"/>
      <w:r w:rsidRPr="00000000" w:rsidDel="00000000" w:rsidR="00000000">
        <w:rPr/>
        <w:t xml:space="preserve">persistenza</w:t>
      </w:r>
      <w:proofErr w:type="spellEnd"/>
      <w:r w:rsidRPr="00000000" w:rsidDel="00000000" w:rsidR="00000000">
        <w:rPr/>
        <w:t xml:space="preserve"> in locale via Local storage</w:t>
      </w:r>
    </w:p>
    <w:p xmlns:wp14="http://schemas.microsoft.com/office/word/2010/wordml" w:rsidRPr="00000000" w:rsidR="00000000" w:rsidDel="00000000" w:rsidP="3663E6F0" w:rsidRDefault="00000000" w14:paraId="1ACDDABC" wp14:textId="5BCE6FC7">
      <w:pPr>
        <w:pStyle w:val="testoCard"/>
        <w:numPr>
          <w:ilvl w:val="0"/>
          <w:numId w:val="38"/>
        </w:numPr>
        <w:rPr>
          <w:rFonts w:ascii="Verdana" w:hAnsi="Verdana" w:eastAsia="Verdana" w:cs="Verdana"/>
          <w:color w:val="595959" w:themeColor="text1" w:themeTint="A6" w:themeShade="FF"/>
          <w:sz w:val="24"/>
          <w:szCs w:val="24"/>
        </w:rPr>
      </w:pPr>
      <w:r w:rsidRPr="00000000" w:rsidDel="00000000" w:rsidR="00000000">
        <w:rPr/>
        <w:t xml:space="preserve">Testing </w:t>
      </w:r>
      <w:proofErr w:type="spellStart"/>
      <w:r w:rsidRPr="00000000" w:rsidDel="00000000" w:rsidR="00000000">
        <w:rPr/>
        <w:t xml:space="preserve">applicativo</w:t>
      </w:r>
      <w:proofErr w:type="spellEnd"/>
      <w:r w:rsidRPr="00000000" w:rsidDel="00000000" w:rsidR="00000000">
        <w:rPr/>
        <w:t xml:space="preserve"> e debugging a </w:t>
      </w:r>
      <w:proofErr w:type="spellStart"/>
      <w:r w:rsidRPr="00000000" w:rsidDel="00000000" w:rsidR="00000000">
        <w:rPr/>
        <w:t xml:space="preserve">distanza</w:t>
      </w:r>
      <w:proofErr w:type="spellEnd"/>
      <w:r w:rsidRPr="00000000" w:rsidDel="00000000" w:rsidR="00000000">
        <w:rPr/>
        <w:t xml:space="preserve"> e in </w:t>
      </w:r>
      <w:proofErr w:type="spellStart"/>
      <w:r w:rsidRPr="00000000" w:rsidDel="00000000" w:rsidR="00000000">
        <w:rPr/>
        <w:t xml:space="preserve">presenza</w:t>
      </w:r>
      <w:proofErr w:type="spellEnd"/>
      <w:r w:rsidRPr="00000000" w:rsidDel="00000000" w:rsidR="00000000">
        <w:rPr/>
        <w:t xml:space="preserve"> con </w:t>
      </w:r>
      <w:proofErr w:type="spellStart"/>
      <w:r w:rsidRPr="00000000" w:rsidDel="00000000" w:rsidR="00000000">
        <w:rPr/>
        <w:t xml:space="preserve">gli</w:t>
      </w:r>
      <w:proofErr w:type="spellEnd"/>
      <w:r w:rsidRPr="00000000" w:rsidDel="00000000" w:rsidR="00000000">
        <w:rPr/>
        <w:t xml:space="preserve"> </w:t>
      </w:r>
      <w:proofErr w:type="spellStart"/>
      <w:r w:rsidRPr="00000000" w:rsidDel="00000000" w:rsidR="00000000">
        <w:rPr/>
        <w:t xml:space="preserve">sviluppatori</w:t>
      </w:r>
      <w:proofErr w:type="spellEnd"/>
      <w:r w:rsidRPr="00000000" w:rsidDel="00000000" w:rsidR="00000000">
        <w:rPr/>
        <w:t xml:space="preserve"> del server</w:t>
      </w:r>
    </w:p>
    <w:p xmlns:wp14="http://schemas.microsoft.com/office/word/2010/wordml" w:rsidRPr="00000000" w:rsidR="00000000" w:rsidDel="00000000" w:rsidP="3663E6F0" w:rsidRDefault="00000000" w14:paraId="22EF6CAD" wp14:textId="22215025">
      <w:pPr>
        <w:pStyle w:val="testoCard"/>
        <w:numPr>
          <w:ilvl w:val="0"/>
          <w:numId w:val="38"/>
        </w:numPr>
        <w:rPr>
          <w:rFonts w:ascii="Verdana" w:hAnsi="Verdana" w:eastAsia="Verdana" w:cs="Verdana"/>
          <w:color w:val="595959" w:themeColor="text1" w:themeTint="A6" w:themeShade="FF"/>
          <w:sz w:val="24"/>
          <w:szCs w:val="24"/>
        </w:rPr>
      </w:pPr>
      <w:proofErr w:type="spellStart"/>
      <w:r w:rsidRPr="00000000" w:rsidDel="00000000" w:rsidR="00000000">
        <w:rPr/>
        <w:t xml:space="preserve">Progettazione</w:t>
      </w:r>
      <w:proofErr w:type="spellEnd"/>
      <w:r w:rsidRPr="00000000" w:rsidDel="00000000" w:rsidR="00000000">
        <w:rPr/>
        <w:t xml:space="preserve"> e </w:t>
      </w:r>
      <w:proofErr w:type="spellStart"/>
      <w:r w:rsidRPr="00000000" w:rsidDel="00000000" w:rsidR="00000000">
        <w:rPr/>
        <w:t xml:space="preserve">sviluppo</w:t>
      </w:r>
      <w:proofErr w:type="spellEnd"/>
      <w:r w:rsidRPr="00000000" w:rsidDel="00000000" w:rsidR="00000000">
        <w:rPr/>
        <w:t xml:space="preserve"> </w:t>
      </w:r>
      <w:proofErr w:type="spellStart"/>
      <w:r w:rsidRPr="00000000" w:rsidDel="00000000" w:rsidR="00000000">
        <w:rPr/>
        <w:t xml:space="preserve">interfaccia</w:t>
      </w:r>
      <w:proofErr w:type="spellEnd"/>
      <w:r w:rsidRPr="00000000" w:rsidDel="00000000" w:rsidR="00000000">
        <w:rPr/>
        <w:t xml:space="preserve"> di </w:t>
      </w:r>
      <w:proofErr w:type="spellStart"/>
      <w:r w:rsidRPr="00000000" w:rsidDel="00000000" w:rsidR="00000000">
        <w:rPr/>
        <w:t xml:space="preserve">massima</w:t>
      </w:r>
      <w:proofErr w:type="spellEnd"/>
      <w:r w:rsidRPr="00000000" w:rsidDel="00000000" w:rsidR="00000000">
        <w:rPr/>
        <w:t xml:space="preserve"> in HTML5 e </w:t>
      </w:r>
      <w:r w:rsidRPr="00000000" w:rsidDel="00000000" w:rsidR="00000000">
        <w:rPr/>
        <w:t xml:space="preserve">jQuery Mobile,</w:t>
      </w:r>
      <w:r w:rsidRPr="00000000" w:rsidDel="00000000" w:rsidR="00000000">
        <w:rPr/>
        <w:t xml:space="preserve"> </w:t>
      </w:r>
      <w:proofErr w:type="spellStart"/>
      <w:r w:rsidRPr="00000000" w:rsidDel="00000000" w:rsidR="00000000">
        <w:rPr/>
        <w:t xml:space="preserve">seguendo</w:t>
      </w:r>
      <w:proofErr w:type="spellEnd"/>
      <w:r w:rsidRPr="00000000" w:rsidDel="00000000" w:rsidR="00000000">
        <w:rPr/>
        <w:t xml:space="preserve"> </w:t>
      </w:r>
      <w:proofErr w:type="spellStart"/>
      <w:r w:rsidRPr="00000000" w:rsidDel="00000000" w:rsidR="00000000">
        <w:rPr/>
        <w:t xml:space="preserve">direttive</w:t>
      </w:r>
      <w:proofErr w:type="spellEnd"/>
      <w:r w:rsidRPr="00000000" w:rsidDel="00000000" w:rsidR="00000000">
        <w:rPr/>
        <w:t xml:space="preserve"> di </w:t>
      </w:r>
      <w:proofErr w:type="spellStart"/>
      <w:r w:rsidRPr="00000000" w:rsidDel="00000000" w:rsidR="00000000">
        <w:rPr/>
        <w:t xml:space="preserve">immagine</w:t>
      </w:r>
      <w:proofErr w:type="spellEnd"/>
      <w:r w:rsidRPr="00000000" w:rsidDel="00000000" w:rsidR="00000000">
        <w:rPr/>
        <w:t xml:space="preserve"> </w:t>
      </w:r>
      <w:proofErr w:type="spellStart"/>
      <w:r w:rsidRPr="00000000" w:rsidDel="00000000" w:rsidR="00000000">
        <w:rPr/>
        <w:t xml:space="preserve">coordinata</w:t>
      </w:r>
      <w:proofErr w:type="spellEnd"/>
      <w:r w:rsidRPr="00000000" w:rsidDel="00000000" w:rsidR="00000000">
        <w:rPr/>
        <w:t xml:space="preserve"> </w:t>
      </w:r>
      <w:proofErr w:type="spellStart"/>
      <w:r w:rsidRPr="00000000" w:rsidDel="00000000" w:rsidR="00000000">
        <w:rPr/>
        <w:t xml:space="preserve">fornite</w:t>
      </w:r>
      <w:proofErr w:type="spellEnd"/>
      <w:r w:rsidRPr="00000000" w:rsidDel="00000000" w:rsidR="00000000">
        <w:rPr/>
        <w:t xml:space="preserve"> dal </w:t>
      </w:r>
      <w:proofErr w:type="spellStart"/>
      <w:r w:rsidRPr="00000000" w:rsidDel="00000000" w:rsidR="00000000">
        <w:rPr/>
        <w:t xml:space="preserve">cliente</w:t>
      </w:r>
      <w:proofErr w:type="spellEnd"/>
    </w:p>
    <w:p xmlns:wp14="http://schemas.microsoft.com/office/word/2010/wordml" w:rsidRPr="00000000" w:rsidR="00000000" w:rsidDel="00000000" w:rsidP="3663E6F0" w:rsidRDefault="00000000" w14:paraId="10B3C155" wp14:textId="6184130A">
      <w:pPr>
        <w:pStyle w:val="testoCard"/>
        <w:numPr>
          <w:ilvl w:val="0"/>
          <w:numId w:val="38"/>
        </w:numPr>
        <w:rPr>
          <w:rFonts w:ascii="Verdana" w:hAnsi="Verdana" w:eastAsia="Verdana" w:cs="Verdana"/>
          <w:color w:val="595959" w:themeColor="text1" w:themeTint="A6" w:themeShade="FF"/>
          <w:sz w:val="24"/>
          <w:szCs w:val="24"/>
          <w:rtl w:val="0"/>
        </w:rPr>
      </w:pPr>
      <w:proofErr w:type="spellStart"/>
      <w:r w:rsidRPr="00000000" w:rsidDel="00000000" w:rsidR="00000000">
        <w:rPr/>
        <w:t xml:space="preserve">Contatto</w:t>
      </w:r>
      <w:proofErr w:type="spellEnd"/>
      <w:r w:rsidRPr="00000000" w:rsidDel="00000000" w:rsidR="00000000">
        <w:rPr/>
        <w:t xml:space="preserve"> con </w:t>
      </w:r>
      <w:proofErr w:type="spellStart"/>
      <w:r w:rsidRPr="00000000" w:rsidDel="00000000" w:rsidR="00000000">
        <w:rPr/>
        <w:t xml:space="preserve">sviluppatore</w:t>
      </w:r>
      <w:proofErr w:type="spellEnd"/>
      <w:r w:rsidRPr="00000000" w:rsidDel="00000000" w:rsidR="00000000">
        <w:rPr/>
        <w:t xml:space="preserve"> HTML, passaggio di </w:t>
      </w:r>
      <w:proofErr w:type="spellStart"/>
      <w:r w:rsidRPr="00000000" w:rsidDel="00000000" w:rsidR="00000000">
        <w:rPr/>
        <w:t xml:space="preserve">consegne</w:t>
      </w:r>
      <w:proofErr w:type="spellEnd"/>
      <w:r w:rsidRPr="00000000" w:rsidDel="00000000" w:rsidR="00000000">
        <w:rPr/>
        <w:t xml:space="preserve"> </w:t>
      </w:r>
      <w:proofErr w:type="spellStart"/>
      <w:r w:rsidRPr="00000000" w:rsidDel="00000000" w:rsidR="00000000">
        <w:rPr/>
        <w:t xml:space="preserve">immagine</w:t>
      </w:r>
      <w:proofErr w:type="spellEnd"/>
      <w:r w:rsidRPr="00000000" w:rsidDel="00000000" w:rsidR="00000000">
        <w:rPr/>
        <w:t xml:space="preserve">- </w:t>
      </w:r>
      <w:proofErr w:type="spellStart"/>
      <w:r w:rsidRPr="00000000" w:rsidDel="00000000" w:rsidR="00000000">
        <w:rPr/>
        <w:t xml:space="preserve">coordinata</w:t>
      </w:r>
      <w:proofErr w:type="spellEnd"/>
      <w:r w:rsidRPr="00000000" w:rsidDel="00000000" w:rsidR="00000000">
        <w:rPr/>
        <w:t xml:space="preserve"> e </w:t>
      </w:r>
      <w:proofErr w:type="spellStart"/>
      <w:r w:rsidRPr="00000000" w:rsidDel="00000000" w:rsidR="00000000">
        <w:rPr/>
        <w:t xml:space="preserve">integrazione</w:t>
      </w:r>
      <w:proofErr w:type="spellEnd"/>
      <w:r w:rsidRPr="00000000" w:rsidDel="00000000" w:rsidR="00000000">
        <w:rPr/>
        <w:t xml:space="preserve"> </w:t>
      </w:r>
      <w:proofErr w:type="spellStart"/>
      <w:r w:rsidRPr="00000000" w:rsidDel="00000000" w:rsidR="00000000">
        <w:rPr/>
        <w:t xml:space="preserve">codice</w:t>
      </w:r>
      <w:proofErr w:type="spellEnd"/>
      <w:r w:rsidRPr="00000000" w:rsidDel="00000000" w:rsidR="00000000">
        <w:rPr/>
        <w:t xml:space="preserve"> </w:t>
      </w:r>
      <w:proofErr w:type="spellStart"/>
      <w:r w:rsidRPr="00000000" w:rsidDel="00000000" w:rsidR="00000000">
        <w:rPr/>
        <w:t xml:space="preserve">interfaccia</w:t>
      </w:r>
      <w:proofErr w:type="spellEnd"/>
      <w:r w:rsidRPr="00000000" w:rsidDel="00000000" w:rsidR="00000000">
        <w:rPr/>
        <w:t xml:space="preserve"> </w:t>
      </w:r>
      <w:proofErr w:type="spellStart"/>
      <w:r w:rsidRPr="00000000" w:rsidDel="00000000" w:rsidR="00000000">
        <w:rPr/>
        <w:t xml:space="preserve">definitivo</w:t>
      </w:r>
      <w:proofErr w:type="spellEnd"/>
    </w:p>
    <w:p xmlns:wp14="http://schemas.microsoft.com/office/word/2010/wordml" w:rsidRPr="00000000" w:rsidR="00000000" w:rsidDel="00000000" w:rsidP="3663E6F0" w:rsidRDefault="00000000" wp14:textId="77777777" w14:paraId="782F14FA">
      <w:pPr>
        <w:pStyle w:val="testoCard"/>
        <w:rPr>
          <w:rFonts w:ascii="Verdana" w:hAnsi="Verdana" w:eastAsia="Verdana" w:cs="Verdana"/>
          <w:color w:val="595959" w:themeColor="text1" w:themeTint="A6" w:themeShade="FF"/>
          <w:sz w:val="24"/>
          <w:szCs w:val="24"/>
          <w:rtl w:val="0"/>
        </w:rPr>
      </w:pPr>
      <w:proofErr w:type="spellStart"/>
      <w:r w:rsidRPr="00000000" w:rsidDel="00000000" w:rsidR="00000000">
        <w:rPr/>
        <w:t xml:space="preserve">Tecnologie</w:t>
      </w:r>
      <w:proofErr w:type="spellEnd"/>
    </w:p>
    <w:p xmlns:wp14="http://schemas.microsoft.com/office/word/2010/wordml" w:rsidRPr="00000000" w:rsidR="00000000" w:rsidDel="00000000" w:rsidP="3663E6F0" w:rsidRDefault="00000000" w14:paraId="2AB13B56" wp14:textId="229BAECE">
      <w:pPr>
        <w:pStyle w:val="testoCard"/>
        <w:numPr>
          <w:ilvl w:val="0"/>
          <w:numId w:val="37"/>
        </w:numPr>
        <w:rPr>
          <w:rFonts w:ascii="Verdana" w:hAnsi="Verdana" w:eastAsia="Verdana" w:cs="Verdana"/>
          <w:color w:val="595959" w:themeColor="text1" w:themeTint="A6" w:themeShade="FF"/>
          <w:sz w:val="24"/>
          <w:szCs w:val="24"/>
        </w:rPr>
      </w:pPr>
      <w:proofErr w:type="spellStart"/>
      <w:r w:rsidRPr="00000000" w:rsidDel="00000000" w:rsidR="00000000">
        <w:rPr/>
        <w:t xml:space="preserve">Phonegap</w:t>
      </w:r>
      <w:proofErr w:type="spellEnd"/>
      <w:r w:rsidRPr="00000000" w:rsidDel="00000000" w:rsidR="00000000">
        <w:rPr/>
        <w:t xml:space="preserve"> per </w:t>
      </w:r>
      <w:proofErr w:type="spellStart"/>
      <w:r w:rsidRPr="00000000" w:rsidDel="00000000" w:rsidR="00000000">
        <w:rPr/>
        <w:t xml:space="preserve">l'accesso</w:t>
      </w:r>
      <w:proofErr w:type="spellEnd"/>
      <w:r w:rsidRPr="00000000" w:rsidDel="00000000" w:rsidR="00000000">
        <w:rPr/>
        <w:t xml:space="preserve"> </w:t>
      </w:r>
      <w:proofErr w:type="spellStart"/>
      <w:r w:rsidRPr="00000000" w:rsidDel="00000000" w:rsidR="00000000">
        <w:rPr/>
        <w:t xml:space="preserve">all'hardware</w:t>
      </w:r>
      <w:proofErr w:type="spellEnd"/>
    </w:p>
    <w:p xmlns:wp14="http://schemas.microsoft.com/office/word/2010/wordml" w:rsidRPr="00000000" w:rsidR="00000000" w:rsidDel="00000000" w:rsidP="3663E6F0" w:rsidRDefault="00000000" w14:paraId="5FA968B7" wp14:textId="6BC2895C">
      <w:pPr>
        <w:pStyle w:val="testoCard"/>
        <w:numPr>
          <w:ilvl w:val="0"/>
          <w:numId w:val="37"/>
        </w:numPr>
        <w:rPr>
          <w:rFonts w:ascii="Verdana" w:hAnsi="Verdana" w:eastAsia="Verdana" w:cs="Verdana"/>
          <w:color w:val="595959" w:themeColor="text1" w:themeTint="A6" w:themeShade="FF"/>
          <w:sz w:val="24"/>
          <w:szCs w:val="24"/>
        </w:rPr>
      </w:pPr>
      <w:r w:rsidRPr="00000000" w:rsidDel="00000000" w:rsidR="00000000">
        <w:rPr/>
        <w:t xml:space="preserve">plugin </w:t>
      </w:r>
      <w:proofErr w:type="spellStart"/>
      <w:r w:rsidRPr="00000000" w:rsidDel="00000000" w:rsidR="00000000">
        <w:rPr/>
        <w:t xml:space="preserve">specifico</w:t>
      </w:r>
      <w:proofErr w:type="spellEnd"/>
      <w:r w:rsidRPr="00000000" w:rsidDel="00000000" w:rsidR="00000000">
        <w:rPr/>
        <w:t xml:space="preserve"> di </w:t>
      </w:r>
      <w:proofErr w:type="spellStart"/>
      <w:r w:rsidRPr="00000000" w:rsidDel="00000000" w:rsidR="00000000">
        <w:rPr/>
        <w:t xml:space="preserve">terze</w:t>
      </w:r>
      <w:proofErr w:type="spellEnd"/>
      <w:r w:rsidRPr="00000000" w:rsidDel="00000000" w:rsidR="00000000">
        <w:rPr/>
        <w:t xml:space="preserve"> parti </w:t>
      </w:r>
      <w:r w:rsidRPr="00000000" w:rsidDel="00000000" w:rsidR="00000000">
        <w:rPr/>
        <w:t xml:space="preserve">Barcode Scanner</w:t>
      </w:r>
      <w:r w:rsidRPr="00000000" w:rsidDel="00000000" w:rsidR="00000000">
        <w:rPr/>
        <w:t xml:space="preserve"> per la </w:t>
      </w:r>
      <w:proofErr w:type="spellStart"/>
      <w:r w:rsidRPr="00000000" w:rsidDel="00000000" w:rsidR="00000000">
        <w:rPr/>
        <w:t xml:space="preserve">gestione</w:t>
      </w:r>
      <w:proofErr w:type="spellEnd"/>
      <w:r w:rsidRPr="00000000" w:rsidDel="00000000" w:rsidR="00000000">
        <w:rPr/>
        <w:t xml:space="preserve"> </w:t>
      </w:r>
      <w:proofErr w:type="spellStart"/>
      <w:r w:rsidRPr="00000000" w:rsidDel="00000000" w:rsidR="00000000">
        <w:rPr/>
        <w:t xml:space="preserve">della</w:t>
      </w:r>
      <w:proofErr w:type="spellEnd"/>
      <w:r w:rsidRPr="00000000" w:rsidDel="00000000" w:rsidR="00000000">
        <w:rPr/>
        <w:t xml:space="preserve"> telecamera </w:t>
      </w:r>
      <w:proofErr w:type="spellStart"/>
      <w:r w:rsidRPr="00000000" w:rsidDel="00000000" w:rsidR="00000000">
        <w:rPr/>
        <w:t xml:space="preserve">integrata</w:t>
      </w:r>
      <w:proofErr w:type="spellEnd"/>
      <w:r w:rsidRPr="00000000" w:rsidDel="00000000" w:rsidR="00000000">
        <w:rPr/>
        <w:t xml:space="preserve"> del device come </w:t>
      </w:r>
      <w:proofErr w:type="spellStart"/>
      <w:r w:rsidRPr="00000000" w:rsidDel="00000000" w:rsidR="00000000">
        <w:rPr/>
        <w:t xml:space="preserve">lettore</w:t>
      </w:r>
      <w:proofErr w:type="spellEnd"/>
      <w:r w:rsidRPr="00000000" w:rsidDel="00000000" w:rsidR="00000000">
        <w:rPr/>
        <w:t xml:space="preserve"> di </w:t>
      </w:r>
      <w:proofErr w:type="spellStart"/>
      <w:r w:rsidRPr="00000000" w:rsidDel="00000000" w:rsidR="00000000">
        <w:rPr/>
        <w:t xml:space="preserve">codici</w:t>
      </w:r>
      <w:proofErr w:type="spellEnd"/>
      <w:r w:rsidRPr="00000000" w:rsidDel="00000000" w:rsidR="00000000">
        <w:rPr/>
        <w:t xml:space="preserve"> a barre.</w:t>
      </w:r>
    </w:p>
    <w:p xmlns:wp14="http://schemas.microsoft.com/office/word/2010/wordml" w:rsidRPr="00000000" w:rsidR="00000000" w:rsidDel="00000000" w:rsidP="3663E6F0" w:rsidRDefault="00000000" w14:paraId="2F593C5D" wp14:textId="19105BFD">
      <w:pPr>
        <w:pStyle w:val="testoCard"/>
        <w:numPr>
          <w:ilvl w:val="0"/>
          <w:numId w:val="37"/>
        </w:numPr>
        <w:rPr>
          <w:rFonts w:ascii="Verdana" w:hAnsi="Verdana" w:eastAsia="Verdana" w:cs="Verdana"/>
          <w:color w:val="595959" w:themeColor="text1" w:themeTint="A6" w:themeShade="FF"/>
          <w:sz w:val="24"/>
          <w:szCs w:val="24"/>
        </w:rPr>
      </w:pPr>
      <w:proofErr w:type="spellStart"/>
      <w:r w:rsidRPr="00000000" w:rsidDel="00000000" w:rsidR="00000000">
        <w:rPr/>
        <w:t xml:space="preserve">Javascript</w:t>
      </w:r>
      <w:proofErr w:type="spellEnd"/>
      <w:r w:rsidRPr="00000000" w:rsidDel="00000000" w:rsidR="00000000">
        <w:rPr/>
        <w:t xml:space="preserve"> come </w:t>
      </w:r>
      <w:proofErr w:type="spellStart"/>
      <w:r w:rsidRPr="00000000" w:rsidDel="00000000" w:rsidR="00000000">
        <w:rPr/>
        <w:t xml:space="preserve">linguaggio</w:t>
      </w:r>
      <w:proofErr w:type="spellEnd"/>
      <w:r w:rsidRPr="00000000" w:rsidDel="00000000" w:rsidR="00000000">
        <w:rPr/>
        <w:t xml:space="preserve"> di </w:t>
      </w:r>
      <w:proofErr w:type="spellStart"/>
      <w:r w:rsidRPr="00000000" w:rsidDel="00000000" w:rsidR="00000000">
        <w:rPr/>
        <w:t xml:space="preserve">sviluppo</w:t>
      </w:r>
      <w:proofErr w:type="spellEnd"/>
      <w:r w:rsidRPr="00000000" w:rsidDel="00000000" w:rsidR="00000000">
        <w:rPr/>
        <w:t xml:space="preserve"> </w:t>
      </w:r>
      <w:proofErr w:type="spellStart"/>
      <w:r w:rsidRPr="00000000" w:rsidDel="00000000" w:rsidR="00000000">
        <w:rPr/>
        <w:t xml:space="preserve">principale</w:t>
      </w:r>
      <w:proofErr w:type="spellEnd"/>
    </w:p>
    <w:p xmlns:wp14="http://schemas.microsoft.com/office/word/2010/wordml" w:rsidRPr="00000000" w:rsidR="00000000" w:rsidDel="00000000" w:rsidP="3663E6F0" w:rsidRDefault="00000000" w14:paraId="7D0F8B43" wp14:textId="140A15FB">
      <w:pPr>
        <w:pStyle w:val="testoCard"/>
        <w:numPr>
          <w:ilvl w:val="0"/>
          <w:numId w:val="37"/>
        </w:numPr>
        <w:rPr>
          <w:rFonts w:ascii="Verdana" w:hAnsi="Verdana" w:eastAsia="Verdana" w:cs="Verdana"/>
          <w:color w:val="595959" w:themeColor="text1" w:themeTint="A6" w:themeShade="FF"/>
          <w:sz w:val="24"/>
          <w:szCs w:val="24"/>
        </w:rPr>
      </w:pPr>
      <w:r w:rsidRPr="00000000" w:rsidDel="00000000" w:rsidR="00000000">
        <w:rPr/>
        <w:t xml:space="preserve">Framework</w:t>
      </w:r>
      <w:r w:rsidR="3663E6F0">
        <w:rPr/>
        <w:t xml:space="preserve"> di </w:t>
      </w:r>
      <w:proofErr w:type="spellStart"/>
      <w:r w:rsidR="3663E6F0">
        <w:rPr/>
        <w:t>librerie</w:t>
      </w:r>
      <w:proofErr w:type="spellEnd"/>
      <w:r w:rsidRPr="00000000" w:rsidDel="00000000" w:rsidR="00000000">
        <w:rPr/>
        <w:t xml:space="preserve"> obbligato da specifiche, composto da</w:t>
      </w:r>
    </w:p>
    <w:p xmlns:wp14="http://schemas.microsoft.com/office/word/2010/wordml" w:rsidRPr="00000000" w:rsidR="00000000" w:rsidDel="00000000" w:rsidP="3663E6F0" w:rsidRDefault="00000000" wp14:textId="77777777" w14:paraId="0D0E120A">
      <w:pPr>
        <w:pStyle w:val="testoCard"/>
        <w:numPr>
          <w:ilvl w:val="1"/>
          <w:numId w:val="37"/>
        </w:numPr>
        <w:rPr>
          <w:rFonts w:ascii="Verdana" w:hAnsi="Verdana" w:eastAsia="Verdana" w:cs="Verdana"/>
          <w:color w:val="595959" w:themeColor="text1" w:themeTint="A6" w:themeShade="FF"/>
          <w:sz w:val="24"/>
          <w:szCs w:val="24"/>
        </w:rPr>
      </w:pPr>
      <w:r w:rsidRPr="00000000" w:rsidDel="00000000" w:rsidR="00000000">
        <w:rPr/>
        <w:t xml:space="preserve">Underscore.js come template engine </w:t>
      </w:r>
    </w:p>
    <w:p xmlns:wp14="http://schemas.microsoft.com/office/word/2010/wordml" w:rsidRPr="00000000" w:rsidR="00000000" w:rsidDel="00000000" w:rsidP="3663E6F0" w:rsidRDefault="00000000" w14:paraId="404248CE" wp14:textId="5CD2A561">
      <w:pPr>
        <w:pStyle w:val="testoCard"/>
        <w:numPr>
          <w:ilvl w:val="1"/>
          <w:numId w:val="37"/>
        </w:numPr>
        <w:rPr>
          <w:rFonts w:ascii="Verdana" w:hAnsi="Verdana" w:eastAsia="Verdana" w:cs="Verdana"/>
          <w:color w:val="595959" w:themeColor="text1" w:themeTint="A6" w:themeShade="FF"/>
          <w:sz w:val="24"/>
          <w:szCs w:val="24"/>
        </w:rPr>
      </w:pPr>
      <w:r w:rsidRPr="00000000" w:rsidDel="00000000" w:rsidR="00000000">
        <w:rPr/>
        <w:t xml:space="preserve">jQuery Mobile/</w:t>
      </w:r>
      <w:r w:rsidRPr="00000000" w:rsidDel="00000000" w:rsidR="00000000">
        <w:rPr/>
        <w:t xml:space="preserve">HTML5/jQuery</w:t>
      </w:r>
    </w:p>
    <w:p xmlns:wp14="http://schemas.microsoft.com/office/word/2010/wordml" w:rsidRPr="00000000" w:rsidR="00000000" w:rsidDel="00000000" w:rsidP="3663E6F0" w:rsidRDefault="00000000" w14:paraId="75875BF6" wp14:textId="19423496">
      <w:pPr>
        <w:pStyle w:val="testoCard"/>
        <w:numPr>
          <w:ilvl w:val="1"/>
          <w:numId w:val="37"/>
        </w:numPr>
        <w:rPr>
          <w:rFonts w:ascii="Verdana" w:hAnsi="Verdana" w:eastAsia="Verdana" w:cs="Verdana"/>
          <w:color w:val="595959" w:themeColor="text1" w:themeTint="A6" w:themeShade="FF"/>
          <w:sz w:val="24"/>
          <w:szCs w:val="24"/>
        </w:rPr>
      </w:pPr>
      <w:proofErr w:type="spellStart"/>
      <w:r w:rsidRPr="00000000" w:rsidDel="00000000" w:rsidR="00000000">
        <w:rPr/>
        <w:t xml:space="preserve">tecnologia</w:t>
      </w:r>
      <w:proofErr w:type="spellEnd"/>
      <w:r w:rsidRPr="00000000" w:rsidDel="00000000" w:rsidR="00000000">
        <w:rPr/>
        <w:t xml:space="preserve"> REST per la </w:t>
      </w:r>
      <w:proofErr w:type="spellStart"/>
      <w:r w:rsidRPr="00000000" w:rsidDel="00000000" w:rsidR="00000000">
        <w:rPr/>
        <w:t xml:space="preserve">trasmissione</w:t>
      </w:r>
      <w:proofErr w:type="spellEnd"/>
      <w:r w:rsidRPr="00000000" w:rsidDel="00000000" w:rsidR="00000000">
        <w:rPr/>
        <w:t xml:space="preserve"> di </w:t>
      </w:r>
      <w:proofErr w:type="spellStart"/>
      <w:r w:rsidRPr="00000000" w:rsidDel="00000000" w:rsidR="00000000">
        <w:rPr/>
        <w:t xml:space="preserve">dati</w:t>
      </w:r>
      <w:proofErr w:type="spellEnd"/>
      <w:r w:rsidRPr="00000000" w:rsidDel="00000000" w:rsidR="00000000">
        <w:rPr/>
        <w:t xml:space="preserve"> JSON</w:t>
      </w:r>
    </w:p>
    <w:p xmlns:wp14="http://schemas.microsoft.com/office/word/2010/wordml" w:rsidRPr="00000000" w:rsidR="00000000" w:rsidDel="00000000" w:rsidP="3663E6F0" w:rsidRDefault="00000000" w14:paraId="1920C8A6" wp14:textId="267F8A4F">
      <w:pPr>
        <w:pStyle w:val="testoCard"/>
        <w:numPr>
          <w:ilvl w:val="1"/>
          <w:numId w:val="37"/>
        </w:numPr>
        <w:rPr>
          <w:rFonts w:ascii="Verdana" w:hAnsi="Verdana" w:eastAsia="Verdana" w:cs="Verdana"/>
          <w:color w:val="595959" w:themeColor="text1" w:themeTint="A6" w:themeShade="FF"/>
          <w:sz w:val="24"/>
          <w:szCs w:val="24"/>
        </w:rPr>
      </w:pPr>
      <w:proofErr w:type="spellStart"/>
      <w:r w:rsidRPr="00000000" w:rsidDel="00000000" w:rsidR="00000000">
        <w:rPr/>
        <w:t xml:space="preserve">tecnologia</w:t>
      </w:r>
      <w:proofErr w:type="spellEnd"/>
      <w:r w:rsidRPr="00000000" w:rsidDel="00000000" w:rsidR="00000000">
        <w:rPr/>
        <w:t xml:space="preserve"> Local Storage di </w:t>
      </w:r>
      <w:proofErr w:type="spellStart"/>
      <w:r w:rsidRPr="00000000" w:rsidDel="00000000" w:rsidR="00000000">
        <w:rPr/>
        <w:t xml:space="preserve">Phonegap</w:t>
      </w:r>
      <w:proofErr w:type="spellEnd"/>
    </w:p>
    <w:p xmlns:wp14="http://schemas.microsoft.com/office/word/2010/wordml" w:rsidRPr="00000000" w:rsidR="00000000" w:rsidDel="00000000" w:rsidP="3663E6F0" w:rsidRDefault="00000000" w14:paraId="6C98ED30" wp14:textId="7AAD0E04">
      <w:pPr>
        <w:pStyle w:val="Normal"/>
        <w:ind w:firstLine="720"/>
        <w:jc w:val="both"/>
        <w:rPr>
          <w:rFonts w:ascii="Libre Franklin" w:hAnsi="Libre Franklin" w:eastAsia="Franklin Gothic Book" w:cs="Libre Franklin"/>
          <w:color w:val="595959" w:themeColor="text1" w:themeTint="A6" w:themeShade="FF"/>
          <w:sz w:val="24"/>
          <w:szCs w:val="24"/>
          <w:rtl w:val="0"/>
        </w:rPr>
      </w:pPr>
    </w:p>
    <w:p xmlns:wp14="http://schemas.microsoft.com/office/word/2010/wordml" w:rsidRPr="00000000" w:rsidR="00000000" w:rsidDel="00000000" w:rsidP="3663E6F0" w:rsidRDefault="00000000" w14:paraId="723EB8B6" wp14:textId="250E4132">
      <w:pPr>
        <w:pStyle w:val="Normal"/>
        <w:bidi w:val="0"/>
        <w:spacing w:before="0" w:beforeAutospacing="off" w:after="360" w:afterAutospacing="off" w:line="259" w:lineRule="auto"/>
        <w:ind w:left="360" w:right="720"/>
        <w:jc w:val="both"/>
        <w:rPr>
          <w:rFonts w:ascii="Libre Franklin" w:hAnsi="Libre Franklin" w:eastAsia="Franklin Gothic Book" w:cs="Libre Franklin"/>
          <w:i w:val="1"/>
          <w:iCs w:val="1"/>
          <w:color w:val="595959" w:themeColor="text1" w:themeTint="A6" w:themeShade="FF"/>
          <w:sz w:val="24"/>
          <w:szCs w:val="24"/>
          <w:rtl w:val="0"/>
        </w:rPr>
      </w:pPr>
      <w:proofErr w:type="spellStart"/>
      <w:r w:rsidRPr="3663E6F0" w:rsidDel="00000000" w:rsidR="00000000">
        <w:rPr>
          <w:rFonts w:ascii="Verdana" w:hAnsi="Verdana" w:eastAsia="Verdana" w:cs="Verdana"/>
          <w:b w:val="1"/>
          <w:bCs w:val="1"/>
          <w:sz w:val="24"/>
          <w:szCs w:val="24"/>
        </w:rPr>
        <w:t xml:space="preserve">Cerved</w:t>
      </w:r>
      <w:proofErr w:type="spellEnd"/>
      <w:r w:rsidRPr="3663E6F0" w:rsidDel="00000000" w:rsidR="00000000">
        <w:rPr>
          <w:rFonts w:ascii="Verdana" w:hAnsi="Verdana" w:eastAsia="Verdana" w:cs="Verdana"/>
          <w:b w:val="1"/>
          <w:bCs w:val="1"/>
          <w:sz w:val="24"/>
          <w:szCs w:val="24"/>
        </w:rPr>
        <w:t xml:space="preserve">, Milano</w:t>
      </w:r>
      <w:r w:rsidRPr="3663E6F0" w:rsidDel="00000000" w:rsidR="00000000">
        <w:rPr>
          <w:rFonts w:ascii="Verdana" w:hAnsi="Verdana" w:eastAsia="Verdana" w:cs="Verdana"/>
          <w:b w:val="1"/>
          <w:bCs w:val="1"/>
          <w:sz w:val="24"/>
          <w:szCs w:val="24"/>
        </w:rPr>
        <w:t xml:space="preserve"> - </w:t>
      </w:r>
      <w:r w:rsidRPr="3663E6F0" w:rsidDel="00000000" w:rsidR="00000000">
        <w:rPr>
          <w:rFonts w:ascii="Verdana" w:hAnsi="Verdana" w:eastAsia="Verdana" w:cs="Verdana"/>
          <w:b w:val="0"/>
          <w:bCs w:val="0"/>
          <w:i w:val="1"/>
          <w:iCs w:val="1"/>
          <w:sz w:val="24"/>
          <w:szCs w:val="24"/>
        </w:rPr>
        <w:t xml:space="preserve">Front end Developer</w:t>
      </w:r>
    </w:p>
    <w:p xmlns:wp14="http://schemas.microsoft.com/office/word/2010/wordml" w:rsidRPr="00000000" w:rsidR="00000000" w:rsidDel="00000000" w:rsidP="3663E6F0" w:rsidRDefault="00000000" wp14:textId="77777777" w14:paraId="3F2C2C6C">
      <w:pPr>
        <w:pStyle w:val="Normal"/>
        <w:bidi w:val="0"/>
        <w:spacing w:before="0" w:beforeAutospacing="off" w:after="360" w:afterAutospacing="off" w:line="259" w:lineRule="auto"/>
        <w:ind w:left="360" w:right="720"/>
        <w:jc w:val="both"/>
        <w:rPr>
          <w:rFonts w:ascii="Verdana" w:hAnsi="Verdana" w:eastAsia="Verdana" w:cs="Verdana"/>
          <w:sz w:val="24"/>
          <w:szCs w:val="24"/>
          <w:rtl w:val="0"/>
        </w:rPr>
      </w:pPr>
      <w:r w:rsidRPr="3663E6F0" w:rsidDel="00000000" w:rsidR="00000000">
        <w:rPr>
          <w:rFonts w:ascii="Verdana" w:hAnsi="Verdana" w:eastAsia="Verdana" w:cs="Verdana"/>
          <w:sz w:val="24"/>
          <w:szCs w:val="24"/>
        </w:rPr>
        <w:t xml:space="preserve">MAY 2014 - SEPTEMBER 2014</w:t>
      </w:r>
    </w:p>
    <w:p xmlns:wp14="http://schemas.microsoft.com/office/word/2010/wordml" w:rsidRPr="00000000" w:rsidR="00000000" w:rsidDel="00000000" w:rsidP="3663E6F0" w:rsidRDefault="00000000" w14:paraId="6200E6B2" wp14:textId="0BA0BB04">
      <w:pPr>
        <w:pStyle w:val="Normal"/>
        <w:bidi w:val="0"/>
        <w:spacing w:before="0" w:beforeAutospacing="off" w:after="360" w:afterAutospacing="off" w:line="259" w:lineRule="auto"/>
        <w:ind w:left="360" w:right="720"/>
        <w:jc w:val="both"/>
        <w:rPr>
          <w:rFonts w:ascii="Verdana" w:hAnsi="Verdana" w:eastAsia="Verdana" w:cs="Verdana"/>
          <w:sz w:val="24"/>
          <w:szCs w:val="24"/>
          <w:rtl w:val="0"/>
        </w:rPr>
      </w:pPr>
      <w:r w:rsidRPr="3663E6F0" w:rsidDel="00000000" w:rsidR="00000000">
        <w:rPr>
          <w:rFonts w:ascii="Verdana" w:hAnsi="Verdana" w:eastAsia="Verdana" w:cs="Verdana"/>
          <w:sz w:val="24"/>
          <w:szCs w:val="24"/>
        </w:rPr>
        <w:t xml:space="preserve">Web application tomcat based di </w:t>
      </w:r>
      <w:proofErr w:type="spellStart"/>
      <w:r w:rsidRPr="3663E6F0" w:rsidDel="00000000" w:rsidR="00000000">
        <w:rPr>
          <w:rFonts w:ascii="Verdana" w:hAnsi="Verdana" w:eastAsia="Verdana" w:cs="Verdana"/>
          <w:sz w:val="24"/>
          <w:szCs w:val="24"/>
        </w:rPr>
        <w:t xml:space="preserve">gestione</w:t>
      </w:r>
      <w:proofErr w:type="spellEnd"/>
      <w:r w:rsidRPr="3663E6F0" w:rsidDel="00000000" w:rsidR="00000000">
        <w:rPr>
          <w:rFonts w:ascii="Verdana" w:hAnsi="Verdana" w:eastAsia="Verdana" w:cs="Verdana"/>
          <w:sz w:val="24"/>
          <w:szCs w:val="24"/>
        </w:rPr>
        <w:t xml:space="preserve"> </w:t>
      </w:r>
      <w:proofErr w:type="spellStart"/>
      <w:r w:rsidRPr="3663E6F0" w:rsidDel="00000000" w:rsidR="00000000">
        <w:rPr>
          <w:rFonts w:ascii="Verdana" w:hAnsi="Verdana" w:eastAsia="Verdana" w:cs="Verdana"/>
          <w:sz w:val="24"/>
          <w:szCs w:val="24"/>
        </w:rPr>
        <w:t xml:space="preserve">portafogli</w:t>
      </w:r>
      <w:proofErr w:type="spellEnd"/>
      <w:r w:rsidRPr="3663E6F0" w:rsidDel="00000000" w:rsidR="00000000">
        <w:rPr>
          <w:rFonts w:ascii="Verdana" w:hAnsi="Verdana" w:eastAsia="Verdana" w:cs="Verdana"/>
          <w:sz w:val="24"/>
          <w:szCs w:val="24"/>
        </w:rPr>
        <w:t xml:space="preserve"> </w:t>
      </w:r>
      <w:proofErr w:type="spellStart"/>
      <w:r w:rsidRPr="3663E6F0" w:rsidDel="00000000" w:rsidR="00000000">
        <w:rPr>
          <w:rFonts w:ascii="Verdana" w:hAnsi="Verdana" w:eastAsia="Verdana" w:cs="Verdana"/>
          <w:sz w:val="24"/>
          <w:szCs w:val="24"/>
        </w:rPr>
        <w:t xml:space="preserve">finanziari</w:t>
      </w:r>
      <w:proofErr w:type="spellEnd"/>
      <w:r w:rsidRPr="3663E6F0" w:rsidDel="00000000" w:rsidR="00000000">
        <w:rPr>
          <w:rFonts w:ascii="Verdana" w:hAnsi="Verdana" w:eastAsia="Verdana" w:cs="Verdana"/>
          <w:sz w:val="24"/>
          <w:szCs w:val="24"/>
        </w:rPr>
        <w:t xml:space="preserve"> e </w:t>
      </w:r>
      <w:r w:rsidRPr="3663E6F0" w:rsidDel="00000000" w:rsidR="00000000">
        <w:rPr>
          <w:rFonts w:ascii="Verdana" w:hAnsi="Verdana" w:eastAsia="Verdana" w:cs="Verdana"/>
          <w:sz w:val="24"/>
          <w:szCs w:val="24"/>
        </w:rPr>
        <w:t xml:space="preserve">rating </w:t>
      </w:r>
      <w:proofErr w:type="spellStart"/>
      <w:r w:rsidRPr="3663E6F0" w:rsidDel="00000000" w:rsidR="00000000">
        <w:rPr>
          <w:rFonts w:ascii="Verdana" w:hAnsi="Verdana" w:eastAsia="Verdana" w:cs="Verdana"/>
          <w:sz w:val="24"/>
          <w:szCs w:val="24"/>
        </w:rPr>
        <w:t xml:space="preserve">presso</w:t>
      </w:r>
      <w:proofErr w:type="spellEnd"/>
      <w:r w:rsidRPr="3663E6F0" w:rsidDel="00000000" w:rsidR="00000000">
        <w:rPr>
          <w:rFonts w:ascii="Verdana" w:hAnsi="Verdana" w:eastAsia="Verdana" w:cs="Verdana"/>
          <w:sz w:val="24"/>
          <w:szCs w:val="24"/>
        </w:rPr>
        <w:t xml:space="preserve"> Information Provider/rating agency</w:t>
      </w:r>
    </w:p>
    <w:p xmlns:wp14="http://schemas.microsoft.com/office/word/2010/wordml" w:rsidRPr="00000000" w:rsidR="00000000" w:rsidDel="00000000" w:rsidP="3663E6F0" w:rsidRDefault="00000000" w14:paraId="01E7A5E6" wp14:textId="67A78C4E">
      <w:pPr>
        <w:pStyle w:val="testoCard"/>
        <w:rPr>
          <w:rFonts w:ascii="Verdana" w:hAnsi="Verdana" w:eastAsia="Verdana" w:cs="Verdana"/>
          <w:color w:val="595959" w:themeColor="text1" w:themeTint="A6" w:themeShade="FF"/>
          <w:sz w:val="24"/>
          <w:szCs w:val="24"/>
        </w:rPr>
      </w:pPr>
      <w:proofErr w:type="spellStart"/>
      <w:r w:rsidRPr="00000000" w:rsidDel="00000000" w:rsidR="00000000">
        <w:rPr/>
        <w:t xml:space="preserve">Realizzazione</w:t>
      </w:r>
      <w:proofErr w:type="spellEnd"/>
      <w:r w:rsidRPr="00000000" w:rsidDel="00000000" w:rsidR="00000000">
        <w:rPr/>
        <w:t xml:space="preserve"> </w:t>
      </w:r>
      <w:proofErr w:type="spellStart"/>
      <w:r w:rsidRPr="00000000" w:rsidDel="00000000" w:rsidR="00000000">
        <w:rPr/>
        <w:t xml:space="preserve">applicazione</w:t>
      </w:r>
      <w:proofErr w:type="spellEnd"/>
      <w:r w:rsidRPr="00000000" w:rsidDel="00000000" w:rsidR="00000000">
        <w:rPr/>
        <w:t xml:space="preserve"> </w:t>
      </w:r>
      <w:proofErr w:type="spellStart"/>
      <w:r w:rsidRPr="00000000" w:rsidDel="00000000" w:rsidR="00000000">
        <w:rPr/>
        <w:t xml:space="preserve">integrata</w:t>
      </w:r>
      <w:proofErr w:type="spellEnd"/>
      <w:r w:rsidRPr="00000000" w:rsidDel="00000000" w:rsidR="00000000">
        <w:rPr/>
        <w:t xml:space="preserve"> di </w:t>
      </w:r>
      <w:proofErr w:type="spellStart"/>
      <w:r w:rsidRPr="00000000" w:rsidDel="00000000" w:rsidR="00000000">
        <w:rPr/>
        <w:t xml:space="preserve">gestione</w:t>
      </w:r>
      <w:proofErr w:type="spellEnd"/>
      <w:r w:rsidRPr="00000000" w:rsidDel="00000000" w:rsidR="00000000">
        <w:rPr/>
        <w:t xml:space="preserve"> </w:t>
      </w:r>
      <w:proofErr w:type="spellStart"/>
      <w:r w:rsidRPr="00000000" w:rsidDel="00000000" w:rsidR="00000000">
        <w:rPr/>
        <w:t xml:space="preserve">reportistica</w:t>
      </w:r>
      <w:proofErr w:type="spellEnd"/>
      <w:r w:rsidRPr="00000000" w:rsidDel="00000000" w:rsidR="00000000">
        <w:rPr/>
        <w:t xml:space="preserve"> di rating </w:t>
      </w:r>
      <w:proofErr w:type="spellStart"/>
      <w:r w:rsidRPr="00000000" w:rsidDel="00000000" w:rsidR="00000000">
        <w:rPr/>
        <w:t xml:space="preserve">finanziario</w:t>
      </w:r>
      <w:proofErr w:type="spellEnd"/>
      <w:r w:rsidRPr="00000000" w:rsidDel="00000000" w:rsidR="00000000">
        <w:rPr/>
        <w:t xml:space="preserve"> e </w:t>
      </w:r>
      <w:proofErr w:type="spellStart"/>
      <w:r w:rsidRPr="00000000" w:rsidDel="00000000" w:rsidR="00000000">
        <w:rPr/>
        <w:t xml:space="preserve">statistico</w:t>
      </w:r>
      <w:proofErr w:type="spellEnd"/>
      <w:r w:rsidRPr="00000000" w:rsidDel="00000000" w:rsidR="00000000">
        <w:rPr/>
        <w:t xml:space="preserve"> </w:t>
      </w:r>
      <w:proofErr w:type="spellStart"/>
      <w:r w:rsidRPr="00000000" w:rsidDel="00000000" w:rsidR="00000000">
        <w:rPr/>
        <w:t xml:space="preserve">sul</w:t>
      </w:r>
      <w:proofErr w:type="spellEnd"/>
      <w:r w:rsidRPr="00000000" w:rsidDel="00000000" w:rsidR="00000000">
        <w:rPr/>
        <w:t xml:space="preserve"> </w:t>
      </w:r>
      <w:proofErr w:type="spellStart"/>
      <w:r w:rsidRPr="00000000" w:rsidDel="00000000" w:rsidR="00000000">
        <w:rPr/>
        <w:t xml:space="preserve">mercato</w:t>
      </w:r>
      <w:proofErr w:type="spellEnd"/>
      <w:r w:rsidRPr="00000000" w:rsidDel="00000000" w:rsidR="00000000">
        <w:rPr/>
        <w:t xml:space="preserve"> </w:t>
      </w:r>
      <w:proofErr w:type="spellStart"/>
      <w:r w:rsidRPr="00000000" w:rsidDel="00000000" w:rsidR="00000000">
        <w:rPr/>
        <w:t xml:space="preserve">aziendale</w:t>
      </w:r>
      <w:proofErr w:type="spellEnd"/>
      <w:r w:rsidRPr="00000000" w:rsidDel="00000000" w:rsidR="00000000">
        <w:rPr/>
        <w:t xml:space="preserve"> </w:t>
      </w:r>
      <w:proofErr w:type="spellStart"/>
      <w:r w:rsidRPr="00000000" w:rsidDel="00000000" w:rsidR="00000000">
        <w:rPr/>
        <w:t xml:space="preserve">italiano</w:t>
      </w:r>
      <w:proofErr w:type="spellEnd"/>
      <w:r w:rsidRPr="00000000" w:rsidDel="00000000" w:rsidR="00000000">
        <w:rPr/>
        <w:t xml:space="preserve"> per </w:t>
      </w:r>
      <w:proofErr w:type="spellStart"/>
      <w:r w:rsidRPr="00000000" w:rsidDel="00000000" w:rsidR="00000000">
        <w:rPr/>
        <w:t xml:space="preserve">clienti</w:t>
      </w:r>
      <w:proofErr w:type="spellEnd"/>
      <w:r w:rsidRPr="00000000" w:rsidDel="00000000" w:rsidR="00000000">
        <w:rPr/>
        <w:t xml:space="preserve"> </w:t>
      </w:r>
      <w:proofErr w:type="spellStart"/>
      <w:r w:rsidRPr="00000000" w:rsidDel="00000000" w:rsidR="00000000">
        <w:rPr/>
        <w:t xml:space="preserve">privati</w:t>
      </w:r>
      <w:proofErr w:type="spellEnd"/>
    </w:p>
    <w:p xmlns:wp14="http://schemas.microsoft.com/office/word/2010/wordml" w:rsidRPr="00000000" w:rsidR="00000000" w:rsidDel="00000000" w:rsidP="3663E6F0" w:rsidRDefault="00000000" w14:paraId="0B458CC8" wp14:textId="07A78462">
      <w:pPr>
        <w:pStyle w:val="testoCard"/>
        <w:rPr>
          <w:rFonts w:ascii="Verdana" w:hAnsi="Verdana" w:eastAsia="Verdana" w:cs="Verdana"/>
          <w:color w:val="595959" w:themeColor="text1" w:themeTint="A6" w:themeShade="FF"/>
          <w:sz w:val="24"/>
          <w:szCs w:val="24"/>
        </w:rPr>
      </w:pPr>
      <w:proofErr w:type="spellStart"/>
      <w:r w:rsidRPr="00000000" w:rsidDel="00000000" w:rsidR="00000000">
        <w:rPr/>
        <w:t xml:space="preserve">Sviluppo</w:t>
      </w:r>
      <w:proofErr w:type="spellEnd"/>
      <w:r w:rsidRPr="00000000" w:rsidDel="00000000" w:rsidR="00000000">
        <w:rPr/>
        <w:t xml:space="preserve"> </w:t>
      </w:r>
      <w:proofErr w:type="spellStart"/>
      <w:r w:rsidRPr="00000000" w:rsidDel="00000000" w:rsidR="00000000">
        <w:rPr/>
        <w:t xml:space="preserve">Js</w:t>
      </w:r>
      <w:proofErr w:type="spellEnd"/>
      <w:r w:rsidRPr="00000000" w:rsidDel="00000000" w:rsidR="00000000">
        <w:rPr/>
        <w:t xml:space="preserve"> in team </w:t>
      </w:r>
      <w:proofErr w:type="spellStart"/>
      <w:r w:rsidRPr="00000000" w:rsidDel="00000000" w:rsidR="00000000">
        <w:rPr/>
        <w:t xml:space="preserve">interno</w:t>
      </w:r>
      <w:proofErr w:type="spellEnd"/>
      <w:r w:rsidRPr="00000000" w:rsidDel="00000000" w:rsidR="00000000">
        <w:rPr/>
        <w:t xml:space="preserve"> - </w:t>
      </w:r>
      <w:proofErr w:type="spellStart"/>
      <w:r w:rsidRPr="00000000" w:rsidDel="00000000" w:rsidR="00000000">
        <w:rPr/>
        <w:t xml:space="preserve">modalità</w:t>
      </w:r>
      <w:proofErr w:type="spellEnd"/>
      <w:r w:rsidRPr="00000000" w:rsidDel="00000000" w:rsidR="00000000">
        <w:rPr/>
        <w:t xml:space="preserve"> Agile, </w:t>
      </w:r>
      <w:proofErr w:type="gramStart"/>
      <w:r w:rsidRPr="00000000" w:rsidDel="00000000" w:rsidR="00000000">
        <w:rPr/>
        <w:t xml:space="preserve">front end</w:t>
      </w:r>
      <w:proofErr w:type="gramEnd"/>
      <w:r w:rsidRPr="00000000" w:rsidDel="00000000" w:rsidR="00000000">
        <w:rPr/>
        <w:t xml:space="preserve"> developer.</w:t>
      </w:r>
    </w:p>
    <w:p xmlns:wp14="http://schemas.microsoft.com/office/word/2010/wordml" w:rsidRPr="00000000" w:rsidR="00000000" w:rsidDel="00000000" w:rsidP="3663E6F0" w:rsidRDefault="00000000" w14:paraId="0215BEE0" wp14:textId="0D1FEBB8">
      <w:pPr>
        <w:pStyle w:val="testoCard"/>
        <w:rPr>
          <w:rFonts w:ascii="Verdana" w:hAnsi="Verdana" w:eastAsia="Verdana" w:cs="Verdana"/>
          <w:color w:val="595959" w:themeColor="text1" w:themeTint="A6" w:themeShade="FF"/>
          <w:sz w:val="24"/>
          <w:szCs w:val="24"/>
        </w:rPr>
      </w:pPr>
      <w:proofErr w:type="spellStart"/>
      <w:r w:rsidRPr="00000000" w:rsidDel="00000000" w:rsidR="00000000">
        <w:rPr/>
        <w:t xml:space="preserve">Attività</w:t>
      </w:r>
      <w:proofErr w:type="spellEnd"/>
    </w:p>
    <w:p xmlns:wp14="http://schemas.microsoft.com/office/word/2010/wordml" w:rsidRPr="00000000" w:rsidR="00000000" w:rsidDel="00000000" w:rsidP="3663E6F0" w:rsidRDefault="00000000" w14:paraId="59117F8D" wp14:textId="518DBA94">
      <w:pPr>
        <w:pStyle w:val="testoCard"/>
        <w:numPr>
          <w:ilvl w:val="0"/>
          <w:numId w:val="40"/>
        </w:numPr>
        <w:rPr>
          <w:rFonts w:ascii="Verdana" w:hAnsi="Verdana" w:eastAsia="Verdana" w:cs="Verdana"/>
          <w:color w:val="595959" w:themeColor="text1" w:themeTint="A6" w:themeShade="FF"/>
          <w:sz w:val="24"/>
          <w:szCs w:val="24"/>
        </w:rPr>
      </w:pPr>
      <w:r w:rsidRPr="00000000" w:rsidDel="00000000" w:rsidR="00000000">
        <w:rPr/>
        <w:t xml:space="preserve">front end developer</w:t>
      </w:r>
    </w:p>
    <w:p xmlns:wp14="http://schemas.microsoft.com/office/word/2010/wordml" w:rsidRPr="00000000" w:rsidR="00000000" w:rsidDel="00000000" w:rsidP="3663E6F0" w:rsidRDefault="00000000" w14:paraId="46B8F846" wp14:textId="53C0A859">
      <w:pPr>
        <w:pStyle w:val="testoCard"/>
        <w:numPr>
          <w:ilvl w:val="0"/>
          <w:numId w:val="40"/>
        </w:numPr>
        <w:rPr>
          <w:rFonts w:ascii="Verdana" w:hAnsi="Verdana" w:eastAsia="Verdana" w:cs="Verdana"/>
          <w:color w:val="595959" w:themeColor="text1" w:themeTint="A6" w:themeShade="FF"/>
          <w:sz w:val="24"/>
          <w:szCs w:val="24"/>
        </w:rPr>
      </w:pPr>
      <w:proofErr w:type="spellStart"/>
      <w:r w:rsidRPr="00000000" w:rsidDel="00000000" w:rsidR="00000000">
        <w:rPr/>
        <w:t xml:space="preserve">responsabile</w:t>
      </w:r>
      <w:proofErr w:type="spellEnd"/>
      <w:r w:rsidRPr="00000000" w:rsidDel="00000000" w:rsidR="00000000">
        <w:rPr/>
        <w:t xml:space="preserve"> front-end </w:t>
      </w:r>
      <w:r w:rsidRPr="00000000" w:rsidDel="00000000" w:rsidR="00000000">
        <w:rPr/>
        <w:t xml:space="preserve">html5/</w:t>
      </w:r>
      <w:proofErr w:type="spellStart"/>
      <w:r w:rsidRPr="00000000" w:rsidDel="00000000" w:rsidR="00000000">
        <w:rPr/>
        <w:t xml:space="preserve">js</w:t>
      </w:r>
      <w:proofErr w:type="spellEnd"/>
    </w:p>
    <w:p xmlns:wp14="http://schemas.microsoft.com/office/word/2010/wordml" w:rsidRPr="00000000" w:rsidR="00000000" w:rsidDel="00000000" w:rsidP="3663E6F0" w:rsidRDefault="00000000" wp14:textId="77777777" w14:paraId="48B0B49A">
      <w:pPr>
        <w:pStyle w:val="testoCard"/>
        <w:rPr>
          <w:rFonts w:ascii="Verdana" w:hAnsi="Verdana" w:eastAsia="Verdana" w:cs="Verdana"/>
          <w:color w:val="595959" w:themeColor="text1" w:themeTint="A6" w:themeShade="FF"/>
          <w:sz w:val="24"/>
          <w:szCs w:val="24"/>
          <w:rtl w:val="0"/>
        </w:rPr>
      </w:pPr>
      <w:proofErr w:type="spellStart"/>
      <w:r w:rsidRPr="00000000" w:rsidDel="00000000" w:rsidR="00000000">
        <w:rPr/>
        <w:t xml:space="preserve">Tecnologie</w:t>
      </w:r>
      <w:proofErr w:type="spellEnd"/>
    </w:p>
    <w:p xmlns:wp14="http://schemas.microsoft.com/office/word/2010/wordml" w:rsidRPr="00000000" w:rsidR="00000000" w:rsidDel="00000000" w:rsidP="3663E6F0" w:rsidRDefault="00000000" w14:paraId="47EC4992" wp14:textId="302CB131">
      <w:pPr>
        <w:pStyle w:val="testoCard"/>
        <w:numPr>
          <w:ilvl w:val="0"/>
          <w:numId w:val="39"/>
        </w:numPr>
        <w:rPr>
          <w:rFonts w:ascii="Verdana" w:hAnsi="Verdana" w:eastAsia="Verdana" w:cs="Verdana"/>
          <w:color w:val="595959" w:themeColor="text1" w:themeTint="A6" w:themeShade="FF"/>
          <w:sz w:val="24"/>
          <w:szCs w:val="24"/>
        </w:rPr>
      </w:pPr>
      <w:r w:rsidRPr="00000000" w:rsidDel="00000000" w:rsidR="00000000">
        <w:rPr/>
        <w:t xml:space="preserve">HTML5/CSS3</w:t>
      </w:r>
    </w:p>
    <w:p xmlns:wp14="http://schemas.microsoft.com/office/word/2010/wordml" w:rsidRPr="00000000" w:rsidR="00000000" w:rsidDel="00000000" w:rsidP="3663E6F0" w:rsidRDefault="00000000" w14:paraId="32A94DB5" wp14:textId="30C8D757">
      <w:pPr>
        <w:pStyle w:val="testoCard"/>
        <w:numPr>
          <w:ilvl w:val="0"/>
          <w:numId w:val="39"/>
        </w:numPr>
        <w:rPr>
          <w:rFonts w:ascii="Verdana" w:hAnsi="Verdana" w:eastAsia="Verdana" w:cs="Verdana"/>
          <w:color w:val="595959" w:themeColor="text1" w:themeTint="A6" w:themeShade="FF"/>
          <w:sz w:val="24"/>
          <w:szCs w:val="24"/>
        </w:rPr>
      </w:pPr>
      <w:r w:rsidRPr="00000000" w:rsidDel="00000000" w:rsidR="00000000">
        <w:rPr/>
        <w:t xml:space="preserve">JavaScript</w:t>
      </w:r>
    </w:p>
    <w:p xmlns:wp14="http://schemas.microsoft.com/office/word/2010/wordml" w:rsidRPr="00000000" w:rsidR="00000000" w:rsidDel="00000000" w:rsidP="3663E6F0" w:rsidRDefault="00000000" w14:paraId="52FCBEB5" wp14:textId="3DBAD19F">
      <w:pPr>
        <w:pStyle w:val="testoCard"/>
        <w:numPr>
          <w:ilvl w:val="0"/>
          <w:numId w:val="39"/>
        </w:numPr>
        <w:rPr>
          <w:rFonts w:ascii="Verdana" w:hAnsi="Verdana" w:eastAsia="Verdana" w:cs="Verdana"/>
          <w:color w:val="595959" w:themeColor="text1" w:themeTint="A6" w:themeShade="FF"/>
          <w:sz w:val="24"/>
          <w:szCs w:val="24"/>
        </w:rPr>
      </w:pPr>
      <w:proofErr w:type="spellStart"/>
      <w:r w:rsidRPr="00000000" w:rsidDel="00000000" w:rsidR="00000000">
        <w:rPr/>
        <w:t xml:space="preserve">JQuery</w:t>
      </w:r>
      <w:proofErr w:type="spellEnd"/>
    </w:p>
    <w:p xmlns:wp14="http://schemas.microsoft.com/office/word/2010/wordml" w:rsidRPr="00000000" w:rsidR="00000000" w:rsidDel="00000000" w:rsidP="3663E6F0" w:rsidRDefault="00000000" w14:paraId="44F2D84C" wp14:textId="341970C2">
      <w:pPr>
        <w:pStyle w:val="testoCard"/>
        <w:numPr>
          <w:ilvl w:val="0"/>
          <w:numId w:val="39"/>
        </w:numPr>
        <w:rPr>
          <w:rFonts w:ascii="Verdana" w:hAnsi="Verdana" w:eastAsia="Verdana" w:cs="Verdana"/>
          <w:color w:val="595959" w:themeColor="text1" w:themeTint="A6" w:themeShade="FF"/>
          <w:sz w:val="24"/>
          <w:szCs w:val="24"/>
        </w:rPr>
      </w:pPr>
      <w:r w:rsidRPr="00000000" w:rsidDel="00000000" w:rsidR="00000000">
        <w:rPr/>
        <w:t xml:space="preserve">Twitter Bootstrap (template custom)</w:t>
      </w:r>
    </w:p>
    <w:p xmlns:wp14="http://schemas.microsoft.com/office/word/2010/wordml" w:rsidRPr="00000000" w:rsidR="00000000" w:rsidDel="00000000" w:rsidP="3663E6F0" w:rsidRDefault="00000000" w14:paraId="05EDA54D" wp14:textId="10379B3D">
      <w:pPr>
        <w:pStyle w:val="testoCard"/>
        <w:numPr>
          <w:ilvl w:val="0"/>
          <w:numId w:val="39"/>
        </w:numPr>
        <w:rPr>
          <w:rFonts w:ascii="Verdana" w:hAnsi="Verdana" w:eastAsia="Verdana" w:cs="Verdana"/>
          <w:color w:val="595959" w:themeColor="text1" w:themeTint="A6" w:themeShade="FF"/>
          <w:sz w:val="24"/>
          <w:szCs w:val="24"/>
        </w:rPr>
      </w:pPr>
      <w:proofErr w:type="spellStart"/>
      <w:r w:rsidRPr="00000000" w:rsidDel="00000000" w:rsidR="00000000">
        <w:rPr/>
        <w:t xml:space="preserve">mongoDB</w:t>
      </w:r>
      <w:proofErr w:type="spellEnd"/>
      <w:r w:rsidRPr="00000000" w:rsidDel="00000000" w:rsidR="00000000">
        <w:rPr/>
        <w:t xml:space="preserve">- java- SQL</w:t>
      </w:r>
    </w:p>
    <w:p xmlns:wp14="http://schemas.microsoft.com/office/word/2010/wordml" w:rsidRPr="00000000" w:rsidR="00000000" w:rsidDel="00000000" w:rsidP="3663E6F0" w:rsidRDefault="00000000" w14:paraId="03271174" wp14:textId="1ECF0A5B">
      <w:pPr>
        <w:pStyle w:val="Normal"/>
        <w:ind w:firstLine="720"/>
        <w:jc w:val="both"/>
        <w:rPr>
          <w:rFonts w:ascii="Libre Franklin" w:hAnsi="Libre Franklin" w:eastAsia="Franklin Gothic Book" w:cs="Libre Franklin"/>
          <w:color w:val="595959" w:themeColor="text1" w:themeTint="A6" w:themeShade="FF"/>
          <w:sz w:val="24"/>
          <w:szCs w:val="24"/>
          <w:rtl w:val="0"/>
        </w:rPr>
      </w:pPr>
    </w:p>
    <w:p xmlns:wp14="http://schemas.microsoft.com/office/word/2010/wordml" w:rsidRPr="00000000" w:rsidR="00000000" w:rsidDel="00000000" w:rsidP="3663E6F0" w:rsidRDefault="00000000" w14:paraId="2417F84A" wp14:textId="3815A1DB">
      <w:pPr>
        <w:pStyle w:val="Normal"/>
        <w:bidi w:val="0"/>
        <w:spacing w:before="0" w:beforeAutospacing="off" w:after="360" w:afterAutospacing="off" w:line="259" w:lineRule="auto"/>
        <w:ind w:left="360" w:right="720"/>
        <w:jc w:val="both"/>
        <w:rPr>
          <w:rFonts w:ascii="Verdana" w:hAnsi="Verdana" w:eastAsia="Verdana" w:cs="Verdana"/>
          <w:b w:val="1"/>
          <w:bCs w:val="1"/>
          <w:sz w:val="24"/>
          <w:szCs w:val="24"/>
          <w:rtl w:val="0"/>
        </w:rPr>
      </w:pPr>
      <w:r w:rsidRPr="3663E6F0" w:rsidDel="00000000" w:rsidR="00000000">
        <w:rPr>
          <w:rFonts w:ascii="Verdana" w:hAnsi="Verdana" w:eastAsia="Verdana" w:cs="Verdana"/>
          <w:b w:val="1"/>
          <w:bCs w:val="1"/>
          <w:sz w:val="24"/>
          <w:szCs w:val="24"/>
        </w:rPr>
        <w:t xml:space="preserve">areaTC, Milano</w:t>
      </w:r>
      <w:r w:rsidRPr="3663E6F0" w:rsidDel="00000000" w:rsidR="00000000">
        <w:rPr>
          <w:rFonts w:ascii="Verdana" w:hAnsi="Verdana" w:eastAsia="Verdana" w:cs="Verdana"/>
          <w:b w:val="1"/>
          <w:bCs w:val="1"/>
          <w:sz w:val="24"/>
          <w:szCs w:val="24"/>
        </w:rPr>
        <w:t xml:space="preserve"> - </w:t>
      </w:r>
      <w:proofErr w:type="spellStart"/>
      <w:r w:rsidRPr="3663E6F0" w:rsidDel="00000000" w:rsidR="00000000">
        <w:rPr>
          <w:rFonts w:ascii="Verdana" w:hAnsi="Verdana" w:eastAsia="Verdana" w:cs="Verdana"/>
          <w:b w:val="0"/>
          <w:bCs w:val="0"/>
          <w:i w:val="1"/>
          <w:iCs w:val="1"/>
          <w:sz w:val="24"/>
          <w:szCs w:val="24"/>
        </w:rPr>
        <w:t xml:space="preserve">js</w:t>
      </w:r>
      <w:proofErr w:type="spellEnd"/>
      <w:r w:rsidRPr="3663E6F0" w:rsidDel="00000000" w:rsidR="00000000">
        <w:rPr>
          <w:rFonts w:ascii="Verdana" w:hAnsi="Verdana" w:eastAsia="Verdana" w:cs="Verdana"/>
          <w:b w:val="0"/>
          <w:bCs w:val="0"/>
          <w:i w:val="1"/>
          <w:iCs w:val="1"/>
          <w:sz w:val="24"/>
          <w:szCs w:val="24"/>
        </w:rPr>
        <w:t xml:space="preserve"> developer junior</w:t>
      </w:r>
    </w:p>
    <w:p xmlns:wp14="http://schemas.microsoft.com/office/word/2010/wordml" w:rsidRPr="00000000" w:rsidR="00000000" w:rsidDel="00000000" w:rsidP="3663E6F0" w:rsidRDefault="00000000" wp14:textId="77777777" w14:paraId="68E5F5A0">
      <w:pPr>
        <w:pStyle w:val="Normal"/>
        <w:bidi w:val="0"/>
        <w:spacing w:before="0" w:beforeAutospacing="off" w:after="360" w:afterAutospacing="off" w:line="259" w:lineRule="auto"/>
        <w:ind w:left="360" w:right="720"/>
        <w:jc w:val="both"/>
        <w:rPr>
          <w:rFonts w:ascii="Verdana" w:hAnsi="Verdana" w:eastAsia="Verdana" w:cs="Verdana"/>
          <w:sz w:val="24"/>
          <w:szCs w:val="24"/>
          <w:rtl w:val="0"/>
        </w:rPr>
      </w:pPr>
      <w:r w:rsidRPr="3663E6F0" w:rsidDel="00000000" w:rsidR="00000000">
        <w:rPr>
          <w:rFonts w:ascii="Verdana" w:hAnsi="Verdana" w:eastAsia="Verdana" w:cs="Verdana"/>
          <w:sz w:val="24"/>
          <w:szCs w:val="24"/>
        </w:rPr>
        <w:t xml:space="preserve">MAY 2013 - SEPTEMBER 2013</w:t>
      </w:r>
    </w:p>
    <w:p xmlns:wp14="http://schemas.microsoft.com/office/word/2010/wordml" w:rsidRPr="00000000" w:rsidR="00000000" w:rsidDel="00000000" w:rsidP="3663E6F0" w:rsidRDefault="00000000" w14:paraId="7C1A0307" wp14:textId="28E33285">
      <w:pPr>
        <w:pStyle w:val="Normal"/>
        <w:bidi w:val="0"/>
        <w:spacing w:before="0" w:beforeAutospacing="off" w:after="360" w:afterAutospacing="off" w:line="259" w:lineRule="auto"/>
        <w:ind w:left="360" w:right="720"/>
        <w:jc w:val="both"/>
        <w:rPr>
          <w:rFonts w:ascii="Verdana" w:hAnsi="Verdana" w:eastAsia="Verdana" w:cs="Verdana"/>
          <w:sz w:val="24"/>
          <w:szCs w:val="24"/>
          <w:rtl w:val="0"/>
        </w:rPr>
      </w:pPr>
      <w:proofErr w:type="spellStart"/>
      <w:r w:rsidRPr="3663E6F0" w:rsidDel="00000000" w:rsidR="00000000">
        <w:rPr>
          <w:rFonts w:ascii="Verdana" w:hAnsi="Verdana" w:eastAsia="Verdana" w:cs="Verdana"/>
          <w:sz w:val="24"/>
          <w:szCs w:val="24"/>
        </w:rPr>
        <w:t xml:space="preserve">BlogFeed</w:t>
      </w:r>
      <w:proofErr w:type="spellEnd"/>
      <w:r w:rsidRPr="3663E6F0" w:rsidDel="00000000" w:rsidR="00000000">
        <w:rPr>
          <w:rFonts w:ascii="Verdana" w:hAnsi="Verdana" w:eastAsia="Verdana" w:cs="Verdana"/>
          <w:sz w:val="24"/>
          <w:szCs w:val="24"/>
        </w:rPr>
        <w:t xml:space="preserve"> </w:t>
      </w:r>
      <w:r w:rsidRPr="3663E6F0" w:rsidDel="00000000" w:rsidR="00000000">
        <w:rPr>
          <w:rFonts w:ascii="Verdana" w:hAnsi="Verdana" w:eastAsia="Verdana" w:cs="Verdana"/>
          <w:sz w:val="24"/>
          <w:szCs w:val="24"/>
        </w:rPr>
        <w:t xml:space="preserve">Reader </w:t>
      </w:r>
    </w:p>
    <w:p xmlns:wp14="http://schemas.microsoft.com/office/word/2010/wordml" w:rsidRPr="00000000" w:rsidR="00000000" w:rsidDel="00000000" w:rsidP="3663E6F0" w:rsidRDefault="00000000" w14:paraId="0355127C" wp14:textId="7F3D4A25">
      <w:pPr>
        <w:pStyle w:val="testoCard"/>
        <w:rPr>
          <w:rFonts w:ascii="Verdana" w:hAnsi="Verdana" w:eastAsia="Verdana" w:cs="Verdana"/>
          <w:color w:val="595959" w:themeColor="text1" w:themeTint="A6" w:themeShade="FF"/>
          <w:sz w:val="24"/>
          <w:szCs w:val="24"/>
        </w:rPr>
      </w:pPr>
      <w:r w:rsidRPr="00000000" w:rsidDel="00000000" w:rsidR="00000000">
        <w:rPr/>
        <w:t xml:space="preserve">Progetto</w:t>
      </w:r>
      <w:r w:rsidRPr="00000000" w:rsidDel="00000000" w:rsidR="00000000">
        <w:rPr/>
        <w:t xml:space="preserve"> </w:t>
      </w:r>
      <w:proofErr w:type="spellStart"/>
      <w:r w:rsidRPr="00000000" w:rsidDel="00000000" w:rsidR="00000000">
        <w:rPr/>
        <w:t xml:space="preserve">aziendale</w:t>
      </w:r>
      <w:proofErr w:type="spellEnd"/>
      <w:r w:rsidRPr="00000000" w:rsidDel="00000000" w:rsidR="00000000">
        <w:rPr/>
        <w:t xml:space="preserve"> </w:t>
      </w:r>
      <w:proofErr w:type="spellStart"/>
      <w:r w:rsidRPr="00000000" w:rsidDel="00000000" w:rsidR="00000000">
        <w:rPr/>
        <w:t xml:space="preserve">interno</w:t>
      </w:r>
      <w:proofErr w:type="spellEnd"/>
      <w:r w:rsidRPr="00000000" w:rsidDel="00000000" w:rsidR="00000000">
        <w:rPr/>
        <w:t xml:space="preserve"> del </w:t>
      </w:r>
      <w:proofErr w:type="spellStart"/>
      <w:r w:rsidRPr="00000000" w:rsidDel="00000000" w:rsidR="00000000">
        <w:rPr/>
        <w:t xml:space="preserve">cliente</w:t>
      </w:r>
      <w:proofErr w:type="spellEnd"/>
      <w:r w:rsidRPr="00000000" w:rsidDel="00000000" w:rsidR="00000000">
        <w:rPr/>
        <w:t xml:space="preserve">. in </w:t>
      </w:r>
      <w:proofErr w:type="spellStart"/>
      <w:r w:rsidRPr="00000000" w:rsidDel="00000000" w:rsidR="00000000">
        <w:rPr/>
        <w:t xml:space="preserve">previsione</w:t>
      </w:r>
      <w:proofErr w:type="spellEnd"/>
      <w:r w:rsidRPr="00000000" w:rsidDel="00000000" w:rsidR="00000000">
        <w:rPr/>
        <w:t xml:space="preserve"> </w:t>
      </w:r>
      <w:proofErr w:type="spellStart"/>
      <w:r w:rsidRPr="00000000" w:rsidDel="00000000" w:rsidR="00000000">
        <w:rPr/>
        <w:t xml:space="preserve">dell'allora</w:t>
      </w:r>
      <w:proofErr w:type="spellEnd"/>
      <w:r w:rsidRPr="00000000" w:rsidDel="00000000" w:rsidR="00000000">
        <w:rPr/>
        <w:t xml:space="preserve"> </w:t>
      </w:r>
      <w:proofErr w:type="spellStart"/>
      <w:r w:rsidRPr="00000000" w:rsidDel="00000000" w:rsidR="00000000">
        <w:rPr/>
        <w:t xml:space="preserve">imminente</w:t>
      </w:r>
      <w:proofErr w:type="spellEnd"/>
      <w:r w:rsidRPr="00000000" w:rsidDel="00000000" w:rsidR="00000000">
        <w:rPr/>
        <w:t xml:space="preserve"> </w:t>
      </w:r>
      <w:proofErr w:type="spellStart"/>
      <w:r w:rsidRPr="00000000" w:rsidDel="00000000" w:rsidR="00000000">
        <w:rPr/>
        <w:t xml:space="preserve">chiusura</w:t>
      </w:r>
      <w:proofErr w:type="spellEnd"/>
      <w:r w:rsidRPr="00000000" w:rsidDel="00000000" w:rsidR="00000000">
        <w:rPr/>
        <w:t xml:space="preserve"> del </w:t>
      </w:r>
      <w:proofErr w:type="spellStart"/>
      <w:r w:rsidRPr="00000000" w:rsidDel="00000000" w:rsidR="00000000">
        <w:rPr/>
        <w:t xml:space="preserve">servizio</w:t>
      </w:r>
      <w:proofErr w:type="spellEnd"/>
      <w:r w:rsidRPr="00000000" w:rsidDel="00000000" w:rsidR="00000000">
        <w:rPr/>
        <w:t xml:space="preserve"> google feed, </w:t>
      </w:r>
      <w:proofErr w:type="spellStart"/>
      <w:r w:rsidRPr="00000000" w:rsidDel="00000000" w:rsidR="00000000">
        <w:rPr/>
        <w:t xml:space="preserve">si</w:t>
      </w:r>
      <w:proofErr w:type="spellEnd"/>
      <w:r w:rsidRPr="00000000" w:rsidDel="00000000" w:rsidR="00000000">
        <w:rPr/>
        <w:t xml:space="preserve"> è </w:t>
      </w:r>
      <w:proofErr w:type="spellStart"/>
      <w:r w:rsidRPr="00000000" w:rsidDel="00000000" w:rsidR="00000000">
        <w:rPr/>
        <w:t xml:space="preserve">pensato</w:t>
      </w:r>
      <w:proofErr w:type="spellEnd"/>
      <w:r w:rsidRPr="00000000" w:rsidDel="00000000" w:rsidR="00000000">
        <w:rPr/>
        <w:t xml:space="preserve"> di </w:t>
      </w:r>
      <w:proofErr w:type="spellStart"/>
      <w:r w:rsidRPr="00000000" w:rsidDel="00000000" w:rsidR="00000000">
        <w:rPr/>
        <w:t xml:space="preserve">realizzare</w:t>
      </w:r>
      <w:proofErr w:type="spellEnd"/>
      <w:r w:rsidRPr="00000000" w:rsidDel="00000000" w:rsidR="00000000">
        <w:rPr/>
        <w:t xml:space="preserve"> </w:t>
      </w:r>
      <w:proofErr w:type="spellStart"/>
      <w:r w:rsidRPr="00000000" w:rsidDel="00000000" w:rsidR="00000000">
        <w:rPr/>
        <w:t xml:space="preserve">un'app</w:t>
      </w:r>
      <w:proofErr w:type="spellEnd"/>
      <w:r w:rsidRPr="00000000" w:rsidDel="00000000" w:rsidR="00000000">
        <w:rPr/>
        <w:t xml:space="preserve"> di feed reading </w:t>
      </w:r>
      <w:proofErr w:type="spellStart"/>
      <w:r w:rsidRPr="00000000" w:rsidDel="00000000" w:rsidR="00000000">
        <w:rPr/>
        <w:t xml:space="preserve">inizialmente</w:t>
      </w:r>
      <w:proofErr w:type="spellEnd"/>
      <w:r w:rsidRPr="00000000" w:rsidDel="00000000" w:rsidR="00000000">
        <w:rPr/>
        <w:t xml:space="preserve"> </w:t>
      </w:r>
    </w:p>
    <w:p xmlns:wp14="http://schemas.microsoft.com/office/word/2010/wordml" w:rsidRPr="00000000" w:rsidR="00000000" w:rsidDel="00000000" w:rsidP="3663E6F0" w:rsidRDefault="00000000" w14:paraId="38547384" wp14:textId="7408675D">
      <w:pPr>
        <w:pStyle w:val="testoCard"/>
        <w:rPr>
          <w:rFonts w:ascii="Verdana" w:hAnsi="Verdana" w:eastAsia="Verdana" w:cs="Verdana"/>
          <w:color w:val="595959" w:themeColor="text1" w:themeTint="A6" w:themeShade="FF"/>
          <w:sz w:val="24"/>
          <w:szCs w:val="24"/>
        </w:rPr>
      </w:pPr>
      <w:r w:rsidRPr="00000000" w:rsidDel="00000000" w:rsidR="00000000">
        <w:rPr/>
        <w:t xml:space="preserve">per </w:t>
      </w:r>
      <w:proofErr w:type="spellStart"/>
      <w:r w:rsidRPr="00000000" w:rsidDel="00000000" w:rsidR="00000000">
        <w:rPr/>
        <w:t xml:space="preserve">piattaforma</w:t>
      </w:r>
      <w:proofErr w:type="spellEnd"/>
      <w:r w:rsidRPr="00000000" w:rsidDel="00000000" w:rsidR="00000000">
        <w:rPr/>
        <w:t xml:space="preserve"> Android </w:t>
      </w:r>
    </w:p>
    <w:p xmlns:wp14="http://schemas.microsoft.com/office/word/2010/wordml" w:rsidRPr="00000000" w:rsidR="00000000" w:rsidDel="00000000" w:rsidP="3663E6F0" w:rsidRDefault="00000000" w14:paraId="14D8321A" wp14:textId="19200D66">
      <w:pPr>
        <w:pStyle w:val="testoCard"/>
        <w:rPr>
          <w:rFonts w:ascii="Verdana" w:hAnsi="Verdana" w:eastAsia="Verdana" w:cs="Verdana"/>
          <w:color w:val="595959" w:themeColor="text1" w:themeTint="A6" w:themeShade="FF"/>
          <w:sz w:val="24"/>
          <w:szCs w:val="24"/>
        </w:rPr>
      </w:pPr>
      <w:proofErr w:type="spellStart"/>
      <w:r w:rsidRPr="00000000" w:rsidDel="00000000" w:rsidR="00000000">
        <w:rPr/>
        <w:t xml:space="preserve">legata</w:t>
      </w:r>
      <w:proofErr w:type="spellEnd"/>
      <w:r w:rsidRPr="00000000" w:rsidDel="00000000" w:rsidR="00000000">
        <w:rPr/>
        <w:t xml:space="preserve"> ad uno </w:t>
      </w:r>
      <w:proofErr w:type="spellStart"/>
      <w:r w:rsidRPr="00000000" w:rsidDel="00000000" w:rsidR="00000000">
        <w:rPr/>
        <w:t xml:space="preserve">specifico</w:t>
      </w:r>
      <w:proofErr w:type="spellEnd"/>
      <w:r w:rsidRPr="00000000" w:rsidDel="00000000" w:rsidR="00000000">
        <w:rPr/>
        <w:t xml:space="preserve"> blog ma </w:t>
      </w:r>
      <w:proofErr w:type="spellStart"/>
      <w:r w:rsidRPr="00000000" w:rsidDel="00000000" w:rsidR="00000000">
        <w:rPr/>
        <w:t xml:space="preserve">ampiamente</w:t>
      </w:r>
      <w:proofErr w:type="spellEnd"/>
      <w:r w:rsidRPr="00000000" w:rsidDel="00000000" w:rsidR="00000000">
        <w:rPr/>
        <w:t xml:space="preserve"> </w:t>
      </w:r>
      <w:proofErr w:type="spellStart"/>
      <w:r w:rsidRPr="00000000" w:rsidDel="00000000" w:rsidR="00000000">
        <w:rPr/>
        <w:t xml:space="preserve">customizzabile</w:t>
      </w:r>
      <w:proofErr w:type="spellEnd"/>
      <w:r w:rsidRPr="00000000" w:rsidDel="00000000" w:rsidR="00000000">
        <w:rPr/>
        <w:t xml:space="preserve"> in </w:t>
      </w:r>
      <w:proofErr w:type="spellStart"/>
      <w:r w:rsidRPr="00000000" w:rsidDel="00000000" w:rsidR="00000000">
        <w:rPr/>
        <w:t xml:space="preserve">funzione</w:t>
      </w:r>
      <w:proofErr w:type="spellEnd"/>
      <w:r w:rsidRPr="00000000" w:rsidDel="00000000" w:rsidR="00000000">
        <w:rPr/>
        <w:t xml:space="preserve"> del </w:t>
      </w:r>
      <w:proofErr w:type="spellStart"/>
      <w:r w:rsidRPr="00000000" w:rsidDel="00000000" w:rsidR="00000000">
        <w:rPr/>
        <w:t xml:space="preserve">cliente</w:t>
      </w:r>
      <w:proofErr w:type="spellEnd"/>
      <w:r w:rsidRPr="00000000" w:rsidDel="00000000" w:rsidR="00000000">
        <w:rPr/>
        <w:t xml:space="preserve"> e </w:t>
      </w:r>
      <w:proofErr w:type="spellStart"/>
      <w:r w:rsidRPr="00000000" w:rsidDel="00000000" w:rsidR="00000000">
        <w:rPr/>
        <w:t xml:space="preserve">ampliabile</w:t>
      </w:r>
      <w:proofErr w:type="spellEnd"/>
      <w:r w:rsidRPr="00000000" w:rsidDel="00000000" w:rsidR="00000000">
        <w:rPr/>
        <w:t xml:space="preserve"> a </w:t>
      </w:r>
      <w:proofErr w:type="spellStart"/>
      <w:r w:rsidRPr="00000000" w:rsidDel="00000000" w:rsidR="00000000">
        <w:rPr/>
        <w:t xml:space="preserve">più</w:t>
      </w:r>
      <w:proofErr w:type="spellEnd"/>
      <w:r w:rsidRPr="00000000" w:rsidDel="00000000" w:rsidR="00000000">
        <w:rPr/>
        <w:t xml:space="preserve"> </w:t>
      </w:r>
      <w:proofErr w:type="spellStart"/>
      <w:r w:rsidRPr="00000000" w:rsidDel="00000000" w:rsidR="00000000">
        <w:rPr/>
        <w:t xml:space="preserve">fonti</w:t>
      </w:r>
      <w:proofErr w:type="spellEnd"/>
      <w:r w:rsidRPr="00000000" w:rsidDel="00000000" w:rsidR="00000000">
        <w:rPr/>
        <w:t xml:space="preserve"> feed, </w:t>
      </w:r>
    </w:p>
    <w:p xmlns:wp14="http://schemas.microsoft.com/office/word/2010/wordml" w:rsidRPr="00000000" w:rsidR="00000000" w:rsidDel="00000000" w:rsidP="3663E6F0" w:rsidRDefault="00000000" w14:paraId="3354C74D" wp14:textId="3EFE45A0">
      <w:pPr>
        <w:pStyle w:val="testoCard"/>
        <w:rPr>
          <w:rFonts w:ascii="Verdana" w:hAnsi="Verdana" w:eastAsia="Verdana" w:cs="Verdana"/>
          <w:color w:val="595959" w:themeColor="text1" w:themeTint="A6" w:themeShade="FF"/>
          <w:sz w:val="24"/>
          <w:szCs w:val="24"/>
        </w:rPr>
      </w:pPr>
      <w:r w:rsidRPr="00000000" w:rsidDel="00000000" w:rsidR="00000000">
        <w:rPr/>
        <w:t xml:space="preserve">come </w:t>
      </w:r>
      <w:proofErr w:type="spellStart"/>
      <w:r w:rsidRPr="00000000" w:rsidDel="00000000" w:rsidR="00000000">
        <w:rPr/>
        <w:t xml:space="preserve">veicolo</w:t>
      </w:r>
      <w:proofErr w:type="spellEnd"/>
      <w:r w:rsidRPr="00000000" w:rsidDel="00000000" w:rsidR="00000000">
        <w:rPr/>
        <w:t xml:space="preserve"> </w:t>
      </w:r>
      <w:proofErr w:type="spellStart"/>
      <w:r w:rsidRPr="00000000" w:rsidDel="00000000" w:rsidR="00000000">
        <w:rPr/>
        <w:t xml:space="preserve">pubblicitario</w:t>
      </w:r>
      <w:proofErr w:type="spellEnd"/>
      <w:r w:rsidRPr="00000000" w:rsidDel="00000000" w:rsidR="00000000">
        <w:rPr/>
        <w:t xml:space="preserve"> per il </w:t>
      </w:r>
      <w:proofErr w:type="spellStart"/>
      <w:r w:rsidRPr="00000000" w:rsidDel="00000000" w:rsidR="00000000">
        <w:rPr/>
        <w:t xml:space="preserve">cliente</w:t>
      </w:r>
      <w:proofErr w:type="spellEnd"/>
      <w:r w:rsidRPr="00000000" w:rsidDel="00000000" w:rsidR="00000000">
        <w:rPr/>
        <w:t xml:space="preserve">.</w:t>
      </w:r>
    </w:p>
    <w:p xmlns:wp14="http://schemas.microsoft.com/office/word/2010/wordml" w:rsidRPr="00000000" w:rsidR="00000000" w:rsidDel="00000000" w:rsidP="3663E6F0" w:rsidRDefault="00000000" w14:paraId="3FFFAA9C" wp14:textId="5117192C">
      <w:pPr>
        <w:pStyle w:val="testoCard"/>
        <w:rPr>
          <w:rFonts w:ascii="Verdana" w:hAnsi="Verdana" w:eastAsia="Verdana" w:cs="Verdana"/>
          <w:color w:val="595959" w:themeColor="text1" w:themeTint="A6" w:themeShade="FF"/>
          <w:sz w:val="24"/>
          <w:szCs w:val="24"/>
        </w:rPr>
      </w:pPr>
      <w:r w:rsidRPr="00000000" w:rsidDel="00000000" w:rsidR="00000000">
        <w:rPr/>
        <w:t xml:space="preserve">Progetto </w:t>
      </w:r>
      <w:proofErr w:type="spellStart"/>
      <w:r w:rsidRPr="00000000" w:rsidDel="00000000" w:rsidR="00000000">
        <w:rPr/>
        <w:t xml:space="preserve">pensato</w:t>
      </w:r>
      <w:proofErr w:type="spellEnd"/>
      <w:r w:rsidRPr="00000000" w:rsidDel="00000000" w:rsidR="00000000">
        <w:rPr/>
        <w:t xml:space="preserve"> come benefit da </w:t>
      </w:r>
      <w:proofErr w:type="spellStart"/>
      <w:r w:rsidRPr="00000000" w:rsidDel="00000000" w:rsidR="00000000">
        <w:rPr/>
        <w:t xml:space="preserve">fornire</w:t>
      </w:r>
      <w:proofErr w:type="spellEnd"/>
      <w:r w:rsidRPr="00000000" w:rsidDel="00000000" w:rsidR="00000000">
        <w:rPr/>
        <w:t xml:space="preserve"> al </w:t>
      </w:r>
      <w:proofErr w:type="spellStart"/>
      <w:r w:rsidRPr="00000000" w:rsidDel="00000000" w:rsidR="00000000">
        <w:rPr/>
        <w:t xml:space="preserve">cliente</w:t>
      </w:r>
      <w:proofErr w:type="spellEnd"/>
      <w:r w:rsidRPr="00000000" w:rsidDel="00000000" w:rsidR="00000000">
        <w:rPr/>
        <w:t xml:space="preserve"> </w:t>
      </w:r>
      <w:proofErr w:type="spellStart"/>
      <w:r w:rsidRPr="00000000" w:rsidDel="00000000" w:rsidR="00000000">
        <w:rPr/>
        <w:t xml:space="preserve">che</w:t>
      </w:r>
      <w:proofErr w:type="spellEnd"/>
      <w:r w:rsidRPr="00000000" w:rsidDel="00000000" w:rsidR="00000000">
        <w:rPr/>
        <w:t xml:space="preserve"> </w:t>
      </w:r>
      <w:proofErr w:type="spellStart"/>
      <w:r w:rsidRPr="00000000" w:rsidDel="00000000" w:rsidR="00000000">
        <w:rPr/>
        <w:t xml:space="preserve">acquista</w:t>
      </w:r>
      <w:proofErr w:type="spellEnd"/>
      <w:r w:rsidRPr="00000000" w:rsidDel="00000000" w:rsidR="00000000">
        <w:rPr/>
        <w:t xml:space="preserve"> il </w:t>
      </w:r>
      <w:proofErr w:type="spellStart"/>
      <w:r w:rsidRPr="00000000" w:rsidDel="00000000" w:rsidR="00000000">
        <w:rPr/>
        <w:t xml:space="preserve">servizio</w:t>
      </w:r>
      <w:proofErr w:type="spellEnd"/>
      <w:r w:rsidRPr="00000000" w:rsidDel="00000000" w:rsidR="00000000">
        <w:rPr/>
        <w:t xml:space="preserve"> di </w:t>
      </w:r>
      <w:r w:rsidRPr="00000000" w:rsidDel="00000000" w:rsidR="00000000">
        <w:rPr/>
        <w:t xml:space="preserve">web App/technical</w:t>
      </w:r>
      <w:r w:rsidRPr="00000000" w:rsidDel="00000000" w:rsidR="00000000">
        <w:rPr/>
        <w:t xml:space="preserve"> blog </w:t>
      </w:r>
      <w:proofErr w:type="spellStart"/>
      <w:r w:rsidRPr="00000000" w:rsidDel="00000000" w:rsidR="00000000">
        <w:rPr/>
        <w:t xml:space="preserve">presso</w:t>
      </w:r>
      <w:proofErr w:type="spellEnd"/>
      <w:r w:rsidRPr="00000000" w:rsidDel="00000000" w:rsidR="00000000">
        <w:rPr/>
        <w:t xml:space="preserve"> </w:t>
      </w:r>
      <w:proofErr w:type="spellStart"/>
      <w:r w:rsidRPr="00000000" w:rsidDel="00000000" w:rsidR="00000000">
        <w:rPr/>
        <w:t xml:space="preserve">l'azienda</w:t>
      </w:r>
      <w:proofErr w:type="spellEnd"/>
      <w:r w:rsidRPr="00000000" w:rsidDel="00000000" w:rsidR="00000000">
        <w:rPr/>
        <w:t xml:space="preserve"> </w:t>
      </w:r>
      <w:proofErr w:type="spellStart"/>
      <w:r w:rsidRPr="00000000" w:rsidDel="00000000" w:rsidR="00000000">
        <w:rPr/>
        <w:t xml:space="preserve">produttrice</w:t>
      </w:r>
      <w:proofErr w:type="spellEnd"/>
      <w:r w:rsidRPr="00000000" w:rsidDel="00000000" w:rsidR="00000000">
        <w:rPr/>
        <w:t xml:space="preserve">.</w:t>
      </w:r>
    </w:p>
    <w:p xmlns:wp14="http://schemas.microsoft.com/office/word/2010/wordml" w:rsidRPr="00000000" w:rsidR="00000000" w:rsidDel="00000000" w:rsidP="3663E6F0" w:rsidRDefault="00000000" w14:paraId="39248C32" wp14:textId="6A7FEE30">
      <w:pPr>
        <w:pStyle w:val="testoCard"/>
        <w:rPr>
          <w:rFonts w:ascii="Verdana" w:hAnsi="Verdana" w:eastAsia="Verdana" w:cs="Verdana"/>
          <w:color w:val="595959" w:themeColor="text1" w:themeTint="A6" w:themeShade="FF"/>
          <w:sz w:val="24"/>
          <w:szCs w:val="24"/>
        </w:rPr>
      </w:pPr>
      <w:proofErr w:type="spellStart"/>
      <w:r w:rsidRPr="00000000" w:rsidDel="00000000" w:rsidR="00000000">
        <w:rPr/>
        <w:t xml:space="preserve">Attività</w:t>
      </w:r>
      <w:proofErr w:type="spellEnd"/>
    </w:p>
    <w:p xmlns:wp14="http://schemas.microsoft.com/office/word/2010/wordml" w:rsidRPr="00000000" w:rsidR="00000000" w:rsidDel="00000000" w:rsidP="3663E6F0" w:rsidRDefault="00000000" w14:paraId="520D6BC6" wp14:textId="135DED65">
      <w:pPr>
        <w:pStyle w:val="testoCard"/>
        <w:rPr>
          <w:rFonts w:ascii="Verdana" w:hAnsi="Verdana" w:eastAsia="Verdana" w:cs="Verdana"/>
          <w:color w:val="595959" w:themeColor="text1" w:themeTint="A6" w:themeShade="FF"/>
          <w:sz w:val="24"/>
          <w:szCs w:val="24"/>
        </w:rPr>
      </w:pPr>
      <w:proofErr w:type="spellStart"/>
      <w:r w:rsidRPr="00000000" w:rsidDel="00000000" w:rsidR="00000000">
        <w:rPr/>
        <w:t xml:space="preserve">Analisi</w:t>
      </w:r>
      <w:proofErr w:type="spellEnd"/>
      <w:r w:rsidRPr="00000000" w:rsidDel="00000000" w:rsidR="00000000">
        <w:rPr/>
        <w:t xml:space="preserve"> </w:t>
      </w:r>
      <w:proofErr w:type="spellStart"/>
      <w:r w:rsidRPr="00000000" w:rsidDel="00000000" w:rsidR="00000000">
        <w:rPr/>
        <w:t xml:space="preserve">funzionale</w:t>
      </w:r>
      <w:proofErr w:type="spellEnd"/>
    </w:p>
    <w:p xmlns:wp14="http://schemas.microsoft.com/office/word/2010/wordml" w:rsidRPr="00000000" w:rsidR="00000000" w:rsidDel="00000000" w:rsidP="3663E6F0" w:rsidRDefault="00000000" w14:paraId="3B05E1E4" wp14:textId="268BB3C6">
      <w:pPr>
        <w:pStyle w:val="testoCard"/>
        <w:rPr>
          <w:rFonts w:ascii="Verdana" w:hAnsi="Verdana" w:eastAsia="Verdana" w:cs="Verdana"/>
          <w:color w:val="595959" w:themeColor="text1" w:themeTint="A6" w:themeShade="FF"/>
          <w:sz w:val="24"/>
          <w:szCs w:val="24"/>
        </w:rPr>
      </w:pPr>
      <w:proofErr w:type="spellStart"/>
      <w:r w:rsidRPr="00000000" w:rsidDel="00000000" w:rsidR="00000000">
        <w:rPr/>
        <w:t xml:space="preserve">Progettazione</w:t>
      </w:r>
      <w:proofErr w:type="spellEnd"/>
    </w:p>
    <w:p xmlns:wp14="http://schemas.microsoft.com/office/word/2010/wordml" w:rsidRPr="00000000" w:rsidR="00000000" w:rsidDel="00000000" w:rsidP="3663E6F0" w:rsidRDefault="00000000" w14:paraId="56D85A26" wp14:textId="6A6E33EE">
      <w:pPr>
        <w:pStyle w:val="testoCard"/>
        <w:rPr>
          <w:rFonts w:ascii="Verdana" w:hAnsi="Verdana" w:eastAsia="Verdana" w:cs="Verdana"/>
          <w:color w:val="595959" w:themeColor="text1" w:themeTint="A6" w:themeShade="FF"/>
          <w:sz w:val="24"/>
          <w:szCs w:val="24"/>
        </w:rPr>
      </w:pPr>
      <w:proofErr w:type="spellStart"/>
      <w:r w:rsidRPr="00000000" w:rsidDel="00000000" w:rsidR="00000000">
        <w:rPr/>
        <w:t xml:space="preserve">scelta</w:t>
      </w:r>
      <w:proofErr w:type="spellEnd"/>
      <w:r w:rsidRPr="00000000" w:rsidDel="00000000" w:rsidR="00000000">
        <w:rPr/>
        <w:t xml:space="preserve"> </w:t>
      </w:r>
      <w:proofErr w:type="spellStart"/>
      <w:r w:rsidRPr="00000000" w:rsidDel="00000000" w:rsidR="00000000">
        <w:rPr/>
        <w:t xml:space="preserve">delle</w:t>
      </w:r>
      <w:proofErr w:type="spellEnd"/>
      <w:r w:rsidRPr="00000000" w:rsidDel="00000000" w:rsidR="00000000">
        <w:rPr/>
        <w:t xml:space="preserve"> </w:t>
      </w:r>
      <w:proofErr w:type="spellStart"/>
      <w:r w:rsidRPr="00000000" w:rsidDel="00000000" w:rsidR="00000000">
        <w:rPr/>
        <w:t xml:space="preserve">tecnologie</w:t>
      </w:r>
      <w:proofErr w:type="spellEnd"/>
      <w:r w:rsidRPr="00000000" w:rsidDel="00000000" w:rsidR="00000000">
        <w:rPr/>
        <w:t xml:space="preserve"> (</w:t>
      </w:r>
      <w:proofErr w:type="spellStart"/>
      <w:r w:rsidRPr="00000000" w:rsidDel="00000000" w:rsidR="00000000">
        <w:rPr/>
        <w:t xml:space="preserve">librerie</w:t>
      </w:r>
      <w:proofErr w:type="spellEnd"/>
      <w:r w:rsidRPr="00000000" w:rsidDel="00000000" w:rsidR="00000000">
        <w:rPr/>
        <w:t xml:space="preserve"> e </w:t>
      </w:r>
      <w:proofErr w:type="spellStart"/>
      <w:r w:rsidRPr="00000000" w:rsidDel="00000000" w:rsidR="00000000">
        <w:rPr/>
        <w:t xml:space="preserve">linguaggi</w:t>
      </w:r>
      <w:proofErr w:type="spellEnd"/>
      <w:r w:rsidRPr="00000000" w:rsidDel="00000000" w:rsidR="00000000">
        <w:rPr/>
        <w:t xml:space="preserve">)</w:t>
      </w:r>
    </w:p>
    <w:p xmlns:wp14="http://schemas.microsoft.com/office/word/2010/wordml" w:rsidRPr="00000000" w:rsidR="00000000" w:rsidDel="00000000" w:rsidP="3663E6F0" w:rsidRDefault="00000000" w14:paraId="13BB832E" wp14:textId="27202838">
      <w:pPr>
        <w:pStyle w:val="testoCard"/>
        <w:rPr>
          <w:rFonts w:ascii="Verdana" w:hAnsi="Verdana" w:eastAsia="Verdana" w:cs="Verdana"/>
          <w:color w:val="595959" w:themeColor="text1" w:themeTint="A6" w:themeShade="FF"/>
          <w:sz w:val="24"/>
          <w:szCs w:val="24"/>
        </w:rPr>
      </w:pPr>
      <w:r w:rsidRPr="00000000" w:rsidDel="00000000" w:rsidR="00000000">
        <w:rPr/>
        <w:t xml:space="preserve">design </w:t>
      </w:r>
      <w:proofErr w:type="spellStart"/>
      <w:r w:rsidRPr="00000000" w:rsidDel="00000000" w:rsidR="00000000">
        <w:rPr/>
        <w:t xml:space="preserve">della</w:t>
      </w:r>
      <w:proofErr w:type="spellEnd"/>
      <w:r w:rsidRPr="00000000" w:rsidDel="00000000" w:rsidR="00000000">
        <w:rPr/>
        <w:t xml:space="preserve"> </w:t>
      </w:r>
      <w:proofErr w:type="spellStart"/>
      <w:r w:rsidRPr="00000000" w:rsidDel="00000000" w:rsidR="00000000">
        <w:rPr/>
        <w:t xml:space="preserve">struttura</w:t>
      </w:r>
      <w:proofErr w:type="spellEnd"/>
      <w:r w:rsidRPr="00000000" w:rsidDel="00000000" w:rsidR="00000000">
        <w:rPr/>
        <w:t xml:space="preserve"> </w:t>
      </w:r>
      <w:proofErr w:type="spellStart"/>
      <w:r w:rsidRPr="00000000" w:rsidDel="00000000" w:rsidR="00000000">
        <w:rPr/>
        <w:t xml:space="preserve">dati</w:t>
      </w:r>
      <w:proofErr w:type="spellEnd"/>
      <w:r w:rsidRPr="00000000" w:rsidDel="00000000" w:rsidR="00000000">
        <w:rPr/>
        <w:t xml:space="preserve"> (</w:t>
      </w:r>
      <w:proofErr w:type="spellStart"/>
      <w:r w:rsidRPr="00000000" w:rsidDel="00000000" w:rsidR="00000000">
        <w:rPr/>
        <w:t xml:space="preserve">webSql</w:t>
      </w:r>
      <w:proofErr w:type="spellEnd"/>
      <w:r w:rsidRPr="00000000" w:rsidDel="00000000" w:rsidR="00000000">
        <w:rPr/>
        <w:t xml:space="preserve">)</w:t>
      </w:r>
    </w:p>
    <w:p xmlns:wp14="http://schemas.microsoft.com/office/word/2010/wordml" w:rsidRPr="00000000" w:rsidR="00000000" w:rsidDel="00000000" w:rsidP="3663E6F0" w:rsidRDefault="00000000" w14:paraId="66116E03" wp14:textId="05E26C95">
      <w:pPr>
        <w:pStyle w:val="testoCard"/>
        <w:rPr>
          <w:rFonts w:ascii="Verdana" w:hAnsi="Verdana" w:eastAsia="Verdana" w:cs="Verdana"/>
          <w:color w:val="595959" w:themeColor="text1" w:themeTint="A6" w:themeShade="FF"/>
          <w:sz w:val="24"/>
          <w:szCs w:val="24"/>
        </w:rPr>
      </w:pPr>
      <w:proofErr w:type="spellStart"/>
      <w:r w:rsidRPr="00000000" w:rsidDel="00000000" w:rsidR="00000000">
        <w:rPr/>
        <w:t xml:space="preserve">progettazione</w:t>
      </w:r>
      <w:proofErr w:type="spellEnd"/>
      <w:r w:rsidRPr="00000000" w:rsidDel="00000000" w:rsidR="00000000">
        <w:rPr/>
        <w:t xml:space="preserve"> </w:t>
      </w:r>
      <w:proofErr w:type="spellStart"/>
      <w:r w:rsidRPr="00000000" w:rsidDel="00000000" w:rsidR="00000000">
        <w:rPr/>
        <w:t xml:space="preserve">interfaccia</w:t>
      </w:r>
      <w:proofErr w:type="spellEnd"/>
      <w:r w:rsidRPr="00000000" w:rsidDel="00000000" w:rsidR="00000000">
        <w:rPr/>
        <w:t xml:space="preserve"> </w:t>
      </w:r>
      <w:proofErr w:type="spellStart"/>
      <w:r w:rsidRPr="00000000" w:rsidDel="00000000" w:rsidR="00000000">
        <w:rPr/>
        <w:t xml:space="preserve">grafica</w:t>
      </w:r>
      <w:proofErr w:type="spellEnd"/>
      <w:r w:rsidRPr="00000000" w:rsidDel="00000000" w:rsidR="00000000">
        <w:rPr/>
        <w:t xml:space="preserve"> </w:t>
      </w:r>
      <w:proofErr w:type="spellStart"/>
      <w:r w:rsidRPr="00000000" w:rsidDel="00000000" w:rsidR="00000000">
        <w:rPr/>
        <w:t xml:space="preserve">applicativo</w:t>
      </w:r>
      <w:proofErr w:type="spellEnd"/>
      <w:r w:rsidRPr="00000000" w:rsidDel="00000000" w:rsidR="00000000">
        <w:rPr/>
        <w:t xml:space="preserve"> (</w:t>
      </w:r>
      <w:proofErr w:type="spellStart"/>
      <w:r w:rsidRPr="00000000" w:rsidDel="00000000" w:rsidR="00000000">
        <w:rPr/>
        <w:t xml:space="preserve">jQueryMobile</w:t>
      </w:r>
      <w:proofErr w:type="spellEnd"/>
      <w:r w:rsidRPr="00000000" w:rsidDel="00000000" w:rsidR="00000000">
        <w:rPr/>
        <w:t xml:space="preserve">)</w:t>
      </w:r>
    </w:p>
    <w:p xmlns:wp14="http://schemas.microsoft.com/office/word/2010/wordml" w:rsidRPr="00000000" w:rsidR="00000000" w:rsidDel="00000000" w:rsidP="3663E6F0" w:rsidRDefault="00000000" w14:paraId="4C808B68" wp14:textId="2B64B503">
      <w:pPr>
        <w:pStyle w:val="testoCard"/>
        <w:rPr>
          <w:rFonts w:ascii="Verdana" w:hAnsi="Verdana" w:eastAsia="Verdana" w:cs="Verdana"/>
          <w:color w:val="595959" w:themeColor="text1" w:themeTint="A6" w:themeShade="FF"/>
          <w:sz w:val="24"/>
          <w:szCs w:val="24"/>
        </w:rPr>
      </w:pPr>
      <w:proofErr w:type="spellStart"/>
      <w:r w:rsidRPr="00000000" w:rsidDel="00000000" w:rsidR="00000000">
        <w:rPr/>
        <w:t xml:space="preserve">Configurazione</w:t>
      </w:r>
      <w:proofErr w:type="spellEnd"/>
      <w:r w:rsidRPr="00000000" w:rsidDel="00000000" w:rsidR="00000000">
        <w:rPr/>
        <w:t xml:space="preserve"> </w:t>
      </w:r>
      <w:proofErr w:type="spellStart"/>
      <w:r w:rsidRPr="00000000" w:rsidDel="00000000" w:rsidR="00000000">
        <w:rPr/>
        <w:t xml:space="preserve">ambiente</w:t>
      </w:r>
      <w:proofErr w:type="spellEnd"/>
      <w:r w:rsidRPr="00000000" w:rsidDel="00000000" w:rsidR="00000000">
        <w:rPr/>
        <w:t xml:space="preserve"> Eclipse/ADT per il workflow di </w:t>
      </w:r>
      <w:proofErr w:type="spellStart"/>
      <w:r w:rsidRPr="00000000" w:rsidDel="00000000" w:rsidR="00000000">
        <w:rPr/>
        <w:t xml:space="preserve">sviluppo</w:t>
      </w:r>
      <w:proofErr w:type="spellEnd"/>
      <w:r w:rsidRPr="00000000" w:rsidDel="00000000" w:rsidR="00000000">
        <w:rPr/>
        <w:t xml:space="preserve"> e testing</w:t>
      </w:r>
    </w:p>
    <w:p xmlns:wp14="http://schemas.microsoft.com/office/word/2010/wordml" w:rsidRPr="00000000" w:rsidR="00000000" w:rsidDel="00000000" w:rsidP="3663E6F0" w:rsidRDefault="00000000" w14:paraId="79613661" wp14:textId="43D8FC33">
      <w:pPr>
        <w:pStyle w:val="testoCard"/>
        <w:rPr>
          <w:rFonts w:ascii="Verdana" w:hAnsi="Verdana" w:eastAsia="Verdana" w:cs="Verdana"/>
          <w:color w:val="595959" w:themeColor="text1" w:themeTint="A6" w:themeShade="FF"/>
          <w:sz w:val="24"/>
          <w:szCs w:val="24"/>
        </w:rPr>
      </w:pPr>
      <w:proofErr w:type="spellStart"/>
      <w:r w:rsidRPr="00000000" w:rsidDel="00000000" w:rsidR="00000000">
        <w:rPr/>
        <w:t xml:space="preserve">Sviluppo</w:t>
      </w:r>
      <w:proofErr w:type="spellEnd"/>
      <w:r w:rsidRPr="00000000" w:rsidDel="00000000" w:rsidR="00000000">
        <w:rPr/>
        <w:t xml:space="preserve"> e testing </w:t>
      </w:r>
      <w:proofErr w:type="spellStart"/>
      <w:r w:rsidRPr="00000000" w:rsidDel="00000000" w:rsidR="00000000">
        <w:rPr/>
        <w:t xml:space="preserve">applicazione</w:t>
      </w:r>
      <w:proofErr w:type="spellEnd"/>
      <w:r w:rsidRPr="00000000" w:rsidDel="00000000" w:rsidR="00000000">
        <w:rPr/>
        <w:t xml:space="preserve"> </w:t>
      </w:r>
    </w:p>
    <w:p xmlns:wp14="http://schemas.microsoft.com/office/word/2010/wordml" w:rsidRPr="00000000" w:rsidR="00000000" w:rsidDel="00000000" w:rsidP="3663E6F0" w:rsidRDefault="00000000" wp14:textId="77777777" w14:paraId="188B938B">
      <w:pPr>
        <w:pStyle w:val="testoCard"/>
        <w:rPr>
          <w:rFonts w:ascii="Verdana" w:hAnsi="Verdana" w:eastAsia="Verdana" w:cs="Verdana"/>
          <w:color w:val="595959" w:themeColor="text1" w:themeTint="A6" w:themeShade="FF"/>
          <w:sz w:val="24"/>
          <w:szCs w:val="24"/>
        </w:rPr>
      </w:pPr>
      <w:proofErr w:type="spellStart"/>
      <w:r w:rsidRPr="00000000" w:rsidDel="00000000" w:rsidR="00000000">
        <w:rPr/>
        <w:t xml:space="preserve">Tecnologie</w:t>
      </w:r>
      <w:proofErr w:type="spellEnd"/>
    </w:p>
    <w:p xmlns:wp14="http://schemas.microsoft.com/office/word/2010/wordml" w:rsidRPr="00000000" w:rsidR="00000000" w:rsidDel="00000000" w:rsidP="3663E6F0" w:rsidRDefault="00000000" w14:paraId="3C94F7DF" wp14:textId="3AF92E20">
      <w:pPr>
        <w:pStyle w:val="testoCard"/>
        <w:rPr>
          <w:rFonts w:ascii="Verdana" w:hAnsi="Verdana" w:eastAsia="Verdana" w:cs="Verdana"/>
          <w:color w:val="595959" w:themeColor="text1" w:themeTint="A6" w:themeShade="FF"/>
          <w:sz w:val="24"/>
          <w:szCs w:val="24"/>
        </w:rPr>
      </w:pPr>
      <w:r w:rsidRPr="00000000" w:rsidDel="00000000" w:rsidR="00000000">
        <w:rPr/>
        <w:t xml:space="preserve">HTML5/CSS3</w:t>
      </w:r>
    </w:p>
    <w:p xmlns:wp14="http://schemas.microsoft.com/office/word/2010/wordml" w:rsidRPr="00000000" w:rsidR="00000000" w:rsidDel="00000000" w:rsidP="3663E6F0" w:rsidRDefault="00000000" w14:paraId="19C59DC2" wp14:textId="3364409B">
      <w:pPr>
        <w:pStyle w:val="testoCard"/>
        <w:rPr>
          <w:rFonts w:ascii="Verdana" w:hAnsi="Verdana" w:eastAsia="Verdana" w:cs="Verdana"/>
          <w:color w:val="595959" w:themeColor="text1" w:themeTint="A6" w:themeShade="FF"/>
          <w:sz w:val="24"/>
          <w:szCs w:val="24"/>
        </w:rPr>
      </w:pPr>
      <w:r w:rsidRPr="00000000" w:rsidDel="00000000" w:rsidR="00000000">
        <w:rPr/>
        <w:t xml:space="preserve">JavaScript/jQuery/</w:t>
      </w:r>
      <w:proofErr w:type="spellStart"/>
      <w:r w:rsidRPr="00000000" w:rsidDel="00000000" w:rsidR="00000000">
        <w:rPr/>
        <w:t xml:space="preserve">jQueryMobile</w:t>
      </w:r>
      <w:proofErr w:type="spellEnd"/>
    </w:p>
    <w:p xmlns:wp14="http://schemas.microsoft.com/office/word/2010/wordml" w:rsidRPr="00000000" w:rsidR="00000000" w:rsidDel="00000000" w:rsidP="3663E6F0" w:rsidRDefault="00000000" w14:paraId="56D8AB86" wp14:textId="61345A49">
      <w:pPr>
        <w:pStyle w:val="testoCard"/>
        <w:rPr>
          <w:rFonts w:ascii="Verdana" w:hAnsi="Verdana" w:eastAsia="Verdana" w:cs="Verdana"/>
          <w:color w:val="595959" w:themeColor="text1" w:themeTint="A6" w:themeShade="FF"/>
          <w:sz w:val="24"/>
          <w:szCs w:val="24"/>
        </w:rPr>
      </w:pPr>
      <w:proofErr w:type="spellStart"/>
      <w:r w:rsidRPr="00000000" w:rsidDel="00000000" w:rsidR="00000000">
        <w:rPr/>
        <w:t xml:space="preserve">WebSql</w:t>
      </w:r>
      <w:proofErr w:type="spellEnd"/>
    </w:p>
    <w:p xmlns:wp14="http://schemas.microsoft.com/office/word/2010/wordml" w:rsidRPr="00000000" w:rsidR="00000000" w:rsidDel="00000000" w:rsidP="3663E6F0" w:rsidRDefault="00000000" w14:paraId="35521735" wp14:textId="3C8201F4">
      <w:pPr>
        <w:pStyle w:val="testoCard"/>
        <w:rPr>
          <w:rFonts w:ascii="Verdana" w:hAnsi="Verdana" w:eastAsia="Verdana" w:cs="Verdana"/>
          <w:color w:val="595959" w:themeColor="text1" w:themeTint="A6" w:themeShade="FF"/>
          <w:sz w:val="24"/>
          <w:szCs w:val="24"/>
        </w:rPr>
      </w:pPr>
      <w:r w:rsidRPr="00000000" w:rsidDel="00000000" w:rsidR="00000000">
        <w:rPr/>
        <w:t xml:space="preserve">PhoneGap/Cordova v2.x</w:t>
      </w:r>
    </w:p>
    <w:p xmlns:wp14="http://schemas.microsoft.com/office/word/2010/wordml" w:rsidRPr="00000000" w:rsidR="00000000" w:rsidDel="00000000" w:rsidP="3663E6F0" w:rsidRDefault="00000000" w14:paraId="2337D215" wp14:textId="27D69C69">
      <w:pPr>
        <w:pStyle w:val="testoCard"/>
        <w:rPr>
          <w:rFonts w:ascii="Verdana" w:hAnsi="Verdana" w:eastAsia="Verdana" w:cs="Verdana"/>
          <w:color w:val="595959" w:themeColor="text1" w:themeTint="A6" w:themeShade="FF"/>
          <w:sz w:val="24"/>
          <w:szCs w:val="24"/>
        </w:rPr>
      </w:pPr>
      <w:proofErr w:type="spellStart"/>
      <w:r w:rsidRPr="00000000" w:rsidDel="00000000" w:rsidR="00000000">
        <w:rPr/>
        <w:t xml:space="preserve">Architetture</w:t>
      </w:r>
      <w:proofErr w:type="spellEnd"/>
      <w:r w:rsidRPr="00000000" w:rsidDel="00000000" w:rsidR="00000000">
        <w:rPr/>
        <w:t xml:space="preserve"> REST</w:t>
      </w:r>
    </w:p>
    <w:p xmlns:wp14="http://schemas.microsoft.com/office/word/2010/wordml" w:rsidRPr="00000000" w:rsidR="00000000" w:rsidDel="00000000" w:rsidP="3663E6F0" w:rsidRDefault="00000000" w14:paraId="3BD96365" wp14:textId="6AC5312D">
      <w:pPr>
        <w:pStyle w:val="testoCard"/>
        <w:rPr>
          <w:rFonts w:ascii="Verdana" w:hAnsi="Verdana" w:eastAsia="Verdana" w:cs="Verdana"/>
          <w:color w:val="595959" w:themeColor="text1" w:themeTint="A6" w:themeShade="FF"/>
          <w:sz w:val="24"/>
          <w:szCs w:val="24"/>
        </w:rPr>
      </w:pPr>
      <w:proofErr w:type="spellStart"/>
      <w:r w:rsidRPr="00000000" w:rsidDel="00000000" w:rsidR="00000000">
        <w:rPr/>
        <w:t xml:space="preserve">servizi</w:t>
      </w:r>
      <w:proofErr w:type="spellEnd"/>
      <w:r w:rsidRPr="00000000" w:rsidDel="00000000" w:rsidR="00000000">
        <w:rPr/>
        <w:t xml:space="preserve"> google per la feed syndication (Google Feed API, deprecate)</w:t>
      </w:r>
    </w:p>
    <w:p xmlns:wp14="http://schemas.microsoft.com/office/word/2010/wordml" w:rsidRPr="00000000" w:rsidR="00000000" w:rsidDel="00000000" w:rsidP="3663E6F0" w:rsidRDefault="00000000" w14:paraId="32A09917" wp14:textId="4F9F959C">
      <w:pPr>
        <w:pStyle w:val="Normal"/>
        <w:ind w:firstLine="720"/>
        <w:jc w:val="both"/>
        <w:rPr>
          <w:rFonts w:ascii="Libre Franklin" w:hAnsi="Libre Franklin" w:eastAsia="Franklin Gothic Book" w:cs="Libre Franklin"/>
          <w:color w:val="595959" w:themeColor="text1" w:themeTint="A6" w:themeShade="FF"/>
          <w:sz w:val="24"/>
          <w:szCs w:val="24"/>
          <w:rtl w:val="0"/>
        </w:rPr>
      </w:pPr>
    </w:p>
    <w:p xmlns:wp14="http://schemas.microsoft.com/office/word/2010/wordml" w:rsidRPr="00000000" w:rsidR="00000000" w:rsidDel="00000000" w:rsidP="3663E6F0" w:rsidRDefault="00000000" w14:paraId="30339BBB" wp14:textId="6BE1A193">
      <w:pPr>
        <w:pStyle w:val="Normal"/>
        <w:bidi w:val="0"/>
        <w:spacing w:before="0" w:beforeAutospacing="off" w:after="360" w:afterAutospacing="off" w:line="259" w:lineRule="auto"/>
        <w:ind w:left="360" w:right="720"/>
        <w:jc w:val="both"/>
        <w:rPr>
          <w:rFonts w:ascii="Verdana" w:hAnsi="Verdana" w:eastAsia="Verdana" w:cs="Verdana"/>
          <w:b w:val="1"/>
          <w:bCs w:val="1"/>
          <w:sz w:val="24"/>
          <w:szCs w:val="24"/>
          <w:rtl w:val="0"/>
        </w:rPr>
      </w:pPr>
      <w:proofErr w:type="spellStart"/>
      <w:r w:rsidRPr="3663E6F0" w:rsidDel="00000000" w:rsidR="00000000">
        <w:rPr>
          <w:rFonts w:ascii="Verdana" w:hAnsi="Verdana" w:eastAsia="Verdana" w:cs="Verdana"/>
          <w:b w:val="1"/>
          <w:bCs w:val="1"/>
          <w:sz w:val="24"/>
          <w:szCs w:val="24"/>
        </w:rPr>
        <w:t xml:space="preserve">areaTC</w:t>
      </w:r>
      <w:proofErr w:type="spellEnd"/>
      <w:r w:rsidRPr="3663E6F0" w:rsidDel="00000000" w:rsidR="00000000">
        <w:rPr>
          <w:rFonts w:ascii="Verdana" w:hAnsi="Verdana" w:eastAsia="Verdana" w:cs="Verdana"/>
          <w:b w:val="1"/>
          <w:bCs w:val="1"/>
          <w:sz w:val="24"/>
          <w:szCs w:val="24"/>
        </w:rPr>
        <w:t xml:space="preserve">, Milano</w:t>
      </w:r>
      <w:r w:rsidRPr="3663E6F0" w:rsidDel="00000000" w:rsidR="00000000">
        <w:rPr>
          <w:rFonts w:ascii="Verdana" w:hAnsi="Verdana" w:eastAsia="Verdana" w:cs="Verdana"/>
          <w:b w:val="1"/>
          <w:bCs w:val="1"/>
          <w:sz w:val="24"/>
          <w:szCs w:val="24"/>
        </w:rPr>
        <w:t xml:space="preserve"> - </w:t>
      </w:r>
      <w:proofErr w:type="spellStart"/>
      <w:r w:rsidRPr="3663E6F0" w:rsidDel="00000000" w:rsidR="00000000">
        <w:rPr>
          <w:rFonts w:ascii="Verdana" w:hAnsi="Verdana" w:eastAsia="Verdana" w:cs="Verdana"/>
          <w:b w:val="0"/>
          <w:bCs w:val="0"/>
          <w:i w:val="1"/>
          <w:iCs w:val="1"/>
          <w:sz w:val="24"/>
          <w:szCs w:val="24"/>
        </w:rPr>
        <w:t xml:space="preserve">operatore</w:t>
      </w:r>
      <w:proofErr w:type="spellEnd"/>
      <w:r w:rsidRPr="3663E6F0" w:rsidDel="00000000" w:rsidR="00000000">
        <w:rPr>
          <w:rFonts w:ascii="Verdana" w:hAnsi="Verdana" w:eastAsia="Verdana" w:cs="Verdana"/>
          <w:b w:val="0"/>
          <w:bCs w:val="0"/>
          <w:i w:val="1"/>
          <w:iCs w:val="1"/>
          <w:sz w:val="24"/>
          <w:szCs w:val="24"/>
        </w:rPr>
        <w:t xml:space="preserve"> PL-SQL / recruiting </w:t>
      </w:r>
      <w:proofErr w:type="spellStart"/>
      <w:r w:rsidRPr="3663E6F0" w:rsidDel="00000000" w:rsidR="00000000">
        <w:rPr>
          <w:rFonts w:ascii="Verdana" w:hAnsi="Verdana" w:eastAsia="Verdana" w:cs="Verdana"/>
          <w:b w:val="0"/>
          <w:bCs w:val="0"/>
          <w:i w:val="1"/>
          <w:iCs w:val="1"/>
          <w:sz w:val="24"/>
          <w:szCs w:val="24"/>
        </w:rPr>
        <w:t xml:space="preserve">tecnico</w:t>
      </w:r>
      <w:proofErr w:type="spellEnd"/>
    </w:p>
    <w:p xmlns:wp14="http://schemas.microsoft.com/office/word/2010/wordml" w:rsidRPr="00000000" w:rsidR="00000000" w:rsidDel="00000000" w:rsidP="3663E6F0" w:rsidRDefault="00000000" wp14:textId="77777777" w14:paraId="28FC9BB3">
      <w:pPr>
        <w:pStyle w:val="Normal"/>
        <w:bidi w:val="0"/>
        <w:spacing w:before="0" w:beforeAutospacing="off" w:after="360" w:afterAutospacing="off" w:line="259" w:lineRule="auto"/>
        <w:ind w:left="360" w:right="720"/>
        <w:jc w:val="both"/>
        <w:rPr>
          <w:rFonts w:ascii="Verdana" w:hAnsi="Verdana" w:eastAsia="Verdana" w:cs="Verdana"/>
          <w:sz w:val="24"/>
          <w:szCs w:val="24"/>
          <w:rtl w:val="0"/>
        </w:rPr>
      </w:pPr>
      <w:r w:rsidRPr="3663E6F0" w:rsidDel="00000000" w:rsidR="00000000">
        <w:rPr>
          <w:rFonts w:ascii="Verdana" w:hAnsi="Verdana" w:eastAsia="Verdana" w:cs="Verdana"/>
          <w:sz w:val="24"/>
          <w:szCs w:val="24"/>
        </w:rPr>
        <w:t xml:space="preserve">JANUARY 2005 - DECEMBER 2013</w:t>
      </w:r>
    </w:p>
    <w:p xmlns:wp14="http://schemas.microsoft.com/office/word/2010/wordml" w:rsidRPr="00000000" w:rsidR="00000000" w:rsidDel="00000000" w:rsidP="3663E6F0" w:rsidRDefault="00000000" w14:paraId="537E8B04" wp14:textId="6649B819">
      <w:pPr>
        <w:pStyle w:val="Normal"/>
        <w:bidi w:val="0"/>
        <w:spacing w:before="0" w:beforeAutospacing="off" w:after="360" w:afterAutospacing="off" w:line="259" w:lineRule="auto"/>
        <w:ind w:left="360" w:right="720"/>
        <w:jc w:val="both"/>
        <w:rPr>
          <w:rFonts w:ascii="Libre Franklin" w:hAnsi="Libre Franklin" w:eastAsia="Franklin Gothic Book" w:cs="Libre Franklin"/>
          <w:color w:val="595959" w:themeColor="text1" w:themeTint="A6" w:themeShade="FF"/>
          <w:sz w:val="24"/>
          <w:szCs w:val="24"/>
          <w:rtl w:val="0"/>
        </w:rPr>
      </w:pPr>
      <w:proofErr w:type="spellStart"/>
      <w:r w:rsidRPr="3663E6F0" w:rsidDel="00000000" w:rsidR="00000000">
        <w:rPr>
          <w:rFonts w:ascii="Verdana" w:hAnsi="Verdana" w:eastAsia="Verdana" w:cs="Verdana"/>
          <w:sz w:val="24"/>
          <w:szCs w:val="24"/>
        </w:rPr>
        <w:t xml:space="preserve">analisi</w:t>
      </w:r>
      <w:proofErr w:type="spellEnd"/>
      <w:r w:rsidRPr="3663E6F0" w:rsidDel="00000000" w:rsidR="00000000">
        <w:rPr>
          <w:rFonts w:ascii="Verdana" w:hAnsi="Verdana" w:eastAsia="Verdana" w:cs="Verdana"/>
          <w:sz w:val="24"/>
          <w:szCs w:val="24"/>
        </w:rPr>
        <w:t xml:space="preserve"> e </w:t>
      </w:r>
      <w:r w:rsidRPr="3663E6F0" w:rsidDel="00000000" w:rsidR="00000000">
        <w:rPr>
          <w:rFonts w:ascii="Verdana" w:hAnsi="Verdana" w:eastAsia="Verdana" w:cs="Verdana"/>
          <w:sz w:val="24"/>
          <w:szCs w:val="24"/>
        </w:rPr>
        <w:t xml:space="preserve">troubleshooting</w:t>
      </w:r>
      <w:r w:rsidRPr="3663E6F0" w:rsidDel="00000000" w:rsidR="00000000">
        <w:rPr>
          <w:rFonts w:ascii="Verdana" w:hAnsi="Verdana" w:eastAsia="Verdana" w:cs="Verdana"/>
          <w:sz w:val="24"/>
          <w:szCs w:val="24"/>
        </w:rPr>
        <w:t xml:space="preserve"> in real time </w:t>
      </w:r>
      <w:proofErr w:type="spellStart"/>
      <w:r w:rsidRPr="3663E6F0" w:rsidDel="00000000" w:rsidR="00000000">
        <w:rPr>
          <w:rFonts w:ascii="Verdana" w:hAnsi="Verdana" w:eastAsia="Verdana" w:cs="Verdana"/>
          <w:sz w:val="24"/>
          <w:szCs w:val="24"/>
        </w:rPr>
        <w:t xml:space="preserve">delle</w:t>
      </w:r>
      <w:proofErr w:type="spellEnd"/>
      <w:r w:rsidRPr="3663E6F0" w:rsidDel="00000000" w:rsidR="00000000">
        <w:rPr>
          <w:rFonts w:ascii="Verdana" w:hAnsi="Verdana" w:eastAsia="Verdana" w:cs="Verdana"/>
          <w:sz w:val="24"/>
          <w:szCs w:val="24"/>
        </w:rPr>
        <w:t xml:space="preserve"> </w:t>
      </w:r>
      <w:proofErr w:type="spellStart"/>
      <w:r w:rsidRPr="3663E6F0" w:rsidDel="00000000" w:rsidR="00000000">
        <w:rPr>
          <w:rFonts w:ascii="Verdana" w:hAnsi="Verdana" w:eastAsia="Verdana" w:cs="Verdana"/>
          <w:sz w:val="24"/>
          <w:szCs w:val="24"/>
        </w:rPr>
        <w:t xml:space="preserve">problematiche</w:t>
      </w:r>
      <w:proofErr w:type="spellEnd"/>
      <w:r w:rsidRPr="3663E6F0" w:rsidDel="00000000" w:rsidR="00000000">
        <w:rPr>
          <w:rFonts w:ascii="Verdana" w:hAnsi="Verdana" w:eastAsia="Verdana" w:cs="Verdana"/>
          <w:sz w:val="24"/>
          <w:szCs w:val="24"/>
        </w:rPr>
        <w:t xml:space="preserve"> net-</w:t>
      </w:r>
      <w:proofErr w:type="spellStart"/>
      <w:r w:rsidRPr="3663E6F0" w:rsidDel="00000000" w:rsidR="00000000">
        <w:rPr>
          <w:rFonts w:ascii="Verdana" w:hAnsi="Verdana" w:eastAsia="Verdana" w:cs="Verdana"/>
          <w:sz w:val="24"/>
          <w:szCs w:val="24"/>
        </w:rPr>
        <w:t xml:space="preserve">db</w:t>
      </w:r>
      <w:proofErr w:type="spellEnd"/>
      <w:r w:rsidRPr="3663E6F0" w:rsidDel="00000000" w:rsidR="00000000">
        <w:rPr>
          <w:rFonts w:ascii="Verdana" w:hAnsi="Verdana" w:eastAsia="Verdana" w:cs="Verdana"/>
          <w:sz w:val="24"/>
          <w:szCs w:val="24"/>
        </w:rPr>
        <w:t xml:space="preserve"> in </w:t>
      </w:r>
      <w:proofErr w:type="spellStart"/>
      <w:r w:rsidRPr="3663E6F0" w:rsidDel="00000000" w:rsidR="00000000">
        <w:rPr>
          <w:rFonts w:ascii="Verdana" w:hAnsi="Verdana" w:eastAsia="Verdana" w:cs="Verdana"/>
          <w:sz w:val="24"/>
          <w:szCs w:val="24"/>
        </w:rPr>
        <w:t xml:space="preserve">ambito</w:t>
      </w:r>
      <w:proofErr w:type="spellEnd"/>
      <w:r w:rsidRPr="3663E6F0" w:rsidDel="00000000" w:rsidR="00000000">
        <w:rPr>
          <w:rFonts w:ascii="Verdana" w:hAnsi="Verdana" w:eastAsia="Verdana" w:cs="Verdana"/>
          <w:sz w:val="24"/>
          <w:szCs w:val="24"/>
        </w:rPr>
        <w:t xml:space="preserve"> </w:t>
      </w:r>
      <w:proofErr w:type="spellStart"/>
      <w:r w:rsidRPr="3663E6F0" w:rsidDel="00000000" w:rsidR="00000000">
        <w:rPr>
          <w:rFonts w:ascii="Verdana" w:hAnsi="Verdana" w:eastAsia="Verdana" w:cs="Verdana"/>
          <w:sz w:val="24"/>
          <w:szCs w:val="24"/>
        </w:rPr>
        <w:t xml:space="preserve">telCo</w:t>
      </w:r>
      <w:proofErr w:type="spellEnd"/>
      <w:r w:rsidRPr="3663E6F0" w:rsidDel="00000000" w:rsidR="00000000">
        <w:rPr>
          <w:rFonts w:ascii="Verdana" w:hAnsi="Verdana" w:eastAsia="Verdana" w:cs="Verdana"/>
          <w:sz w:val="24"/>
          <w:szCs w:val="24"/>
        </w:rPr>
        <w:t xml:space="preserve">. </w:t>
      </w:r>
      <w:proofErr w:type="spellStart"/>
      <w:r w:rsidRPr="3663E6F0" w:rsidDel="00000000" w:rsidR="00000000">
        <w:rPr>
          <w:rFonts w:ascii="Verdana" w:hAnsi="Verdana" w:eastAsia="Verdana" w:cs="Verdana"/>
          <w:sz w:val="24"/>
          <w:szCs w:val="24"/>
        </w:rPr>
        <w:t xml:space="preserve">Presso</w:t>
      </w:r>
      <w:proofErr w:type="spellEnd"/>
      <w:r w:rsidRPr="3663E6F0" w:rsidDel="00000000" w:rsidR="00000000">
        <w:rPr>
          <w:rFonts w:ascii="Verdana" w:hAnsi="Verdana" w:eastAsia="Verdana" w:cs="Verdana"/>
          <w:sz w:val="24"/>
          <w:szCs w:val="24"/>
        </w:rPr>
        <w:t xml:space="preserve"> </w:t>
      </w:r>
      <w:proofErr w:type="spellStart"/>
      <w:r w:rsidRPr="3663E6F0" w:rsidDel="00000000" w:rsidR="00000000">
        <w:rPr>
          <w:rFonts w:ascii="Verdana" w:hAnsi="Verdana" w:eastAsia="Verdana" w:cs="Verdana"/>
          <w:sz w:val="24"/>
          <w:szCs w:val="24"/>
        </w:rPr>
        <w:t xml:space="preserve">sedi</w:t>
      </w:r>
      <w:proofErr w:type="spellEnd"/>
      <w:r w:rsidRPr="3663E6F0" w:rsidDel="00000000" w:rsidR="00000000">
        <w:rPr>
          <w:rFonts w:ascii="Verdana" w:hAnsi="Verdana" w:eastAsia="Verdana" w:cs="Verdana"/>
          <w:sz w:val="24"/>
          <w:szCs w:val="24"/>
        </w:rPr>
        <w:t xml:space="preserve"> </w:t>
      </w:r>
      <w:proofErr w:type="spellStart"/>
      <w:r w:rsidRPr="3663E6F0" w:rsidDel="00000000" w:rsidR="00000000">
        <w:rPr>
          <w:rFonts w:ascii="Verdana" w:hAnsi="Verdana" w:eastAsia="Verdana" w:cs="Verdana"/>
          <w:sz w:val="24"/>
          <w:szCs w:val="24"/>
        </w:rPr>
        <w:t xml:space="preserve">varie</w:t>
      </w:r>
      <w:proofErr w:type="spellEnd"/>
      <w:r w:rsidRPr="3663E6F0" w:rsidDel="00000000" w:rsidR="00000000">
        <w:rPr>
          <w:rFonts w:ascii="Verdana" w:hAnsi="Verdana" w:eastAsia="Verdana" w:cs="Verdana"/>
          <w:sz w:val="24"/>
          <w:szCs w:val="24"/>
        </w:rPr>
        <w:t xml:space="preserve"> </w:t>
      </w:r>
      <w:proofErr w:type="spellStart"/>
      <w:r w:rsidRPr="3663E6F0" w:rsidDel="00000000" w:rsidR="00000000">
        <w:rPr>
          <w:rFonts w:ascii="Verdana" w:hAnsi="Verdana" w:eastAsia="Verdana" w:cs="Verdana"/>
          <w:sz w:val="24"/>
          <w:szCs w:val="24"/>
        </w:rPr>
        <w:t xml:space="preserve">telCo</w:t>
      </w:r>
      <w:proofErr w:type="spellEnd"/>
    </w:p>
    <w:p xmlns:wp14="http://schemas.microsoft.com/office/word/2010/wordml" w:rsidRPr="00000000" w:rsidR="00000000" w:rsidDel="00000000" w:rsidP="00000000" w:rsidRDefault="00000000" w14:paraId="1FF6712E" wp14:textId="03D4434E">
      <w:pPr>
        <w:ind w:firstLine="720"/>
        <w:jc w:val="both"/>
      </w:pPr>
      <w:r w:rsidRPr="00000000" w:rsidDel="00000000" w:rsidR="00000000">
        <w:rPr>
          <w:rFonts w:ascii="Verdana" w:hAnsi="Verdana" w:eastAsia="Verdana" w:cs="Verdana"/>
          <w:sz w:val="24"/>
          <w:szCs w:val="24"/>
        </w:rPr>
        <w:t xml:space="preserve">-----------------------------------------------------</w:t>
      </w:r>
    </w:p>
    <w:p xmlns:wp14="http://schemas.microsoft.com/office/word/2010/wordml" w:rsidRPr="00000000" w:rsidR="00000000" w:rsidDel="00000000" w:rsidP="3663E6F0" w:rsidRDefault="00000000" w14:paraId="3D484C49" wp14:textId="2DDCA333">
      <w:pPr>
        <w:pStyle w:val="Normal"/>
        <w:bidi w:val="0"/>
        <w:spacing w:before="0" w:beforeAutospacing="off" w:after="360" w:afterAutospacing="off" w:line="259" w:lineRule="auto"/>
        <w:ind w:left="360" w:right="720"/>
        <w:jc w:val="both"/>
        <w:rPr>
          <w:rFonts w:ascii="Verdana" w:hAnsi="Verdana" w:eastAsia="Verdana" w:cs="Verdana"/>
          <w:sz w:val="24"/>
          <w:szCs w:val="24"/>
          <w:rtl w:val="0"/>
        </w:rPr>
      </w:pPr>
      <w:proofErr w:type="spellStart"/>
      <w:r w:rsidRPr="3663E6F0" w:rsidDel="00000000" w:rsidR="00000000">
        <w:rPr>
          <w:rFonts w:ascii="Verdana" w:hAnsi="Verdana" w:eastAsia="Verdana" w:cs="Verdana"/>
          <w:sz w:val="24"/>
          <w:szCs w:val="24"/>
        </w:rPr>
        <w:t xml:space="preserve">selezione</w:t>
      </w:r>
      <w:proofErr w:type="spellEnd"/>
      <w:r w:rsidRPr="3663E6F0" w:rsidDel="00000000" w:rsidR="00000000">
        <w:rPr>
          <w:rFonts w:ascii="Verdana" w:hAnsi="Verdana" w:eastAsia="Verdana" w:cs="Verdana"/>
          <w:sz w:val="24"/>
          <w:szCs w:val="24"/>
        </w:rPr>
        <w:t xml:space="preserve"> del </w:t>
      </w:r>
      <w:proofErr w:type="spellStart"/>
      <w:r w:rsidRPr="3663E6F0" w:rsidDel="00000000" w:rsidR="00000000">
        <w:rPr>
          <w:rFonts w:ascii="Verdana" w:hAnsi="Verdana" w:eastAsia="Verdana" w:cs="Verdana"/>
          <w:sz w:val="24"/>
          <w:szCs w:val="24"/>
        </w:rPr>
        <w:t xml:space="preserve">personale</w:t>
      </w:r>
      <w:proofErr w:type="spellEnd"/>
      <w:r w:rsidRPr="3663E6F0" w:rsidDel="00000000" w:rsidR="00000000">
        <w:rPr>
          <w:rFonts w:ascii="Verdana" w:hAnsi="Verdana" w:eastAsia="Verdana" w:cs="Verdana"/>
          <w:sz w:val="24"/>
          <w:szCs w:val="24"/>
        </w:rPr>
        <w:t xml:space="preserve">: </w:t>
      </w:r>
      <w:proofErr w:type="spellStart"/>
      <w:r w:rsidRPr="3663E6F0" w:rsidDel="00000000" w:rsidR="00000000">
        <w:rPr>
          <w:rFonts w:ascii="Verdana" w:hAnsi="Verdana" w:eastAsia="Verdana" w:cs="Verdana"/>
          <w:sz w:val="24"/>
          <w:szCs w:val="24"/>
        </w:rPr>
        <w:t xml:space="preserve">colloqui</w:t>
      </w:r>
      <w:proofErr w:type="spellEnd"/>
      <w:r w:rsidRPr="3663E6F0" w:rsidDel="00000000" w:rsidR="00000000">
        <w:rPr>
          <w:rFonts w:ascii="Verdana" w:hAnsi="Verdana" w:eastAsia="Verdana" w:cs="Verdana"/>
          <w:sz w:val="24"/>
          <w:szCs w:val="24"/>
        </w:rPr>
        <w:t xml:space="preserve"> </w:t>
      </w:r>
      <w:proofErr w:type="spellStart"/>
      <w:r w:rsidRPr="3663E6F0" w:rsidDel="00000000" w:rsidR="00000000">
        <w:rPr>
          <w:rFonts w:ascii="Verdana" w:hAnsi="Verdana" w:eastAsia="Verdana" w:cs="Verdana"/>
          <w:sz w:val="24"/>
          <w:szCs w:val="24"/>
        </w:rPr>
        <w:t xml:space="preserve">tecnici</w:t>
      </w:r>
      <w:proofErr w:type="spellEnd"/>
      <w:r w:rsidRPr="3663E6F0" w:rsidDel="00000000" w:rsidR="00000000">
        <w:rPr>
          <w:rFonts w:ascii="Verdana" w:hAnsi="Verdana" w:eastAsia="Verdana" w:cs="Verdana"/>
          <w:sz w:val="24"/>
          <w:szCs w:val="24"/>
        </w:rPr>
        <w:t xml:space="preserve">. </w:t>
      </w:r>
      <w:proofErr w:type="spellStart"/>
      <w:r w:rsidRPr="3663E6F0" w:rsidDel="00000000" w:rsidR="00000000">
        <w:rPr>
          <w:rFonts w:ascii="Verdana" w:hAnsi="Verdana" w:eastAsia="Verdana" w:cs="Verdana"/>
          <w:sz w:val="24"/>
          <w:szCs w:val="24"/>
        </w:rPr>
        <w:t xml:space="preserve">Presso</w:t>
      </w:r>
      <w:proofErr w:type="spellEnd"/>
      <w:r w:rsidRPr="3663E6F0" w:rsidDel="00000000" w:rsidR="00000000">
        <w:rPr>
          <w:rFonts w:ascii="Verdana" w:hAnsi="Verdana" w:eastAsia="Verdana" w:cs="Verdana"/>
          <w:sz w:val="24"/>
          <w:szCs w:val="24"/>
        </w:rPr>
        <w:t xml:space="preserve"> </w:t>
      </w:r>
      <w:proofErr w:type="spellStart"/>
      <w:r w:rsidRPr="3663E6F0" w:rsidDel="00000000" w:rsidR="00000000">
        <w:rPr>
          <w:rFonts w:ascii="Verdana" w:hAnsi="Verdana" w:eastAsia="Verdana" w:cs="Verdana"/>
          <w:sz w:val="24"/>
          <w:szCs w:val="24"/>
        </w:rPr>
        <w:t xml:space="preserve">AreaTc</w:t>
      </w:r>
      <w:proofErr w:type="spellEnd"/>
      <w:r w:rsidRPr="3663E6F0" w:rsidDel="00000000" w:rsidR="00000000">
        <w:rPr>
          <w:rFonts w:ascii="Verdana" w:hAnsi="Verdana" w:eastAsia="Verdana" w:cs="Verdana"/>
          <w:sz w:val="24"/>
          <w:szCs w:val="24"/>
        </w:rPr>
        <w:t xml:space="preserve"> </w:t>
      </w:r>
      <w:proofErr w:type="spellStart"/>
      <w:r w:rsidRPr="3663E6F0" w:rsidDel="00000000" w:rsidR="00000000">
        <w:rPr>
          <w:rFonts w:ascii="Verdana" w:hAnsi="Verdana" w:eastAsia="Verdana" w:cs="Verdana"/>
          <w:sz w:val="24"/>
          <w:szCs w:val="24"/>
        </w:rPr>
        <w:t xml:space="preserve">azienda</w:t>
      </w:r>
      <w:proofErr w:type="spellEnd"/>
      <w:r w:rsidRPr="3663E6F0" w:rsidDel="00000000" w:rsidR="00000000">
        <w:rPr>
          <w:rFonts w:ascii="Verdana" w:hAnsi="Verdana" w:eastAsia="Verdana" w:cs="Verdana"/>
          <w:sz w:val="24"/>
          <w:szCs w:val="24"/>
        </w:rPr>
        <w:t xml:space="preserve"> informatica Milano</w:t>
      </w:r>
    </w:p>
    <w:p xmlns:wp14="http://schemas.microsoft.com/office/word/2010/wordml" w:rsidRPr="00000000" w:rsidR="00000000" w:rsidDel="00000000" w:rsidP="3663E6F0" w:rsidRDefault="00000000" w14:paraId="4F9122CE" wp14:textId="5D793873">
      <w:pPr>
        <w:pStyle w:val="Normal"/>
        <w:bidi w:val="0"/>
        <w:spacing w:before="0" w:beforeAutospacing="off" w:after="360" w:afterAutospacing="off" w:line="259" w:lineRule="auto"/>
        <w:ind w:left="360" w:right="720"/>
        <w:jc w:val="both"/>
        <w:rPr>
          <w:rFonts w:ascii="Libre Franklin" w:hAnsi="Libre Franklin" w:eastAsia="Franklin Gothic Book" w:cs="Libre Franklin"/>
          <w:color w:val="595959" w:themeColor="text1" w:themeTint="A6" w:themeShade="FF"/>
          <w:sz w:val="24"/>
          <w:szCs w:val="24"/>
          <w:rtl w:val="0"/>
        </w:rPr>
      </w:pPr>
    </w:p>
    <w:p xmlns:wp14="http://schemas.microsoft.com/office/word/2010/wordml" w:rsidRPr="00000000" w:rsidR="00000000" w:rsidDel="00000000" w:rsidP="3663E6F0" w:rsidRDefault="00000000" w14:paraId="38743F49" wp14:textId="086A9644">
      <w:pPr>
        <w:pStyle w:val="Normal"/>
        <w:bidi w:val="0"/>
        <w:spacing w:before="0" w:beforeAutospacing="off" w:after="360" w:afterAutospacing="off" w:line="259" w:lineRule="auto"/>
        <w:ind w:left="360" w:right="720"/>
        <w:jc w:val="both"/>
        <w:rPr>
          <w:rFonts w:ascii="Verdana" w:hAnsi="Verdana" w:eastAsia="Verdana" w:cs="Verdana"/>
          <w:b w:val="1"/>
          <w:bCs w:val="1"/>
          <w:sz w:val="24"/>
          <w:szCs w:val="24"/>
          <w:rtl w:val="0"/>
        </w:rPr>
      </w:pPr>
      <w:r w:rsidRPr="3663E6F0" w:rsidDel="00000000" w:rsidR="00000000">
        <w:rPr>
          <w:rFonts w:ascii="Verdana" w:hAnsi="Verdana" w:eastAsia="Verdana" w:cs="Verdana"/>
          <w:b w:val="1"/>
          <w:bCs w:val="1"/>
          <w:sz w:val="24"/>
          <w:szCs w:val="24"/>
        </w:rPr>
        <w:t xml:space="preserve">Varie </w:t>
      </w:r>
      <w:proofErr w:type="spellStart"/>
      <w:r w:rsidRPr="3663E6F0" w:rsidDel="00000000" w:rsidR="00000000">
        <w:rPr>
          <w:rFonts w:ascii="Verdana" w:hAnsi="Verdana" w:eastAsia="Verdana" w:cs="Verdana"/>
          <w:b w:val="1"/>
          <w:bCs w:val="1"/>
          <w:sz w:val="24"/>
          <w:szCs w:val="24"/>
        </w:rPr>
        <w:t xml:space="preserve">aziende</w:t>
      </w:r>
      <w:proofErr w:type="spellEnd"/>
      <w:r w:rsidRPr="3663E6F0" w:rsidDel="00000000" w:rsidR="00000000">
        <w:rPr>
          <w:rFonts w:ascii="Verdana" w:hAnsi="Verdana" w:eastAsia="Verdana" w:cs="Verdana"/>
          <w:b w:val="1"/>
          <w:bCs w:val="1"/>
          <w:sz w:val="24"/>
          <w:szCs w:val="24"/>
        </w:rPr>
        <w:t xml:space="preserve"> - </w:t>
      </w:r>
      <w:proofErr w:type="spellStart"/>
      <w:r w:rsidRPr="3663E6F0" w:rsidDel="00000000" w:rsidR="00000000">
        <w:rPr>
          <w:rFonts w:ascii="Verdana" w:hAnsi="Verdana" w:eastAsia="Verdana" w:cs="Verdana"/>
          <w:b w:val="1"/>
          <w:bCs w:val="1"/>
          <w:sz w:val="24"/>
          <w:szCs w:val="24"/>
        </w:rPr>
        <w:t xml:space="preserve">Prasicom</w:t>
      </w:r>
      <w:proofErr w:type="spellEnd"/>
      <w:r w:rsidRPr="3663E6F0" w:rsidDel="00000000" w:rsidR="00000000">
        <w:rPr>
          <w:rFonts w:ascii="Verdana" w:hAnsi="Verdana" w:eastAsia="Verdana" w:cs="Verdana"/>
          <w:b w:val="1"/>
          <w:bCs w:val="1"/>
          <w:sz w:val="24"/>
          <w:szCs w:val="24"/>
        </w:rPr>
        <w:t xml:space="preserve">, Milano, Tokyo</w:t>
      </w:r>
      <w:r w:rsidRPr="3663E6F0" w:rsidDel="00000000" w:rsidR="00000000">
        <w:rPr>
          <w:rFonts w:ascii="Verdana" w:hAnsi="Verdana" w:eastAsia="Verdana" w:cs="Verdana"/>
          <w:b w:val="1"/>
          <w:bCs w:val="1"/>
          <w:sz w:val="24"/>
          <w:szCs w:val="24"/>
        </w:rPr>
        <w:t xml:space="preserve"> - </w:t>
      </w:r>
      <w:r w:rsidRPr="3663E6F0" w:rsidDel="00000000" w:rsidR="00000000">
        <w:rPr>
          <w:rFonts w:ascii="Verdana" w:hAnsi="Verdana" w:eastAsia="Verdana" w:cs="Verdana"/>
          <w:b w:val="0"/>
          <w:bCs w:val="0"/>
          <w:i w:val="1"/>
          <w:iCs w:val="1"/>
          <w:sz w:val="24"/>
          <w:szCs w:val="24"/>
        </w:rPr>
        <w:t xml:space="preserve">Tecnico </w:t>
      </w:r>
      <w:proofErr w:type="spellStart"/>
      <w:r w:rsidRPr="3663E6F0" w:rsidDel="00000000" w:rsidR="00000000">
        <w:rPr>
          <w:rFonts w:ascii="Verdana" w:hAnsi="Verdana" w:eastAsia="Verdana" w:cs="Verdana"/>
          <w:b w:val="0"/>
          <w:bCs w:val="0"/>
          <w:i w:val="1"/>
          <w:iCs w:val="1"/>
          <w:sz w:val="24"/>
          <w:szCs w:val="24"/>
        </w:rPr>
        <w:t xml:space="preserve">informatico</w:t>
      </w:r>
      <w:proofErr w:type="spellEnd"/>
      <w:r w:rsidRPr="3663E6F0" w:rsidDel="00000000" w:rsidR="00000000">
        <w:rPr>
          <w:rFonts w:ascii="Verdana" w:hAnsi="Verdana" w:eastAsia="Verdana" w:cs="Verdana"/>
          <w:b w:val="0"/>
          <w:bCs w:val="0"/>
          <w:i w:val="1"/>
          <w:iCs w:val="1"/>
          <w:sz w:val="24"/>
          <w:szCs w:val="24"/>
        </w:rPr>
        <w:t xml:space="preserve"> </w:t>
      </w:r>
      <w:proofErr w:type="spellStart"/>
      <w:r w:rsidRPr="3663E6F0" w:rsidDel="00000000" w:rsidR="00000000">
        <w:rPr>
          <w:rFonts w:ascii="Verdana" w:hAnsi="Verdana" w:eastAsia="Verdana" w:cs="Verdana"/>
          <w:b w:val="0"/>
          <w:bCs w:val="0"/>
          <w:i w:val="1"/>
          <w:iCs w:val="1"/>
          <w:sz w:val="24"/>
          <w:szCs w:val="24"/>
        </w:rPr>
        <w:t xml:space="preserve">generico</w:t>
      </w:r>
      <w:proofErr w:type="spellEnd"/>
    </w:p>
    <w:p xmlns:wp14="http://schemas.microsoft.com/office/word/2010/wordml" w:rsidRPr="00000000" w:rsidR="00000000" w:rsidDel="00000000" w:rsidP="3663E6F0" w:rsidRDefault="00000000" wp14:textId="77777777" w14:paraId="514E58A6">
      <w:pPr>
        <w:pStyle w:val="Normal"/>
        <w:bidi w:val="0"/>
        <w:spacing w:before="0" w:beforeAutospacing="off" w:after="360" w:afterAutospacing="off" w:line="259" w:lineRule="auto"/>
        <w:ind w:left="360" w:right="720"/>
        <w:jc w:val="both"/>
        <w:rPr>
          <w:rFonts w:ascii="Verdana" w:hAnsi="Verdana" w:eastAsia="Verdana" w:cs="Verdana"/>
          <w:sz w:val="24"/>
          <w:szCs w:val="24"/>
          <w:rtl w:val="0"/>
        </w:rPr>
      </w:pPr>
      <w:r w:rsidRPr="3663E6F0" w:rsidDel="00000000" w:rsidR="00000000">
        <w:rPr>
          <w:rFonts w:ascii="Verdana" w:hAnsi="Verdana" w:eastAsia="Verdana" w:cs="Verdana"/>
          <w:sz w:val="24"/>
          <w:szCs w:val="24"/>
        </w:rPr>
        <w:t xml:space="preserve">AUGUST 2000 - DECEMBER 2005</w:t>
      </w:r>
    </w:p>
    <w:p xmlns:wp14="http://schemas.microsoft.com/office/word/2010/wordml" w:rsidRPr="00000000" w:rsidR="00000000" w:rsidDel="00000000" w:rsidP="3663E6F0" w:rsidRDefault="00000000" w14:paraId="3E5134D5" wp14:textId="64D9E3F1">
      <w:pPr>
        <w:pStyle w:val="Normal"/>
        <w:bidi w:val="0"/>
        <w:spacing w:before="0" w:beforeAutospacing="off" w:after="360" w:afterAutospacing="off" w:line="259" w:lineRule="auto"/>
        <w:ind w:left="360" w:right="720"/>
        <w:jc w:val="both"/>
        <w:rPr>
          <w:rFonts w:ascii="Verdana" w:hAnsi="Verdana" w:eastAsia="Verdana" w:cs="Verdana"/>
          <w:sz w:val="24"/>
          <w:szCs w:val="24"/>
          <w:rtl w:val="0"/>
        </w:rPr>
      </w:pPr>
      <w:proofErr w:type="spellStart"/>
      <w:r w:rsidRPr="3663E6F0" w:rsidDel="00000000" w:rsidR="00000000">
        <w:rPr>
          <w:rFonts w:ascii="Verdana" w:hAnsi="Verdana" w:eastAsia="Verdana" w:cs="Verdana"/>
          <w:sz w:val="24"/>
          <w:szCs w:val="24"/>
        </w:rPr>
        <w:t xml:space="preserve">Attività</w:t>
      </w:r>
      <w:proofErr w:type="spellEnd"/>
      <w:r w:rsidRPr="3663E6F0" w:rsidDel="00000000" w:rsidR="00000000">
        <w:rPr>
          <w:rFonts w:ascii="Verdana" w:hAnsi="Verdana" w:eastAsia="Verdana" w:cs="Verdana"/>
          <w:sz w:val="24"/>
          <w:szCs w:val="24"/>
        </w:rPr>
        <w:t xml:space="preserve"> di </w:t>
      </w:r>
      <w:proofErr w:type="spellStart"/>
      <w:r w:rsidRPr="3663E6F0" w:rsidDel="00000000" w:rsidR="00000000">
        <w:rPr>
          <w:rFonts w:ascii="Verdana" w:hAnsi="Verdana" w:eastAsia="Verdana" w:cs="Verdana"/>
          <w:sz w:val="24"/>
          <w:szCs w:val="24"/>
        </w:rPr>
        <w:t xml:space="preserve">vario</w:t>
      </w:r>
      <w:proofErr w:type="spellEnd"/>
      <w:r w:rsidRPr="3663E6F0" w:rsidDel="00000000" w:rsidR="00000000">
        <w:rPr>
          <w:rFonts w:ascii="Verdana" w:hAnsi="Verdana" w:eastAsia="Verdana" w:cs="Verdana"/>
          <w:sz w:val="24"/>
          <w:szCs w:val="24"/>
        </w:rPr>
        <w:t xml:space="preserve"> </w:t>
      </w:r>
      <w:proofErr w:type="spellStart"/>
      <w:r w:rsidRPr="3663E6F0" w:rsidDel="00000000" w:rsidR="00000000">
        <w:rPr>
          <w:rFonts w:ascii="Verdana" w:hAnsi="Verdana" w:eastAsia="Verdana" w:cs="Verdana"/>
          <w:sz w:val="24"/>
          <w:szCs w:val="24"/>
        </w:rPr>
        <w:t xml:space="preserve">genere</w:t>
      </w:r>
      <w:proofErr w:type="spellEnd"/>
      <w:r w:rsidRPr="3663E6F0" w:rsidDel="00000000" w:rsidR="00000000">
        <w:rPr>
          <w:rFonts w:ascii="Verdana" w:hAnsi="Verdana" w:eastAsia="Verdana" w:cs="Verdana"/>
          <w:sz w:val="24"/>
          <w:szCs w:val="24"/>
        </w:rPr>
        <w:t xml:space="preserve">, </w:t>
      </w:r>
      <w:proofErr w:type="spellStart"/>
      <w:r w:rsidRPr="3663E6F0" w:rsidDel="00000000" w:rsidR="00000000">
        <w:rPr>
          <w:rFonts w:ascii="Verdana" w:hAnsi="Verdana" w:eastAsia="Verdana" w:cs="Verdana"/>
          <w:sz w:val="24"/>
          <w:szCs w:val="24"/>
        </w:rPr>
        <w:t xml:space="preserve">tra</w:t>
      </w:r>
      <w:proofErr w:type="spellEnd"/>
      <w:r w:rsidRPr="3663E6F0" w:rsidDel="00000000" w:rsidR="00000000">
        <w:rPr>
          <w:rFonts w:ascii="Verdana" w:hAnsi="Verdana" w:eastAsia="Verdana" w:cs="Verdana"/>
          <w:sz w:val="24"/>
          <w:szCs w:val="24"/>
        </w:rPr>
        <w:t xml:space="preserve"> cui server </w:t>
      </w:r>
      <w:proofErr w:type="gramStart"/>
      <w:r w:rsidRPr="3663E6F0" w:rsidDel="00000000" w:rsidR="00000000">
        <w:rPr>
          <w:rFonts w:ascii="Verdana" w:hAnsi="Verdana" w:eastAsia="Verdana" w:cs="Verdana"/>
          <w:sz w:val="24"/>
          <w:szCs w:val="24"/>
        </w:rPr>
        <w:t xml:space="preserve">baby sitting</w:t>
      </w:r>
      <w:proofErr w:type="gramEnd"/>
      <w:r w:rsidRPr="3663E6F0" w:rsidDel="00000000" w:rsidR="00000000">
        <w:rPr>
          <w:rFonts w:ascii="Verdana" w:hAnsi="Verdana" w:eastAsia="Verdana" w:cs="Verdana"/>
          <w:sz w:val="24"/>
          <w:szCs w:val="24"/>
        </w:rPr>
        <w:t xml:space="preserve">, </w:t>
      </w:r>
      <w:proofErr w:type="spellStart"/>
      <w:r w:rsidRPr="3663E6F0" w:rsidDel="00000000" w:rsidR="00000000">
        <w:rPr>
          <w:rFonts w:ascii="Verdana" w:hAnsi="Verdana" w:eastAsia="Verdana" w:cs="Verdana"/>
          <w:sz w:val="24"/>
          <w:szCs w:val="24"/>
        </w:rPr>
        <w:t xml:space="preserve">censimento</w:t>
      </w:r>
      <w:proofErr w:type="spellEnd"/>
      <w:r w:rsidRPr="3663E6F0" w:rsidDel="00000000" w:rsidR="00000000">
        <w:rPr>
          <w:rFonts w:ascii="Verdana" w:hAnsi="Verdana" w:eastAsia="Verdana" w:cs="Verdana"/>
          <w:sz w:val="24"/>
          <w:szCs w:val="24"/>
        </w:rPr>
        <w:t xml:space="preserve"> hardware, hardware test </w:t>
      </w:r>
      <w:proofErr w:type="spellStart"/>
      <w:r w:rsidRPr="3663E6F0" w:rsidDel="00000000" w:rsidR="00000000">
        <w:rPr>
          <w:rFonts w:ascii="Verdana" w:hAnsi="Verdana" w:eastAsia="Verdana" w:cs="Verdana"/>
          <w:sz w:val="24"/>
          <w:szCs w:val="24"/>
        </w:rPr>
        <w:t xml:space="preserve">all'estero</w:t>
      </w:r>
      <w:proofErr w:type="spellEnd"/>
      <w:r w:rsidRPr="3663E6F0" w:rsidDel="00000000" w:rsidR="00000000">
        <w:rPr>
          <w:rFonts w:ascii="Verdana" w:hAnsi="Verdana" w:eastAsia="Verdana" w:cs="Verdana"/>
          <w:sz w:val="24"/>
          <w:szCs w:val="24"/>
        </w:rPr>
        <w:t xml:space="preserve">, </w:t>
      </w:r>
      <w:proofErr w:type="spellStart"/>
      <w:r w:rsidRPr="3663E6F0" w:rsidDel="00000000" w:rsidR="00000000">
        <w:rPr>
          <w:rFonts w:ascii="Verdana" w:hAnsi="Verdana" w:eastAsia="Verdana" w:cs="Verdana"/>
          <w:sz w:val="24"/>
          <w:szCs w:val="24"/>
        </w:rPr>
        <w:t xml:space="preserve">supporto</w:t>
      </w:r>
      <w:proofErr w:type="spellEnd"/>
      <w:r w:rsidRPr="3663E6F0" w:rsidDel="00000000" w:rsidR="00000000">
        <w:rPr>
          <w:rFonts w:ascii="Verdana" w:hAnsi="Verdana" w:eastAsia="Verdana" w:cs="Verdana"/>
          <w:sz w:val="24"/>
          <w:szCs w:val="24"/>
        </w:rPr>
        <w:t xml:space="preserve"> </w:t>
      </w:r>
      <w:proofErr w:type="spellStart"/>
      <w:r w:rsidRPr="3663E6F0" w:rsidDel="00000000" w:rsidR="00000000">
        <w:rPr>
          <w:rFonts w:ascii="Verdana" w:hAnsi="Verdana" w:eastAsia="Verdana" w:cs="Verdana"/>
          <w:sz w:val="24"/>
          <w:szCs w:val="24"/>
        </w:rPr>
        <w:t xml:space="preserve">tecnico</w:t>
      </w:r>
      <w:proofErr w:type="spellEnd"/>
      <w:r w:rsidRPr="3663E6F0" w:rsidDel="00000000" w:rsidR="00000000">
        <w:rPr>
          <w:rFonts w:ascii="Verdana" w:hAnsi="Verdana" w:eastAsia="Verdana" w:cs="Verdana"/>
          <w:sz w:val="24"/>
          <w:szCs w:val="24"/>
        </w:rPr>
        <w:t xml:space="preserve"> di secondo </w:t>
      </w:r>
      <w:proofErr w:type="spellStart"/>
      <w:r w:rsidRPr="3663E6F0" w:rsidDel="00000000" w:rsidR="00000000">
        <w:rPr>
          <w:rFonts w:ascii="Verdana" w:hAnsi="Verdana" w:eastAsia="Verdana" w:cs="Verdana"/>
          <w:sz w:val="24"/>
          <w:szCs w:val="24"/>
        </w:rPr>
        <w:t xml:space="preserve">livello</w:t>
      </w:r>
      <w:proofErr w:type="spellEnd"/>
      <w:r w:rsidRPr="3663E6F0" w:rsidDel="00000000" w:rsidR="00000000">
        <w:rPr>
          <w:rFonts w:ascii="Verdana" w:hAnsi="Verdana" w:eastAsia="Verdana" w:cs="Verdana"/>
          <w:sz w:val="24"/>
          <w:szCs w:val="24"/>
        </w:rPr>
        <w:t xml:space="preserve"> onsite e offsite, consumer e pro.</w:t>
      </w:r>
    </w:p>
    <w:p xmlns:wp14="http://schemas.microsoft.com/office/word/2010/wordml" w:rsidRPr="00000000" w:rsidR="00000000" w:rsidDel="00000000" w:rsidP="3663E6F0" w:rsidRDefault="00000000" wp14:textId="77777777" w14:paraId="32CDC568">
      <w:pPr>
        <w:pStyle w:val="Titolo2"/>
        <w:bidi w:val="0"/>
        <w:spacing w:before="40" w:beforeAutospacing="off" w:after="360" w:afterAutospacing="off" w:line="259" w:lineRule="auto"/>
        <w:ind w:left="720" w:right="720"/>
        <w:jc w:val="both"/>
      </w:pPr>
      <w:proofErr w:type="spellStart"/>
      <w:r w:rsidRPr="00000000" w:rsidDel="00000000" w:rsidR="00000000">
        <w:rPr/>
        <w:t xml:space="preserve">Formazione</w:t>
      </w:r>
      <w:proofErr w:type="spellEnd"/>
    </w:p>
    <w:p xmlns:wp14="http://schemas.microsoft.com/office/word/2010/wordml" w:rsidRPr="00000000" w:rsidR="00000000" w:rsidDel="00000000" w:rsidP="3663E6F0" w:rsidRDefault="00000000" w14:paraId="62D55357" wp14:textId="34B2BC98">
      <w:pPr>
        <w:pStyle w:val="Normal"/>
        <w:bidi w:val="0"/>
        <w:spacing w:before="0" w:beforeAutospacing="off" w:after="360" w:afterAutospacing="off" w:line="259" w:lineRule="auto"/>
        <w:ind w:left="360" w:right="720"/>
        <w:jc w:val="both"/>
        <w:rPr>
          <w:rFonts w:ascii="Verdana" w:hAnsi="Verdana" w:eastAsia="Verdana" w:cs="Verdana"/>
          <w:sz w:val="24"/>
          <w:szCs w:val="24"/>
          <w:rtl w:val="0"/>
        </w:rPr>
      </w:pPr>
      <w:r w:rsidRPr="3663E6F0" w:rsidDel="00000000" w:rsidR="00000000">
        <w:rPr>
          <w:rFonts w:ascii="Verdana" w:hAnsi="Verdana" w:eastAsia="Verdana" w:cs="Verdana"/>
          <w:b w:val="1"/>
          <w:bCs w:val="1"/>
          <w:sz w:val="24"/>
          <w:szCs w:val="24"/>
        </w:rPr>
        <w:t xml:space="preserve">Diploma di </w:t>
      </w:r>
      <w:proofErr w:type="spellStart"/>
      <w:r w:rsidRPr="3663E6F0" w:rsidDel="00000000" w:rsidR="00000000">
        <w:rPr>
          <w:rFonts w:ascii="Verdana" w:hAnsi="Verdana" w:eastAsia="Verdana" w:cs="Verdana"/>
          <w:b w:val="1"/>
          <w:bCs w:val="1"/>
          <w:sz w:val="24"/>
          <w:szCs w:val="24"/>
        </w:rPr>
        <w:t xml:space="preserve">Maturità</w:t>
      </w:r>
      <w:proofErr w:type="spellEnd"/>
      <w:r w:rsidRPr="3663E6F0" w:rsidDel="00000000" w:rsidR="00000000">
        <w:rPr>
          <w:rFonts w:ascii="Verdana" w:hAnsi="Verdana" w:eastAsia="Verdana" w:cs="Verdana"/>
          <w:b w:val="1"/>
          <w:bCs w:val="1"/>
          <w:sz w:val="24"/>
          <w:szCs w:val="24"/>
        </w:rPr>
        <w:t xml:space="preserve"> Classica </w:t>
      </w:r>
      <w:r w:rsidRPr="3663E6F0" w:rsidDel="00000000" w:rsidR="00000000">
        <w:rPr>
          <w:rFonts w:ascii="Verdana" w:hAnsi="Verdana" w:eastAsia="Verdana" w:cs="Verdana"/>
          <w:sz w:val="24"/>
          <w:szCs w:val="24"/>
        </w:rPr>
        <w:t xml:space="preserve">- </w:t>
      </w:r>
      <w:proofErr w:type="spellStart"/>
      <w:r w:rsidRPr="3663E6F0" w:rsidDel="00000000" w:rsidR="00000000">
        <w:rPr>
          <w:rFonts w:ascii="Verdana" w:hAnsi="Verdana" w:eastAsia="Verdana" w:cs="Verdana"/>
          <w:sz w:val="24"/>
          <w:szCs w:val="24"/>
        </w:rPr>
        <w:t xml:space="preserve">Liceo</w:t>
      </w:r>
      <w:proofErr w:type="spellEnd"/>
      <w:r w:rsidRPr="3663E6F0" w:rsidDel="00000000" w:rsidR="00000000">
        <w:rPr>
          <w:rFonts w:ascii="Verdana" w:hAnsi="Verdana" w:eastAsia="Verdana" w:cs="Verdana"/>
          <w:sz w:val="24"/>
          <w:szCs w:val="24"/>
        </w:rPr>
        <w:t xml:space="preserve"> Classico Leopardi </w:t>
      </w:r>
      <w:r w:rsidRPr="00000000" w:rsidDel="00000000" w:rsidR="00000000">
        <w:rPr>
          <w:rFonts w:ascii="Verdana" w:hAnsi="Verdana" w:eastAsia="Verdana" w:cs="Verdana"/>
          <w:sz w:val="24"/>
          <w:szCs w:val="24"/>
        </w:rPr>
        <w:t xml:space="preserve">1990 – 1997</w:t>
      </w:r>
    </w:p>
    <w:p xmlns:wp14="http://schemas.microsoft.com/office/word/2010/wordml" w:rsidRPr="00000000" w:rsidR="00000000" w:rsidDel="00000000" w:rsidP="3663E6F0" w:rsidRDefault="00000000" wp14:textId="77777777" w14:paraId="4BF208D7">
      <w:pPr>
        <w:pStyle w:val="Titolo2"/>
        <w:bidi w:val="0"/>
        <w:spacing w:before="40" w:beforeAutospacing="off" w:after="360" w:afterAutospacing="off" w:line="259" w:lineRule="auto"/>
        <w:ind w:left="720" w:right="720"/>
        <w:jc w:val="both"/>
      </w:pPr>
      <w:r w:rsidRPr="00000000" w:rsidDel="00000000" w:rsidR="00000000">
        <w:rPr/>
        <w:t xml:space="preserve">Lingue</w:t>
      </w:r>
    </w:p>
    <w:p xmlns:wp14="http://schemas.microsoft.com/office/word/2010/wordml" w:rsidRPr="00000000" w:rsidR="00000000" w:rsidDel="00000000" w:rsidP="3663E6F0" w:rsidRDefault="00000000" w14:paraId="67787A11" wp14:textId="350CC2A2">
      <w:pPr>
        <w:pStyle w:val="Normal"/>
        <w:bidi w:val="0"/>
        <w:spacing w:before="0" w:beforeAutospacing="off" w:after="360" w:afterAutospacing="off" w:line="259" w:lineRule="auto"/>
        <w:ind w:left="360" w:right="720"/>
        <w:jc w:val="both"/>
        <w:rPr>
          <w:rFonts w:ascii="Verdana" w:hAnsi="Verdana" w:eastAsia="Verdana" w:cs="Verdana"/>
          <w:b w:val="1"/>
          <w:bCs w:val="1"/>
          <w:sz w:val="24"/>
          <w:szCs w:val="24"/>
          <w:rtl w:val="0"/>
        </w:rPr>
      </w:pPr>
      <w:proofErr w:type="spellStart"/>
      <w:r w:rsidRPr="3663E6F0" w:rsidDel="00000000" w:rsidR="00000000">
        <w:rPr>
          <w:rFonts w:ascii="Verdana" w:hAnsi="Verdana" w:eastAsia="Verdana" w:cs="Verdana"/>
          <w:b w:val="1"/>
          <w:bCs w:val="1"/>
          <w:sz w:val="24"/>
          <w:szCs w:val="24"/>
        </w:rPr>
        <w:t xml:space="preserve">français</w:t>
      </w:r>
      <w:proofErr w:type="spellEnd"/>
      <w:r w:rsidRPr="3663E6F0" w:rsidDel="00000000" w:rsidR="00000000">
        <w:rPr>
          <w:rFonts w:ascii="Verdana" w:hAnsi="Verdana" w:eastAsia="Verdana" w:cs="Verdana"/>
          <w:b w:val="1"/>
          <w:bCs w:val="1"/>
          <w:sz w:val="24"/>
          <w:szCs w:val="24"/>
        </w:rPr>
        <w:t xml:space="preserve">: </w:t>
      </w:r>
      <w:r w:rsidRPr="3663E6F0" w:rsidDel="00000000" w:rsidR="00000000">
        <w:rPr>
          <w:rFonts w:ascii="Verdana" w:hAnsi="Verdana" w:eastAsia="Verdana" w:cs="Verdana"/>
          <w:b w:val="0"/>
          <w:bCs w:val="0"/>
          <w:sz w:val="24"/>
          <w:szCs w:val="24"/>
        </w:rPr>
        <w:t xml:space="preserve">Professional proficiency</w:t>
      </w:r>
    </w:p>
    <w:p xmlns:wp14="http://schemas.microsoft.com/office/word/2010/wordml" w:rsidRPr="00000000" w:rsidR="00000000" w:rsidDel="00000000" w:rsidP="3663E6F0" w:rsidRDefault="00000000" w14:paraId="0CFD4EBB" wp14:textId="485FB757">
      <w:pPr>
        <w:pStyle w:val="Normal"/>
        <w:bidi w:val="0"/>
        <w:spacing w:before="0" w:beforeAutospacing="off" w:after="360" w:afterAutospacing="off" w:line="259" w:lineRule="auto"/>
        <w:ind w:left="360" w:right="720"/>
        <w:jc w:val="both"/>
        <w:rPr>
          <w:rFonts w:ascii="Verdana" w:hAnsi="Verdana" w:eastAsia="Verdana" w:cs="Verdana"/>
          <w:b w:val="1"/>
          <w:bCs w:val="1"/>
          <w:sz w:val="24"/>
          <w:szCs w:val="24"/>
          <w:rtl w:val="0"/>
        </w:rPr>
      </w:pPr>
      <w:proofErr w:type="spellStart"/>
      <w:r w:rsidRPr="3663E6F0" w:rsidDel="00000000" w:rsidR="00000000">
        <w:rPr>
          <w:rFonts w:ascii="Verdana" w:hAnsi="Verdana" w:eastAsia="Verdana" w:cs="Verdana"/>
          <w:b w:val="1"/>
          <w:bCs w:val="1"/>
          <w:sz w:val="24"/>
          <w:szCs w:val="24"/>
        </w:rPr>
        <w:t xml:space="preserve">english</w:t>
      </w:r>
      <w:proofErr w:type="spellEnd"/>
      <w:r w:rsidRPr="3663E6F0" w:rsidDel="00000000" w:rsidR="00000000">
        <w:rPr>
          <w:rFonts w:ascii="Verdana" w:hAnsi="Verdana" w:eastAsia="Verdana" w:cs="Verdana"/>
          <w:b w:val="1"/>
          <w:bCs w:val="1"/>
          <w:sz w:val="24"/>
          <w:szCs w:val="24"/>
        </w:rPr>
        <w:t xml:space="preserve">: </w:t>
      </w:r>
      <w:r w:rsidRPr="3663E6F0" w:rsidDel="00000000" w:rsidR="00000000">
        <w:rPr>
          <w:rFonts w:ascii="Verdana" w:hAnsi="Verdana" w:eastAsia="Verdana" w:cs="Verdana"/>
          <w:b w:val="0"/>
          <w:bCs w:val="0"/>
          <w:sz w:val="24"/>
          <w:szCs w:val="24"/>
        </w:rPr>
        <w:t xml:space="preserve">Professional proficiency</w:t>
      </w:r>
      <w:r w:rsidRPr="00000000" w:rsidDel="00000000" w:rsidR="00000000">
        <w:rPr>
          <w:rtl w:val="0"/>
        </w:rPr>
      </w:r>
    </w:p>
    <w:sectPr>
      <w:headerReference w:type="first" r:id="rId8"/>
      <w:footerReference w:type="first" r:id="rId9"/>
      <w:pgSz w:w="12240" w:h="15840" w:orient="portrait"/>
      <w:pgMar w:top="720" w:right="720" w:bottom="720" w:left="72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font w:name="Georgia"/>
  <w:font w:name="Verdana"/>
  <w:font w:name="Libre Franklin">
    <w:embedRegular w:fontKey="{00000000-0000-0000-0000-000000000000}" w:subsetted="0" r:id="rId1"/>
    <w:embedBold w:fontKey="{00000000-0000-0000-0000-000000000000}" w:subsetted="0" r:id="rId2"/>
    <w:embedItalic w:fontKey="{00000000-0000-0000-0000-000000000000}" w:subsetted="0" r:id="rId3"/>
    <w:embedBoldItalic w:fontKey="{00000000-0000-0000-0000-000000000000}" w:subsetted="0" r:id="rId4"/>
  </w:font>
  <w:font w:name="Libre Franklin Medium">
    <w:embedRegular w:fontKey="{00000000-0000-0000-0000-000000000000}" w:subsetted="0" r:id="rId5"/>
    <w:embedBold w:fontKey="{00000000-0000-0000-0000-000000000000}" w:subsetted="0" r:id="rId6"/>
    <w:embedItalic w:fontKey="{00000000-0000-0000-0000-000000000000}" w:subsetted="0" r:id="rId7"/>
    <w:embedBoldItalic w:fontKey="{00000000-0000-0000-0000-000000000000}" w:subsetted="0" r:id="rId8"/>
  </w:font>
  <w:font xmlns:w="http://schemas.openxmlformats.org/wordprocessingml/2006/main"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xmlns:w="http://schemas.openxmlformats.org/wordprocessingml/2006/main"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xmlns:w="http://schemas.openxmlformats.org/wordprocessingml/2006/main"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</w:fonts>
</file>

<file path=word/footer1.xml><?xml version="1.0" encoding="utf-8"?>
<w:ftr xmlns:wp14="http://schemas.microsoft.com/office/word/2010/wordprocessingDrawing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mc:Ignorable="wp14">
  <w:p xmlns:wp14="http://schemas.microsoft.com/office/word/2010/wordml" w:rsidRPr="00000000" w:rsidR="00000000" w:rsidDel="00000000" w:rsidP="00000000" w:rsidRDefault="00000000" w14:paraId="00000012" wp14:textId="77777777">
    <w:pPr>
      <w:rPr/>
    </w:pPr>
    <w:r w:rsidRPr="00000000" w:rsidDel="00000000" w:rsidR="00000000">
      <w:rPr>
        <w:rtl w:val="0"/>
      </w:rPr>
    </w:r>
  </w:p>
</w:ftr>
</file>

<file path=word/header1.xml><?xml version="1.0" encoding="utf-8"?>
<w:hdr xmlns:wp14="http://schemas.microsoft.com/office/word/2010/wordprocessingDrawing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mc:Ignorable="wp14">
  <w:p xmlns:wp14="http://schemas.microsoft.com/office/word/2010/wordml" w:rsidRPr="00000000" w:rsidR="00000000" w:rsidDel="00000000" w:rsidP="00000000" w:rsidRDefault="00000000" w14:paraId="00000011" wp14:textId="77777777">
    <w:pPr>
      <w:rPr/>
    </w:pPr>
    <w:r w:rsidRPr="00000000" w:rsidDel="00000000" w:rsidR="00000000">
      <w:rPr>
        <w:rtl w:val="0"/>
      </w:rPr>
    </w:r>
  </w:p>
</w:hd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abstractNum xmlns:w="http://schemas.openxmlformats.org/wordprocessingml/2006/main" w:abstractNumId="40">
    <w:nsid w:val="6c7d671c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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39">
    <w:nsid w:val="1beb8706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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38">
    <w:nsid w:val="c2d6fe0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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37">
    <w:nsid w:val="32ee0ccc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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36">
    <w:nsid w:val="202c7927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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35">
    <w:nsid w:val="309bdd91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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34">
    <w:nsid w:val="11147437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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33">
    <w:nsid w:val="265ce7f7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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32">
    <w:nsid w:val="15bfc753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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31">
    <w:nsid w:val="758dd91a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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30">
    <w:nsid w:val="1f507a47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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29">
    <w:nsid w:val="2f0e4c06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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28">
    <w:nsid w:val="44554f8e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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27">
    <w:nsid w:val="2fd4313f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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26">
    <w:nsid w:val="2dc1caa3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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25">
    <w:nsid w:val="1604bb70"/>
    <w:multiLevelType xmlns:w="http://schemas.openxmlformats.org/wordprocessingml/2006/main" w:val="hybridMultilevel"/>
    <w:lvl xmlns:w="http://schemas.openxmlformats.org/wordprocessingml/2006/main" w:ilvl="0">
      <w:start w:val="1"/>
      <w:numFmt w:val="decimal"/>
      <w:lvlText w:val="%1."/>
      <w:lvlJc w:val="left"/>
      <w:pPr>
        <w:ind w:left="720" w:hanging="360"/>
      </w:pPr>
    </w:lvl>
    <w:lvl xmlns:w="http://schemas.openxmlformats.org/wordprocessingml/2006/main" w:ilvl="1">
      <w:start w:val="1"/>
      <w:numFmt w:val="lowerLetter"/>
      <w:lvlText w:val="%2."/>
      <w:lvlJc w:val="left"/>
      <w:pPr>
        <w:ind w:left="1440" w:hanging="360"/>
      </w:pPr>
    </w:lvl>
    <w:lvl xmlns:w="http://schemas.openxmlformats.org/wordprocessingml/2006/main" w:ilvl="2">
      <w:start w:val="1"/>
      <w:numFmt w:val="lowerRoman"/>
      <w:lvlText w:val="%3."/>
      <w:lvlJc w:val="right"/>
      <w:pPr>
        <w:ind w:left="2160" w:hanging="180"/>
      </w:pPr>
    </w:lvl>
    <w:lvl xmlns:w="http://schemas.openxmlformats.org/wordprocessingml/2006/main" w:ilvl="3">
      <w:start w:val="1"/>
      <w:numFmt w:val="decimal"/>
      <w:lvlText w:val="%4."/>
      <w:lvlJc w:val="left"/>
      <w:pPr>
        <w:ind w:left="2880" w:hanging="360"/>
      </w:pPr>
    </w:lvl>
    <w:lvl xmlns:w="http://schemas.openxmlformats.org/wordprocessingml/2006/main" w:ilvl="4">
      <w:start w:val="1"/>
      <w:numFmt w:val="lowerLetter"/>
      <w:lvlText w:val="%5."/>
      <w:lvlJc w:val="left"/>
      <w:pPr>
        <w:ind w:left="3600" w:hanging="360"/>
      </w:pPr>
    </w:lvl>
    <w:lvl xmlns:w="http://schemas.openxmlformats.org/wordprocessingml/2006/main" w:ilvl="5">
      <w:start w:val="1"/>
      <w:numFmt w:val="lowerRoman"/>
      <w:lvlText w:val="%6."/>
      <w:lvlJc w:val="right"/>
      <w:pPr>
        <w:ind w:left="4320" w:hanging="180"/>
      </w:pPr>
    </w:lvl>
    <w:lvl xmlns:w="http://schemas.openxmlformats.org/wordprocessingml/2006/main" w:ilvl="6">
      <w:start w:val="1"/>
      <w:numFmt w:val="decimal"/>
      <w:lvlText w:val="%7."/>
      <w:lvlJc w:val="left"/>
      <w:pPr>
        <w:ind w:left="5040" w:hanging="360"/>
      </w:pPr>
    </w:lvl>
    <w:lvl xmlns:w="http://schemas.openxmlformats.org/wordprocessingml/2006/main" w:ilvl="7">
      <w:start w:val="1"/>
      <w:numFmt w:val="lowerLetter"/>
      <w:lvlText w:val="%8."/>
      <w:lvlJc w:val="left"/>
      <w:pPr>
        <w:ind w:left="5760" w:hanging="360"/>
      </w:pPr>
    </w:lvl>
    <w:lvl xmlns:w="http://schemas.openxmlformats.org/wordprocessingml/2006/main" w:ilvl="8">
      <w:start w:val="1"/>
      <w:numFmt w:val="lowerRoman"/>
      <w:lvlText w:val="%9."/>
      <w:lvlJc w:val="right"/>
      <w:pPr>
        <w:ind w:left="6480" w:hanging="180"/>
      </w:pPr>
    </w:lvl>
  </w:abstractNum>
  <w:abstractNum xmlns:w="http://schemas.openxmlformats.org/wordprocessingml/2006/main" w:abstractNumId="24">
    <w:nsid w:val="62bf79bf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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23">
    <w:nsid w:val="3a2a0d58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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22">
    <w:nsid w:val="345f2f49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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21">
    <w:nsid w:val="20ab78e3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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20">
    <w:nsid w:val="36ac3e54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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19">
    <w:nsid w:val="1645f227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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18">
    <w:nsid w:val="3e2e5431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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17">
    <w:nsid w:val="6f9b882a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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16">
    <w:nsid w:val="2f09b0d1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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15">
    <w:nsid w:val="3a0c8e51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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14">
    <w:nsid w:val="3eaca44c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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13">
    <w:nsid w:val="677d2050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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12">
    <w:nsid w:val="2eb82dc6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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11">
    <w:nsid w:val="70804dc5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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10">
    <w:nsid w:val="35c25a76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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9">
    <w:nsid w:val="e9b7b64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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8">
    <w:nsid w:val="1ba3d688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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7">
    <w:nsid w:val="3840d41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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6">
    <w:nsid w:val="5ac9eb11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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5">
    <w:nsid w:val="5fcfe554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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4">
    <w:nsid w:val="2a964449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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3">
    <w:nsid w:val="2a54f317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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2">
    <w:nsid w:val="1dc26ad9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  <w:nsid w:val="1d0fc6e8"/>
  </w:abstractNum>
  <w:num w:numId="40">
    <w:abstractNumId w:val="40"/>
  </w:num>
  <w:num w:numId="39">
    <w:abstractNumId w:val="39"/>
  </w:num>
  <w:num w:numId="38">
    <w:abstractNumId w:val="38"/>
  </w:num>
  <w:num w:numId="37">
    <w:abstractNumId w:val="37"/>
  </w:num>
  <w:num w:numId="36">
    <w:abstractNumId w:val="36"/>
  </w:num>
  <w:num w:numId="35">
    <w:abstractNumId w:val="35"/>
  </w:num>
  <w:num w:numId="34">
    <w:abstractNumId w:val="34"/>
  </w:num>
  <w:num w:numId="33">
    <w:abstractNumId w:val="33"/>
  </w:num>
  <w:num w:numId="32">
    <w:abstractNumId w:val="32"/>
  </w:num>
  <w:num w:numId="31">
    <w:abstractNumId w:val="31"/>
  </w:num>
  <w:num w:numId="30">
    <w:abstractNumId w:val="30"/>
  </w:num>
  <w:num w:numId="29">
    <w:abstractNumId w:val="29"/>
  </w:num>
  <w:num w:numId="28">
    <w:abstractNumId w:val="28"/>
  </w:num>
  <w:num w:numId="27">
    <w:abstractNumId w:val="27"/>
  </w:num>
  <w:num w:numId="26">
    <w:abstractNumId w:val="26"/>
  </w:num>
  <w:num w:numId="25">
    <w:abstractNumId w:val="25"/>
  </w:num>
  <w:num w:numId="24">
    <w:abstractNumId w:val="24"/>
  </w:num>
  <w:num w:numId="23">
    <w:abstractNumId w:val="23"/>
  </w:num>
  <w:num w:numId="22">
    <w:abstractNumId w:val="22"/>
  </w:num>
  <w:num w:numId="21">
    <w:abstractNumId w:val="21"/>
  </w:num>
  <w:num w:numId="20">
    <w:abstractNumId w:val="20"/>
  </w:num>
  <w:num w:numId="19">
    <w:abstractNumId w:val="19"/>
  </w:num>
  <w:num w:numId="18">
    <w:abstractNumId w:val="18"/>
  </w:num>
  <w:num w:numId="17">
    <w:abstractNumId w:val="17"/>
  </w:num>
  <w:num w:numId="16">
    <w:abstractNumId w:val="16"/>
  </w:num>
  <w:num w:numId="15">
    <w:abstractNumId w:val="15"/>
  </w:num>
  <w:num w:numId="14">
    <w:abstractNumId w:val="14"/>
  </w:num>
  <w:num w:numId="13">
    <w:abstractNumId w:val="13"/>
  </w:num>
  <w:num w:numId="12">
    <w:abstractNumId w:val="12"/>
  </w:num>
  <w:num w:numId="11">
    <w:abstractNumId w:val="11"/>
  </w:num>
  <w:num w:numId="10">
    <w:abstractNumId w:val="10"/>
  </w:num>
  <w:num w:numId="9">
    <w:abstractNumId w:val="9"/>
  </w:num>
  <w:num w:numId="8">
    <w:abstractNumId w:val="8"/>
  </w:num>
  <w:num w:numId="7">
    <w:abstractNumId w:val="7"/>
  </w:num>
  <w:num w:numId="6">
    <w:abstractNumId w:val="6"/>
  </w:num>
  <w:num w:numId="5">
    <w:abstractNumId w:val="5"/>
  </w:num>
  <w:num w:numId="4">
    <w:abstractNumId w:val="4"/>
  </w:num>
  <w:num w:numId="3">
    <w:abstractNumId w:val="3"/>
  </w:num>
  <w:num w:numId="2">
    <w:abstractNumId w:val="2"/>
  </w:num>
  <w:num w:numId="1">
    <w:abstractNumId w:val="1"/>
  </w:num>
</w:numbering>
</file>

<file path=word/settings.xml><?xml version="1.0" encoding="utf-8"?>
<w:settings xmlns:wp14="http://schemas.microsoft.com/office/word/2010/wordprocessingDrawing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mc:Ignorable="wp14 w14 w15">
  <w:trackRevisions w:val="false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  <w14:docId w14:val="41353E87"/>
  <w15:docId w15:val="{81C60A0E-6D59-44D8-98A2-52AC3F1EB27E}"/>
  <w:rsids>
    <w:rsidRoot w:val="3663E6F0"/>
    <w:rsid w:val="3663E6F0"/>
  </w:rsids>
</w:settings>
</file>

<file path=word/styles.xml><?xml version="1.0" encoding="utf-8"?>
<w:styles xmlns:wp14="http://schemas.microsoft.com/office/word/2010/wordprocessingDrawing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mc:Ignorable="wp14">
  <w:docDefaults>
    <w:rPrDefault>
      <w:rPr>
        <w:rFonts w:ascii="Libre Franklin" w:hAnsi="Libre Franklin" w:eastAsia="Libre Franklin" w:cs="Libre Franklin"/>
        <w:color w:val="595959"/>
        <w:sz w:val="24"/>
        <w:szCs w:val="24"/>
        <w:lang w:val="en-US"/>
      </w:rPr>
    </w:rPrDefault>
    <w:pPrDefault>
      <w:pPr>
        <w:spacing w:before="40" w:after="360" w:lineRule="auto"/>
        <w:ind w:left="720" w:right="720"/>
      </w:pPr>
    </w:pPrDefault>
  </w:docDefaults>
  <w:style w:type="paragraph" w:styleId="Normal" w:default="1">
    <w:name w:val="Normal"/>
  </w:style>
  <w:style w:type="table" w:styleId="TableNormal" w:default="1">
    <w:name w:val="Normal Table"/>
  </w:style>
  <w:style w:type="paragraph" w:styleId="Heading1">
    <w:name w:val="heading 1"/>
    <w:basedOn w:val="Normal"/>
    <w:next w:val="Normal"/>
    <w:pPr>
      <w:spacing w:before="0" w:lineRule="auto"/>
    </w:pPr>
    <w:rPr>
      <w:rFonts w:ascii="Libre Franklin Medium" w:hAnsi="Libre Franklin Medium" w:eastAsia="Libre Franklin Medium" w:cs="Libre Franklin Medium"/>
      <w:smallCaps w:val="1"/>
      <w:color w:val="112f51"/>
    </w:rPr>
  </w:style>
  <w:style w:type="paragraph" w:styleId="Heading2">
    <w:name w:val="heading 2"/>
    <w:basedOn w:val="Normal"/>
    <w:next w:val="Normal"/>
    <w:pPr>
      <w:keepNext w:val="1"/>
      <w:keepLines w:val="1"/>
      <w:spacing w:after="0" w:lineRule="auto"/>
    </w:pPr>
    <w:rPr>
      <w:rFonts w:ascii="Libre Franklin Medium" w:hAnsi="Libre Franklin Medium" w:eastAsia="Libre Franklin Medium" w:cs="Libre Franklin Medium"/>
      <w:color w:val="112f51"/>
      <w:sz w:val="26"/>
      <w:szCs w:val="26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before="280" w:after="80" w:lineRule="auto"/>
    </w:pPr>
    <w:rPr>
      <w:b w:val="1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before="240" w:after="40" w:lineRule="auto"/>
    </w:pPr>
    <w:rPr>
      <w:b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before="220" w:after="40" w:lineRule="auto"/>
    </w:pPr>
    <w:rPr>
      <w:b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before="200" w:after="40" w:lineRule="auto"/>
    </w:pPr>
    <w:rPr>
      <w:b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before="480" w:after="120" w:lineRule="auto"/>
    </w:pPr>
    <w:rPr>
      <w:b w:val="1"/>
      <w:sz w:val="72"/>
      <w:szCs w:val="72"/>
    </w:rPr>
  </w:style>
  <w:style w:type="paragraph" w:styleId="Normal" w:default="1">
    <w:name w:val="Normal0"/>
    <w:qFormat w:val="1"/>
    <w:rsid w:val="00A6783B"/>
    <w:pPr>
      <w:spacing w:before="40" w:after="360"/>
      <w:ind w:left="720" w:right="720"/>
    </w:pPr>
    <w:rPr>
      <w:rFonts w:eastAsiaTheme="minorHAnsi"/>
      <w:color w:val="595959" w:themeColor="text1" w:themeTint="0000A6"/>
      <w:kern w:val="20"/>
      <w:szCs w:val="20"/>
    </w:rPr>
  </w:style>
  <w:style w:type="paragraph" w:styleId="Heading1">
    <w:name w:val="heading 10"/>
    <w:basedOn w:val="Normal"/>
    <w:next w:val="Normal"/>
    <w:link w:val="Heading1Char"/>
    <w:unhideWhenUsed w:val="1"/>
    <w:qFormat w:val="1"/>
    <w:rsid w:val="003E24DF"/>
    <w:pPr>
      <w:spacing w:before="0"/>
      <w:contextualSpacing w:val="1"/>
      <w:outlineLvl w:val="0"/>
    </w:pPr>
    <w:rPr>
      <w:rFonts w:asciiTheme="majorHAnsi" w:hAnsiTheme="majorHAnsi" w:eastAsiaTheme="majorEastAsia" w:cstheme="majorBidi"/>
      <w:caps w:val="1"/>
      <w:color w:val="112f51" w:themeColor="accent1" w:themeShade="0000BF"/>
    </w:rPr>
  </w:style>
  <w:style w:type="paragraph" w:styleId="Heading2">
    <w:name w:val="heading 20"/>
    <w:basedOn w:val="Normal"/>
    <w:next w:val="Normal"/>
    <w:link w:val="Heading2Char"/>
    <w:unhideWhenUsed w:val="1"/>
    <w:qFormat w:val="1"/>
    <w:rsid w:val="004A2B0D"/>
    <w:pPr>
      <w:keepNext w:val="1"/>
      <w:keepLines w:val="1"/>
      <w:spacing w:after="0"/>
      <w:outlineLvl w:val="1"/>
    </w:pPr>
    <w:rPr>
      <w:rFonts w:asciiTheme="majorHAnsi" w:hAnsiTheme="majorHAnsi" w:eastAsiaTheme="majorEastAsia" w:cstheme="majorBidi"/>
      <w:color w:val="112f51" w:themeColor="accent1" w:themeShade="0000BF"/>
      <w:sz w:val="26"/>
      <w:szCs w:val="26"/>
    </w:rPr>
  </w:style>
  <w:style w:type="character" w:styleId="DefaultParagraphFont" w:default="1">
    <w:name w:val="Default Paragraph Font"/>
    <w:uiPriority w:val="1"/>
    <w:semiHidden w:val="1"/>
    <w:unhideWhenUsed w:val="1"/>
  </w:style>
  <w:style w:type="table" w:styleId="TableNormal" w:default="1">
    <w:name w:val="Normal Table0"/>
    <w:uiPriority w:val="99"/>
    <w:semiHidden w:val="1"/>
    <w:unhideWhenUsed w:val="1"/>
    <w:tblPr>
      <w:tblInd w:w="0.0" w:type="dxa"/>
      <w:tblCellMar>
        <w:top w:w="0.0" w:type="dxa"/>
        <w:left w:w="108.0" w:type="dxa"/>
        <w:bottom w:w="0.0" w:type="dxa"/>
        <w:right w:w="108.0" w:type="dxa"/>
      </w:tblCellMar>
    </w:tblPr>
  </w:style>
  <w:style w:type="numbering" w:styleId="NoList" w:default="1">
    <w:name w:val="No List"/>
    <w:uiPriority w:val="99"/>
    <w:semiHidden w:val="1"/>
    <w:unhideWhenUsed w:val="1"/>
  </w:style>
  <w:style w:type="character" w:styleId="Heading1Char" w:customStyle="1">
    <w:name w:val="Heading 1 Char"/>
    <w:basedOn w:val="DefaultParagraphFont"/>
    <w:link w:val="Heading1"/>
    <w:uiPriority w:val="8"/>
    <w:rsid w:val="003E24DF"/>
    <w:rPr>
      <w:rFonts w:asciiTheme="majorHAnsi" w:hAnsiTheme="majorHAnsi" w:eastAsiaTheme="majorEastAsia" w:cstheme="majorBidi"/>
      <w:caps w:val="1"/>
      <w:color w:val="112f51" w:themeColor="accent1" w:themeShade="0000BF"/>
      <w:kern w:val="20"/>
      <w:sz w:val="20"/>
      <w:szCs w:val="20"/>
    </w:rPr>
  </w:style>
  <w:style w:type="paragraph" w:styleId="Recipient" w:customStyle="1">
    <w:name w:val="Recipient"/>
    <w:basedOn w:val="Normal"/>
    <w:uiPriority w:val="3"/>
    <w:qFormat w:val="1"/>
    <w:rsid w:val="00A66B18"/>
    <w:pPr>
      <w:spacing w:before="840" w:after="40"/>
    </w:pPr>
    <w:rPr>
      <w:b w:val="1"/>
      <w:bCs w:val="1"/>
      <w:color w:val="000000" w:themeColor="text1"/>
    </w:rPr>
  </w:style>
  <w:style w:type="paragraph" w:styleId="Salutation">
    <w:name w:val="Salutation"/>
    <w:basedOn w:val="Normal"/>
    <w:link w:val="SalutationChar"/>
    <w:uiPriority w:val="4"/>
    <w:unhideWhenUsed w:val="1"/>
    <w:qFormat w:val="1"/>
    <w:rsid w:val="00A66B18"/>
    <w:pPr>
      <w:spacing w:before="720"/>
    </w:pPr>
  </w:style>
  <w:style w:type="character" w:styleId="SalutationChar" w:customStyle="1">
    <w:name w:val="Salutation Char"/>
    <w:basedOn w:val="DefaultParagraphFont"/>
    <w:link w:val="Salutation"/>
    <w:uiPriority w:val="4"/>
    <w:rsid w:val="00A66B18"/>
    <w:rPr>
      <w:rFonts w:eastAsiaTheme="minorHAnsi"/>
      <w:color w:val="595959" w:themeColor="text1" w:themeTint="0000A6"/>
      <w:kern w:val="20"/>
      <w:sz w:val="20"/>
      <w:szCs w:val="20"/>
    </w:rPr>
  </w:style>
  <w:style w:type="paragraph" w:styleId="Closing">
    <w:name w:val="Closing"/>
    <w:basedOn w:val="Normal"/>
    <w:next w:val="Signature"/>
    <w:link w:val="ClosingChar"/>
    <w:uiPriority w:val="6"/>
    <w:unhideWhenUsed w:val="1"/>
    <w:qFormat w:val="1"/>
    <w:rsid w:val="00A6783B"/>
    <w:pPr>
      <w:spacing w:before="480" w:after="960"/>
    </w:pPr>
  </w:style>
  <w:style w:type="character" w:styleId="ClosingChar" w:customStyle="1">
    <w:name w:val="Closing Char"/>
    <w:basedOn w:val="DefaultParagraphFont"/>
    <w:link w:val="Closing"/>
    <w:uiPriority w:val="6"/>
    <w:rsid w:val="00A6783B"/>
    <w:rPr>
      <w:rFonts w:eastAsiaTheme="minorHAnsi"/>
      <w:color w:val="595959" w:themeColor="text1" w:themeTint="0000A6"/>
      <w:kern w:val="20"/>
      <w:szCs w:val="20"/>
    </w:rPr>
  </w:style>
  <w:style w:type="paragraph" w:styleId="Signature">
    <w:name w:val="Signature"/>
    <w:basedOn w:val="Normal"/>
    <w:link w:val="SignatureChar"/>
    <w:uiPriority w:val="7"/>
    <w:unhideWhenUsed w:val="1"/>
    <w:qFormat w:val="1"/>
    <w:rsid w:val="00A6783B"/>
    <w:pPr>
      <w:contextualSpacing w:val="1"/>
    </w:pPr>
    <w:rPr>
      <w:b w:val="1"/>
      <w:bCs w:val="1"/>
      <w:color w:val="17406d" w:themeColor="accent1"/>
    </w:rPr>
  </w:style>
  <w:style w:type="character" w:styleId="SignatureChar" w:customStyle="1">
    <w:name w:val="Signature Char"/>
    <w:basedOn w:val="DefaultParagraphFont"/>
    <w:link w:val="Signature"/>
    <w:uiPriority w:val="7"/>
    <w:rsid w:val="00A6783B"/>
    <w:rPr>
      <w:rFonts w:eastAsiaTheme="minorHAnsi"/>
      <w:b w:val="1"/>
      <w:bCs w:val="1"/>
      <w:color w:val="17406d" w:themeColor="accent1"/>
      <w:kern w:val="20"/>
      <w:szCs w:val="20"/>
    </w:rPr>
  </w:style>
  <w:style w:type="paragraph" w:styleId="Header">
    <w:name w:val="header"/>
    <w:basedOn w:val="Normal"/>
    <w:link w:val="HeaderChar"/>
    <w:uiPriority w:val="99"/>
    <w:unhideWhenUsed w:val="1"/>
    <w:rsid w:val="003E24DF"/>
    <w:pPr>
      <w:spacing w:after="0"/>
      <w:jc w:val="right"/>
    </w:pPr>
  </w:style>
  <w:style w:type="character" w:styleId="HeaderChar" w:customStyle="1">
    <w:name w:val="Header Char"/>
    <w:basedOn w:val="DefaultParagraphFont"/>
    <w:link w:val="Header"/>
    <w:uiPriority w:val="99"/>
    <w:rsid w:val="003E24DF"/>
    <w:rPr>
      <w:rFonts w:eastAsiaTheme="minorHAnsi"/>
      <w:color w:val="595959" w:themeColor="text1" w:themeTint="0000A6"/>
      <w:kern w:val="20"/>
      <w:sz w:val="20"/>
      <w:szCs w:val="20"/>
    </w:rPr>
  </w:style>
  <w:style w:type="character" w:styleId="Strong">
    <w:name w:val="Strong"/>
    <w:basedOn w:val="DefaultParagraphFont"/>
    <w:uiPriority w:val="1"/>
    <w:semiHidden w:val="1"/>
    <w:rsid w:val="003E24DF"/>
    <w:rPr>
      <w:b w:val="1"/>
      <w:bCs w:val="1"/>
    </w:rPr>
  </w:style>
  <w:style w:type="paragraph" w:styleId="ContactInfo" w:customStyle="1">
    <w:name w:val="Contact Info"/>
    <w:basedOn w:val="Normal"/>
    <w:uiPriority w:val="1"/>
    <w:qFormat w:val="1"/>
    <w:rsid w:val="00A66B18"/>
    <w:pPr>
      <w:spacing w:before="0" w:after="0"/>
    </w:pPr>
    <w:rPr>
      <w:color w:val="ffffff" w:themeColor="background1"/>
    </w:rPr>
  </w:style>
  <w:style w:type="character" w:styleId="Heading2Char" w:customStyle="1">
    <w:name w:val="Heading 2 Char"/>
    <w:basedOn w:val="DefaultParagraphFont"/>
    <w:link w:val="Heading2"/>
    <w:uiPriority w:val="9"/>
    <w:rsid w:val="004A2B0D"/>
    <w:rPr>
      <w:rFonts w:asciiTheme="majorHAnsi" w:hAnsiTheme="majorHAnsi" w:eastAsiaTheme="majorEastAsia" w:cstheme="majorBidi"/>
      <w:color w:val="112f51" w:themeColor="accent1" w:themeShade="0000BF"/>
      <w:kern w:val="20"/>
      <w:sz w:val="26"/>
      <w:szCs w:val="26"/>
    </w:rPr>
  </w:style>
  <w:style w:type="paragraph" w:styleId="NormalWeb">
    <w:name w:val="Normal (Web)"/>
    <w:basedOn w:val="Normal"/>
    <w:uiPriority w:val="99"/>
    <w:semiHidden w:val="1"/>
    <w:unhideWhenUsed w:val="1"/>
    <w:rsid w:val="00083BAA"/>
    <w:pPr>
      <w:spacing w:before="100" w:beforeAutospacing="1" w:after="100" w:afterAutospacing="1"/>
    </w:pPr>
    <w:rPr>
      <w:rFonts w:ascii="Times New Roman" w:hAnsi="Times New Roman" w:cs="Times New Roman" w:eastAsiaTheme="minorEastAsia"/>
      <w:color w:val="auto"/>
      <w:kern w:val="0"/>
      <w:szCs w:val="24"/>
    </w:rPr>
  </w:style>
  <w:style w:type="character" w:styleId="PlaceholderText">
    <w:name w:val="Placeholder Text"/>
    <w:basedOn w:val="DefaultParagraphFont"/>
    <w:uiPriority w:val="99"/>
    <w:semiHidden w:val="1"/>
    <w:rsid w:val="001766D6"/>
    <w:rPr>
      <w:color w:val="808080"/>
    </w:rPr>
  </w:style>
  <w:style w:type="paragraph" w:styleId="Footer">
    <w:name w:val="footer"/>
    <w:basedOn w:val="Normal"/>
    <w:link w:val="FooterChar"/>
    <w:uiPriority w:val="99"/>
    <w:unhideWhenUsed w:val="1"/>
    <w:rsid w:val="00A66B18"/>
    <w:pPr>
      <w:tabs>
        <w:tab w:val="center" w:pos="4680"/>
        <w:tab w:val="right" w:pos="9360"/>
      </w:tabs>
      <w:spacing w:before="0" w:after="0"/>
    </w:pPr>
  </w:style>
  <w:style w:type="character" w:styleId="FooterChar" w:customStyle="1">
    <w:name w:val="Footer Char"/>
    <w:basedOn w:val="DefaultParagraphFont"/>
    <w:link w:val="Footer"/>
    <w:uiPriority w:val="99"/>
    <w:rsid w:val="00A66B18"/>
    <w:rPr>
      <w:rFonts w:eastAsiaTheme="minorHAnsi"/>
      <w:color w:val="595959" w:themeColor="text1" w:themeTint="0000A6"/>
      <w:kern w:val="20"/>
      <w:sz w:val="20"/>
      <w:szCs w:val="20"/>
    </w:rPr>
  </w:style>
  <w:style w:type="paragraph" w:styleId="Logo" w:customStyle="1">
    <w:name w:val="Logo"/>
    <w:basedOn w:val="Normal"/>
    <w:next w:val="Normal"/>
    <w:link w:val="LogoChar"/>
    <w:qFormat w:val="1"/>
    <w:rsid w:val="00AA089B"/>
    <w:pPr>
      <w:spacing w:before="0" w:after="0"/>
      <w:ind w:left="-180" w:right="-24"/>
      <w:jc w:val="center"/>
    </w:pPr>
    <w:rPr>
      <w:rFonts w:hAnsi="Calibri"/>
      <w:b w:val="1"/>
      <w:bCs w:val="1"/>
      <w:color w:val="ffffff" w:themeColor="background1"/>
      <w:spacing w:val="120"/>
      <w:kern w:val="24"/>
      <w:sz w:val="44"/>
      <w:szCs w:val="48"/>
    </w:rPr>
  </w:style>
  <w:style w:type="character" w:styleId="LogoChar" w:customStyle="1">
    <w:name w:val="Logo Char"/>
    <w:basedOn w:val="DefaultParagraphFont"/>
    <w:link w:val="Logo"/>
    <w:rsid w:val="00AA089B"/>
    <w:rPr>
      <w:rFonts w:hAnsi="Calibri" w:eastAsiaTheme="minorHAnsi"/>
      <w:b w:val="1"/>
      <w:bCs w:val="1"/>
      <w:color w:val="ffffff" w:themeColor="background1"/>
      <w:spacing w:val="120"/>
      <w:kern w:val="24"/>
      <w:sz w:val="44"/>
      <w:szCs w:val="48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before="360" w:after="80" w:lineRule="auto"/>
    </w:pPr>
    <w:rPr>
      <w:rFonts w:ascii="Georgia" w:hAnsi="Georgia" w:eastAsia="Georgia" w:cs="Georgia"/>
      <w:i w:val="1"/>
      <w:color w:val="666666"/>
      <w:sz w:val="48"/>
      <w:szCs w:val="48"/>
    </w:rPr>
  </w:style>
  <w:style w:type="paragraph" w:styleId="headcard" w:customStyle="true">
    <w:name w:val="headcard"/>
    <w:basedOn w:val="Normal"/>
    <w:link w:val="headcardChar"/>
    <w:qFormat/>
    <w:rsid w:val="3663E6F0"/>
    <w:rPr>
      <w:rFonts w:ascii="Verdana" w:hAnsi="Verdana" w:eastAsia="Verdana" w:cs="Verdana"/>
      <w:b w:val="1"/>
      <w:bCs w:val="1"/>
      <w:sz w:val="24"/>
      <w:szCs w:val="24"/>
      <w:rtl w:val="0"/>
    </w:rPr>
    <w:pPr>
      <w:spacing w:before="0" w:beforeAutospacing="off"/>
      <w:ind w:left="360"/>
      <w:jc w:val="both"/>
    </w:pPr>
  </w:style>
  <w:style w:type="paragraph" w:styleId="testoCard" w:customStyle="true">
    <w:name w:val="testoCard"/>
    <w:basedOn w:val="Normal"/>
    <w:link w:val="testoCardChar"/>
    <w:qFormat/>
    <w:rsid w:val="3663E6F0"/>
    <w:rPr>
      <w:rFonts w:ascii="Verdana" w:hAnsi="Verdana" w:eastAsia="Verdana" w:cs="Verdana"/>
      <w:sz w:val="24"/>
      <w:szCs w:val="24"/>
      <w:rtl w:val="0"/>
    </w:rPr>
    <w:pPr>
      <w:spacing w:before="0" w:beforeAutospacing="off" w:after="0" w:afterAutospacing="off" w:line="240" w:lineRule="auto"/>
      <w:ind w:left="360"/>
      <w:jc w:val="both"/>
    </w:pPr>
  </w:style>
  <w:style w:type="paragraph" w:styleId="TITOLO1" w:customStyle="true">
    <w:name w:val="TITOLO1"/>
    <w:basedOn w:val="Normal"/>
    <w:link w:val="TITOLO1Char"/>
    <w:qFormat/>
    <w:rsid w:val="3663E6F0"/>
    <w:rPr>
      <w:rFonts w:ascii="Verdana" w:hAnsi="Verdana" w:eastAsia="Verdana" w:cs="Verdana"/>
      <w:b w:val="1"/>
      <w:bCs w:val="1"/>
      <w:color w:val="4D45F0"/>
      <w:sz w:val="42"/>
      <w:szCs w:val="42"/>
      <w:rtl w:val="0"/>
    </w:rPr>
    <w:pPr>
      <w:ind w:firstLine="0"/>
      <w:jc w:val="both"/>
    </w:pPr>
  </w:style>
  <w:style w:type="paragraph" w:styleId="Titolo2" w:customStyle="true">
    <w:name w:val="Titolo2"/>
    <w:basedOn w:val="Normal"/>
    <w:link w:val="Titolo2Char"/>
    <w:qFormat/>
    <w:rsid w:val="3663E6F0"/>
    <w:rPr>
      <w:rFonts w:ascii="Verdana" w:hAnsi="Verdana" w:eastAsia="Verdana" w:cs="Verdana"/>
      <w:b w:val="1"/>
      <w:bCs w:val="1"/>
      <w:color w:val="0000FF"/>
      <w:sz w:val="28"/>
      <w:szCs w:val="28"/>
      <w:rtl w:val="0"/>
    </w:rPr>
    <w:pPr>
      <w:jc w:val="both"/>
    </w:pPr>
  </w:style>
  <w:style w:type="paragraph" w:styleId="TitoloNome" w:customStyle="true">
    <w:name w:val="TitoloNome"/>
    <w:basedOn w:val="Normal"/>
    <w:link w:val="TitoloNomeChar"/>
    <w:qFormat/>
    <w:rsid w:val="3663E6F0"/>
    <w:rPr>
      <w:rFonts w:ascii="Verdana" w:hAnsi="Verdana" w:eastAsia="Verdana" w:cs="Verdana"/>
      <w:b w:val="1"/>
      <w:bCs w:val="1"/>
      <w:sz w:val="40"/>
      <w:szCs w:val="40"/>
      <w:rtl w:val="0"/>
    </w:rPr>
    <w:pPr>
      <w:jc w:val="both"/>
    </w:pPr>
  </w:style>
  <w:style w:type="character" w:styleId="TITOLO1Char" w:customStyle="true">
    <w:name w:val="TITOLO1 Char"/>
    <w:basedOn w:val="DefaultParagraphFont"/>
    <w:link w:val="TITOLO1"/>
    <w:rsid w:val="3663E6F0"/>
    <w:rPr>
      <w:rFonts w:ascii="Verdana" w:hAnsi="Verdana" w:eastAsia="Verdana" w:cs="Verdana" w:eastAsiaTheme="minorAscii"/>
      <w:b w:val="1"/>
      <w:bCs w:val="1"/>
      <w:color w:val="4D45F0"/>
      <w:sz w:val="42"/>
      <w:szCs w:val="42"/>
      <w:rtl w:val="0"/>
    </w:rPr>
  </w:style>
  <w:style w:type="character" w:styleId="TitoloNomeChar" w:customStyle="true">
    <w:name w:val="TitoloNome Char"/>
    <w:basedOn w:val="DefaultParagraphFont"/>
    <w:link w:val="TitoloNome"/>
    <w:rsid w:val="3663E6F0"/>
    <w:rPr>
      <w:rFonts w:ascii="Verdana" w:hAnsi="Verdana" w:eastAsia="Verdana" w:cs="Verdana" w:eastAsiaTheme="minorAscii"/>
      <w:b w:val="1"/>
      <w:bCs w:val="1"/>
      <w:color w:val="595959" w:themeColor="text1" w:themeTint="A6" w:themeShade="FF"/>
      <w:sz w:val="40"/>
      <w:szCs w:val="40"/>
      <w:rtl w:val="0"/>
    </w:rPr>
  </w:style>
  <w:style w:type="character" w:styleId="Titolo2Char" w:customStyle="true">
    <w:name w:val="Titolo2 Char"/>
    <w:basedOn w:val="DefaultParagraphFont"/>
    <w:link w:val="Titolo2"/>
    <w:rsid w:val="3663E6F0"/>
    <w:rPr>
      <w:rFonts w:ascii="Verdana" w:hAnsi="Verdana" w:eastAsia="Verdana" w:cs="Verdana" w:eastAsiaTheme="minorAscii"/>
      <w:b w:val="1"/>
      <w:bCs w:val="1"/>
      <w:color w:val="0000FF"/>
      <w:sz w:val="28"/>
      <w:szCs w:val="28"/>
      <w:rtl w:val="0"/>
    </w:rPr>
  </w:style>
  <w:style w:type="character" w:styleId="headcardChar" w:customStyle="true">
    <w:name w:val="headcard Char"/>
    <w:basedOn w:val="DefaultParagraphFont"/>
    <w:link w:val="headcard"/>
    <w:rsid w:val="3663E6F0"/>
    <w:rPr>
      <w:rFonts w:ascii="Verdana" w:hAnsi="Verdana" w:eastAsia="Verdana" w:cs="Verdana" w:eastAsiaTheme="minorAscii"/>
      <w:b w:val="1"/>
      <w:bCs w:val="1"/>
      <w:color w:val="595959" w:themeColor="text1" w:themeTint="A6" w:themeShade="FF"/>
      <w:sz w:val="24"/>
      <w:szCs w:val="24"/>
      <w:rtl w:val="0"/>
    </w:rPr>
  </w:style>
  <w:style w:type="character" w:styleId="testoCardChar" w:customStyle="true">
    <w:name w:val="testoCard Char"/>
    <w:basedOn w:val="DefaultParagraphFont"/>
    <w:link w:val="testoCard"/>
    <w:rsid w:val="3663E6F0"/>
    <w:rPr>
      <w:rFonts w:ascii="Verdana" w:hAnsi="Verdana" w:eastAsia="Verdana" w:cs="Verdana" w:eastAsiaTheme="minorAscii"/>
      <w:color w:val="595959" w:themeColor="text1" w:themeTint="A6" w:themeShade="FF"/>
      <w:sz w:val="24"/>
      <w:szCs w:val="24"/>
      <w:rtl w:val="0"/>
    </w:rPr>
  </w:style>
</w:styles>
</file>

<file path=word/_rels/document.xml.rels>&#65279;<?xml version="1.0" encoding="utf-8"?><Relationships xmlns="http://schemas.openxmlformats.org/package/2006/relationships"><Relationship Type="http://schemas.openxmlformats.org/officeDocument/2006/relationships/theme" Target="theme/theme1.xml" Id="rId1" /><Relationship Type="http://schemas.openxmlformats.org/officeDocument/2006/relationships/settings" Target="settings.xml" Id="rId2" /><Relationship Type="http://schemas.openxmlformats.org/officeDocument/2006/relationships/fontTable" Target="fontTable.xml" Id="rId3" /><Relationship Type="http://schemas.openxmlformats.org/officeDocument/2006/relationships/numbering" Target="numbering.xml" Id="rId4" /><Relationship Type="http://schemas.openxmlformats.org/officeDocument/2006/relationships/footer" Target="footer1.xml" Id="rId9" /><Relationship Type="http://schemas.openxmlformats.org/officeDocument/2006/relationships/styles" Target="styles.xml" Id="rId5" /><Relationship Type="http://schemas.openxmlformats.org/officeDocument/2006/relationships/customXml" Target="../customXML/item1.xml" Id="rId6" /><Relationship Type="http://schemas.openxmlformats.org/officeDocument/2006/relationships/image" Target="media/image1.png" Id="rId7" /><Relationship Type="http://schemas.openxmlformats.org/officeDocument/2006/relationships/header" Target="header1.xml" Id="rId8" 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LibreFranklin-regular.ttf"/><Relationship Id="rId2" Type="http://schemas.openxmlformats.org/officeDocument/2006/relationships/font" Target="fonts/LibreFranklin-bold.ttf"/><Relationship Id="rId3" Type="http://schemas.openxmlformats.org/officeDocument/2006/relationships/font" Target="fonts/LibreFranklin-italic.ttf"/><Relationship Id="rId4" Type="http://schemas.openxmlformats.org/officeDocument/2006/relationships/font" Target="fonts/LibreFranklin-boldItalic.ttf"/><Relationship Id="rId5" Type="http://schemas.openxmlformats.org/officeDocument/2006/relationships/font" Target="fonts/LibreFranklinMedium-regular.ttf"/><Relationship Id="rId6" Type="http://schemas.openxmlformats.org/officeDocument/2006/relationships/font" Target="fonts/LibreFranklinMedium-bold.ttf"/><Relationship Id="rId7" Type="http://schemas.openxmlformats.org/officeDocument/2006/relationships/font" Target="fonts/LibreFranklinMedium-italic.ttf"/><Relationship Id="rId8" Type="http://schemas.openxmlformats.org/officeDocument/2006/relationships/font" Target="fonts/LibreFranklinMedium-boldItalic.ttf"/></Relationships>
</file>

<file path=word/theme/theme1.xml><?xml version="1.0" encoding="utf-8"?>
<a:theme xmlns:a="http://schemas.openxmlformats.org/drawingml/2006/main" name="Office Theme">
  <a:themeElements>
    <a:clrScheme name="Custom 12">
      <a:dk1>
        <a:sysClr val="windowText" lastClr="000000"/>
      </a:dk1>
      <a:lt1>
        <a:sysClr val="window" lastClr="FFFFFF"/>
      </a:lt1>
      <a:dk2>
        <a:srgbClr val="17406D"/>
      </a:dk2>
      <a:lt2>
        <a:srgbClr val="DBEFF9"/>
      </a:lt2>
      <a:accent1>
        <a:srgbClr val="17406D"/>
      </a:accent1>
      <a:accent2>
        <a:srgbClr val="009DD9"/>
      </a:accent2>
      <a:accent3>
        <a:srgbClr val="0BD0D9"/>
      </a:accent3>
      <a:accent4>
        <a:srgbClr val="10CF9B"/>
      </a:accent4>
      <a:accent5>
        <a:srgbClr val="7CCA62"/>
      </a:accent5>
      <a:accent6>
        <a:srgbClr val="A5C249"/>
      </a:accent6>
      <a:hlink>
        <a:srgbClr val="F49100"/>
      </a:hlink>
      <a:folHlink>
        <a:srgbClr val="85DFD0"/>
      </a:folHlink>
    </a:clrScheme>
    <a:fontScheme name="Franklin Gothic">
      <a:majorFont>
        <a:latin typeface="Franklin Gothic Medium" panose="020B0603020102020204"/>
        <a:ea typeface=""/>
        <a:cs typeface=""/>
        <a:font script="Jpan" typeface="HG創英角ｺﾞｼｯｸUB"/>
        <a:font script="Hang" typeface="돋움"/>
        <a:font script="Hans" typeface="隶书"/>
        <a:font script="Hant" typeface="微軟正黑體"/>
        <a:font script="Arab" typeface="Tahoma"/>
        <a:font script="Hebr" typeface="Aharoni"/>
        <a:font script="Thai" typeface="LilyUPC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ajorFont>
      <a:minorFont>
        <a:latin typeface="Franklin Gothic Book" panose="020B0503020102020204"/>
        <a:ea typeface=""/>
        <a:cs typeface=""/>
        <a:font script="Jpan" typeface="HGｺﾞｼｯｸE"/>
        <a:font script="Hang" typeface="돋움"/>
        <a:font script="Hans" typeface="华文楷体"/>
        <a:font script="Hant" typeface="微軟正黑體"/>
        <a:font script="Arab" typeface="Tahoma"/>
        <a:font script="Hebr" typeface="Aharoni"/>
        <a:font script="Thai" typeface="LilyUPC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ahoma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>
  <go:docsCustomData xmlns:go="http://customooxmlschemas.google.com/" roundtripDataSignature="AMtx7mi+0T1XqmFvm6qrRI2txs590QyNtA==">AMUW2mXhULaciR1cueF7HgAJI7jfJqe4/t/utFSM4dDU7FI43WXgtfEQfLgAclpa7kmSX6+JcrxxB4rh7PwALfVIfh1AWmxMudi2PnHt/j+fQz6FZ5/ynFANOK8rqnQv2JgL1AhEUxef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schemas.openxmlformats.org/officeDocument/2006/relationships"/>
    <ds:schemaRef ds:uri="http://customooxmlschemas.google.com/"/>
  </ds:schemaRefs>
</ds:datastoreItem>
</file>

<file path=docProps/app.xml><?xml version="1.0" encoding="utf-8"?>
<ap:Properties xmlns:ap="http://schemas.openxmlformats.org/officeDocument/2006/extended-properties">
  <ap:AppVersion>16.0000</ap:AppVersion>
  <ap:Application>Microsoft Word for the web</ap:Application>
  <ap:LinksUpToDate>false</ap:LinksUpToDate>
</ap:Properties>
</file>

<file path=docProps/core.xml><?xml version="1.0" encoding="utf-8"?>
<coreProperties xmlns:dc="http://purl.org/dc/elements/1.1/" xmlns:dcterms="http://purl.org/dc/terms/" xmlns:xsi="http://www.w3.org/2001/XMLSchema-instance" xmlns="http://schemas.openxmlformats.org/package/2006/metadata/core-properties">
  <dcterms:created xsi:type="dcterms:W3CDTF">2020-02-12T08:04:00.0000000Z</dcterms:created>
  <lastModifiedBy>Alessandro Aprile</lastModifiedBy>
  <dcterms:modified xsi:type="dcterms:W3CDTF">2022-09-27T09:22:04.8580418Z</dcterms:modified>
</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0x01010079F111ED35F8CC479449609E8A0923A6</vt:lpwstr>
  </property>
</Properties>
</file>